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2B5F4A" w14:textId="7AA85387" w:rsidR="00926B40" w:rsidRPr="003616A4" w:rsidRDefault="003512D1" w:rsidP="006019A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ind w:left="709" w:hanging="709"/>
        <w:rPr>
          <w:rFonts w:ascii="Arial" w:hAnsi="Arial" w:cs="Arial"/>
          <w:lang w:val="es-CO"/>
        </w:rPr>
      </w:pPr>
      <w:r w:rsidRPr="003616A4">
        <w:rPr>
          <w:rFonts w:ascii="Arial" w:hAnsi="Arial" w:cs="Arial"/>
          <w:lang w:val="es-CO"/>
        </w:rPr>
        <w:t xml:space="preserve">  </w:t>
      </w:r>
    </w:p>
    <w:p w14:paraId="53F3474A"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Arial" w:hAnsi="Arial" w:cs="Arial"/>
          <w:lang w:val="es-CO"/>
        </w:rPr>
      </w:pPr>
    </w:p>
    <w:p w14:paraId="7F55B4F6" w14:textId="07CFD323" w:rsidR="00926B40" w:rsidRPr="003616A4" w:rsidRDefault="008C1F09" w:rsidP="003469A3">
      <w:pPr>
        <w:pStyle w:val="FreeForm"/>
        <w:tabs>
          <w:tab w:val="left" w:pos="3510"/>
        </w:tabs>
        <w:jc w:val="right"/>
        <w:rPr>
          <w:rFonts w:ascii="Arial" w:hAnsi="Arial" w:cs="Arial"/>
          <w:sz w:val="36"/>
          <w:szCs w:val="36"/>
          <w:lang w:val="es-CO"/>
        </w:rPr>
      </w:pPr>
      <w:r w:rsidRPr="003616A4">
        <w:rPr>
          <w:rFonts w:ascii="Arial" w:hAnsi="Arial" w:cs="Arial"/>
          <w:sz w:val="36"/>
          <w:szCs w:val="36"/>
          <w:lang w:val="es-CO"/>
        </w:rPr>
        <w:t>ADA S.A.</w:t>
      </w:r>
    </w:p>
    <w:p w14:paraId="160C3DFA"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3A1900D0"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6C40EB79"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11967ED7"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558CB793"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11E0DBD2" w14:textId="77777777" w:rsidR="000E6472" w:rsidRPr="003616A4" w:rsidRDefault="000E6472"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7A5DB67E" w14:textId="77777777" w:rsidR="000E6472" w:rsidRPr="003616A4" w:rsidRDefault="000E6472"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782EEA3E" w14:textId="77777777" w:rsidR="000E6472" w:rsidRPr="003616A4" w:rsidRDefault="000E6472"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126B6875"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sz w:val="36"/>
          <w:szCs w:val="36"/>
          <w:lang w:val="es-CO"/>
        </w:rPr>
      </w:pPr>
    </w:p>
    <w:p w14:paraId="3D93131E" w14:textId="5DD662BF" w:rsidR="00926B40" w:rsidRPr="003616A4" w:rsidRDefault="00926B40" w:rsidP="00926B40">
      <w:pPr>
        <w:pStyle w:val="FreeForm"/>
        <w:ind w:left="720"/>
        <w:jc w:val="right"/>
        <w:rPr>
          <w:rFonts w:ascii="Arial" w:hAnsi="Arial" w:cs="Arial"/>
          <w:sz w:val="36"/>
          <w:szCs w:val="36"/>
          <w:lang w:val="es-CO"/>
        </w:rPr>
      </w:pPr>
      <w:r w:rsidRPr="003616A4">
        <w:rPr>
          <w:rFonts w:ascii="Arial" w:hAnsi="Arial" w:cs="Arial"/>
          <w:sz w:val="36"/>
          <w:szCs w:val="36"/>
          <w:lang w:val="es-CO"/>
        </w:rPr>
        <w:t>Especificación Casos de Uso:</w:t>
      </w:r>
    </w:p>
    <w:p w14:paraId="04972330" w14:textId="39928849" w:rsidR="009E2CB9" w:rsidRPr="003616A4" w:rsidRDefault="00DD73E1" w:rsidP="00926B40">
      <w:pPr>
        <w:pStyle w:val="FreeForm"/>
        <w:ind w:left="720"/>
        <w:jc w:val="right"/>
        <w:rPr>
          <w:rFonts w:ascii="Arial" w:hAnsi="Arial" w:cs="Arial"/>
          <w:sz w:val="36"/>
          <w:szCs w:val="36"/>
          <w:lang w:val="es-CO"/>
        </w:rPr>
      </w:pPr>
      <w:r>
        <w:rPr>
          <w:rFonts w:ascii="Arial" w:hAnsi="Arial" w:cs="Arial"/>
          <w:sz w:val="36"/>
          <w:szCs w:val="36"/>
          <w:lang w:val="es-CO"/>
        </w:rPr>
        <w:t>CU 13</w:t>
      </w:r>
      <w:r w:rsidR="009849A7" w:rsidRPr="003616A4">
        <w:rPr>
          <w:rFonts w:ascii="Arial" w:hAnsi="Arial" w:cs="Arial"/>
          <w:sz w:val="36"/>
          <w:szCs w:val="36"/>
          <w:lang w:val="es-CO"/>
        </w:rPr>
        <w:t xml:space="preserve"> </w:t>
      </w:r>
      <w:r>
        <w:rPr>
          <w:rFonts w:ascii="Arial" w:hAnsi="Arial" w:cs="Arial"/>
          <w:sz w:val="36"/>
          <w:szCs w:val="36"/>
          <w:lang w:val="es-CO"/>
        </w:rPr>
        <w:t xml:space="preserve">Comunicaciones </w:t>
      </w:r>
      <w:proofErr w:type="spellStart"/>
      <w:r w:rsidRPr="00DD73E1">
        <w:rPr>
          <w:rFonts w:ascii="Arial" w:hAnsi="Arial" w:cs="Arial"/>
          <w:sz w:val="36"/>
          <w:szCs w:val="36"/>
          <w:lang w:val="es-CO"/>
        </w:rPr>
        <w:t>Alissta</w:t>
      </w:r>
      <w:proofErr w:type="spellEnd"/>
      <w:r w:rsidRPr="00DD73E1">
        <w:rPr>
          <w:rFonts w:ascii="Arial" w:hAnsi="Arial" w:cs="Arial"/>
          <w:sz w:val="36"/>
          <w:szCs w:val="36"/>
          <w:lang w:val="es-CO"/>
        </w:rPr>
        <w:t>® SUM</w:t>
      </w:r>
      <w:r w:rsidR="009849A7" w:rsidRPr="003616A4">
        <w:rPr>
          <w:rFonts w:ascii="Arial" w:hAnsi="Arial" w:cs="Arial"/>
          <w:sz w:val="36"/>
          <w:szCs w:val="36"/>
          <w:lang w:val="es-CO"/>
        </w:rPr>
        <w:t xml:space="preserve"> </w:t>
      </w:r>
    </w:p>
    <w:p w14:paraId="1B0789DD" w14:textId="7C0A6DFB" w:rsidR="00926B40" w:rsidRPr="003616A4" w:rsidRDefault="00926B40" w:rsidP="00926B40">
      <w:pPr>
        <w:pStyle w:val="FreeForm"/>
        <w:ind w:left="720"/>
        <w:jc w:val="right"/>
        <w:rPr>
          <w:rFonts w:ascii="Arial" w:hAnsi="Arial" w:cs="Arial"/>
          <w:sz w:val="36"/>
          <w:szCs w:val="36"/>
          <w:lang w:val="es-CO"/>
        </w:rPr>
      </w:pPr>
      <w:r w:rsidRPr="003616A4">
        <w:rPr>
          <w:rFonts w:ascii="Arial" w:hAnsi="Arial" w:cs="Arial"/>
          <w:sz w:val="36"/>
          <w:szCs w:val="36"/>
          <w:lang w:val="es-CO"/>
        </w:rPr>
        <w:t xml:space="preserve">Versión </w:t>
      </w:r>
      <w:r w:rsidR="00DC7D60" w:rsidRPr="003616A4">
        <w:rPr>
          <w:rFonts w:ascii="Arial" w:hAnsi="Arial" w:cs="Arial"/>
          <w:sz w:val="36"/>
          <w:szCs w:val="36"/>
          <w:lang w:val="es-CO"/>
        </w:rPr>
        <w:t>1.</w:t>
      </w:r>
      <w:r w:rsidR="001441D1">
        <w:rPr>
          <w:rFonts w:ascii="Arial" w:hAnsi="Arial" w:cs="Arial"/>
          <w:sz w:val="36"/>
          <w:szCs w:val="36"/>
          <w:lang w:val="es-CO"/>
        </w:rPr>
        <w:t>6</w:t>
      </w:r>
    </w:p>
    <w:p w14:paraId="0B40B077"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lang w:val="es-CO"/>
        </w:rPr>
      </w:pPr>
    </w:p>
    <w:p w14:paraId="4BBE7C27"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lang w:val="es-CO"/>
        </w:rPr>
      </w:pPr>
    </w:p>
    <w:p w14:paraId="65ADC37A"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lang w:val="es-CO"/>
        </w:rPr>
      </w:pPr>
    </w:p>
    <w:p w14:paraId="35D2306B" w14:textId="77777777" w:rsidR="00926B40" w:rsidRPr="003616A4" w:rsidRDefault="00926B40" w:rsidP="00926B4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right"/>
        <w:rPr>
          <w:rFonts w:ascii="Arial" w:hAnsi="Arial" w:cs="Arial"/>
          <w:lang w:val="es-CO"/>
        </w:rPr>
      </w:pPr>
    </w:p>
    <w:p w14:paraId="38533BE5" w14:textId="447E478E" w:rsidR="000C47BD" w:rsidRPr="003616A4" w:rsidRDefault="000C47BD" w:rsidP="003469A3">
      <w:pPr>
        <w:keepLines w:val="0"/>
        <w:suppressAutoHyphens w:val="0"/>
        <w:ind w:left="0"/>
        <w:jc w:val="left"/>
        <w:rPr>
          <w:rFonts w:ascii="Arial" w:hAnsi="Arial" w:cs="Arial"/>
        </w:rPr>
      </w:pPr>
    </w:p>
    <w:p w14:paraId="3B8BF903" w14:textId="77777777" w:rsidR="003469A3" w:rsidRPr="003616A4" w:rsidRDefault="003469A3" w:rsidP="003469A3">
      <w:pPr>
        <w:keepLines w:val="0"/>
        <w:suppressAutoHyphens w:val="0"/>
        <w:ind w:left="0"/>
        <w:jc w:val="left"/>
        <w:rPr>
          <w:rFonts w:ascii="Arial" w:hAnsi="Arial" w:cs="Arial"/>
        </w:rPr>
      </w:pPr>
    </w:p>
    <w:p w14:paraId="03DCCD8C" w14:textId="48C62516" w:rsidR="003469A3" w:rsidRPr="003616A4" w:rsidRDefault="003469A3">
      <w:pPr>
        <w:keepLines w:val="0"/>
        <w:suppressAutoHyphens w:val="0"/>
        <w:ind w:left="0"/>
        <w:jc w:val="left"/>
        <w:rPr>
          <w:rFonts w:ascii="Arial" w:hAnsi="Arial" w:cs="Arial"/>
        </w:rPr>
      </w:pPr>
      <w:r w:rsidRPr="003616A4">
        <w:rPr>
          <w:rFonts w:ascii="Arial" w:hAnsi="Arial" w:cs="Arial"/>
        </w:rPr>
        <w:br w:type="page"/>
      </w:r>
    </w:p>
    <w:p w14:paraId="3258F07C" w14:textId="77777777" w:rsidR="009849A7" w:rsidRPr="003616A4" w:rsidRDefault="009849A7" w:rsidP="00926B40">
      <w:pPr>
        <w:pStyle w:val="FreeForm"/>
        <w:jc w:val="center"/>
        <w:rPr>
          <w:rFonts w:ascii="Arial" w:hAnsi="Arial" w:cs="Arial"/>
          <w:szCs w:val="24"/>
          <w:lang w:val="es-CO"/>
        </w:rPr>
      </w:pPr>
    </w:p>
    <w:p w14:paraId="44978DDF" w14:textId="77777777" w:rsidR="00926B40" w:rsidRPr="003616A4" w:rsidRDefault="00926B40" w:rsidP="00926B40">
      <w:pPr>
        <w:pStyle w:val="FreeForm"/>
        <w:jc w:val="center"/>
        <w:rPr>
          <w:rFonts w:ascii="Arial" w:hAnsi="Arial" w:cs="Arial"/>
          <w:sz w:val="36"/>
          <w:szCs w:val="24"/>
          <w:lang w:val="es-CO"/>
        </w:rPr>
      </w:pPr>
      <w:r w:rsidRPr="003616A4">
        <w:rPr>
          <w:rFonts w:ascii="Arial" w:hAnsi="Arial" w:cs="Arial"/>
          <w:sz w:val="36"/>
          <w:szCs w:val="24"/>
          <w:lang w:val="es-CO"/>
        </w:rPr>
        <w:t>Historial de Cambios</w:t>
      </w:r>
    </w:p>
    <w:p w14:paraId="052A850C" w14:textId="3CB592D7" w:rsidR="00926B40" w:rsidRPr="003616A4" w:rsidRDefault="00926B40" w:rsidP="00926B40">
      <w:pPr>
        <w:pStyle w:val="FreeForm"/>
        <w:jc w:val="center"/>
        <w:rPr>
          <w:rFonts w:ascii="Arial" w:hAnsi="Arial" w:cs="Arial"/>
          <w:b/>
          <w:bCs/>
          <w:szCs w:val="24"/>
          <w:lang w:val="es-CO"/>
        </w:rPr>
      </w:pPr>
    </w:p>
    <w:tbl>
      <w:tblPr>
        <w:tblStyle w:val="Tablaconcuadrcula"/>
        <w:tblW w:w="0" w:type="auto"/>
        <w:tblLook w:val="04A0" w:firstRow="1" w:lastRow="0" w:firstColumn="1" w:lastColumn="0" w:noHBand="0" w:noVBand="1"/>
      </w:tblPr>
      <w:tblGrid>
        <w:gridCol w:w="2348"/>
        <w:gridCol w:w="2348"/>
        <w:gridCol w:w="2349"/>
        <w:gridCol w:w="2349"/>
      </w:tblGrid>
      <w:tr w:rsidR="005A2979" w:rsidRPr="003616A4" w14:paraId="617D74B5" w14:textId="77777777" w:rsidTr="005A2979">
        <w:tc>
          <w:tcPr>
            <w:tcW w:w="2348" w:type="dxa"/>
          </w:tcPr>
          <w:p w14:paraId="560B9323" w14:textId="01AD63EF" w:rsidR="005A2979" w:rsidRPr="003616A4" w:rsidRDefault="005A2979" w:rsidP="009849A7">
            <w:pPr>
              <w:pStyle w:val="FreeForm"/>
              <w:spacing w:after="120" w:line="240" w:lineRule="atLeast"/>
              <w:jc w:val="center"/>
              <w:rPr>
                <w:rFonts w:ascii="Arial" w:hAnsi="Arial" w:cs="Arial"/>
                <w:b/>
                <w:sz w:val="20"/>
                <w:szCs w:val="24"/>
                <w:lang w:val="es-CO"/>
              </w:rPr>
            </w:pPr>
            <w:r w:rsidRPr="003616A4">
              <w:rPr>
                <w:rFonts w:ascii="Arial" w:hAnsi="Arial" w:cs="Arial"/>
                <w:b/>
                <w:sz w:val="20"/>
                <w:szCs w:val="24"/>
                <w:lang w:val="es-CO"/>
              </w:rPr>
              <w:t>Fecha</w:t>
            </w:r>
          </w:p>
        </w:tc>
        <w:tc>
          <w:tcPr>
            <w:tcW w:w="2348" w:type="dxa"/>
          </w:tcPr>
          <w:p w14:paraId="15187DD5" w14:textId="17BFBDE5" w:rsidR="005A2979" w:rsidRPr="003616A4" w:rsidRDefault="005A2979" w:rsidP="009849A7">
            <w:pPr>
              <w:pStyle w:val="FreeForm"/>
              <w:spacing w:after="120" w:line="240" w:lineRule="atLeast"/>
              <w:jc w:val="center"/>
              <w:rPr>
                <w:rFonts w:ascii="Arial" w:hAnsi="Arial" w:cs="Arial"/>
                <w:b/>
                <w:sz w:val="20"/>
                <w:szCs w:val="24"/>
                <w:lang w:val="es-CO"/>
              </w:rPr>
            </w:pPr>
            <w:r w:rsidRPr="003616A4">
              <w:rPr>
                <w:rFonts w:ascii="Arial" w:hAnsi="Arial" w:cs="Arial"/>
                <w:b/>
                <w:sz w:val="20"/>
                <w:szCs w:val="24"/>
                <w:lang w:val="es-CO"/>
              </w:rPr>
              <w:t>Versión</w:t>
            </w:r>
          </w:p>
        </w:tc>
        <w:tc>
          <w:tcPr>
            <w:tcW w:w="2349" w:type="dxa"/>
          </w:tcPr>
          <w:p w14:paraId="67A01F3B" w14:textId="7556E527" w:rsidR="005A2979" w:rsidRPr="003616A4" w:rsidRDefault="005A2979" w:rsidP="009849A7">
            <w:pPr>
              <w:pStyle w:val="FreeForm"/>
              <w:spacing w:after="120" w:line="240" w:lineRule="atLeast"/>
              <w:jc w:val="center"/>
              <w:rPr>
                <w:rFonts w:ascii="Arial" w:hAnsi="Arial" w:cs="Arial"/>
                <w:b/>
                <w:sz w:val="20"/>
                <w:szCs w:val="24"/>
                <w:lang w:val="es-CO"/>
              </w:rPr>
            </w:pPr>
            <w:r w:rsidRPr="003616A4">
              <w:rPr>
                <w:rFonts w:ascii="Arial" w:hAnsi="Arial" w:cs="Arial"/>
                <w:b/>
                <w:sz w:val="20"/>
                <w:szCs w:val="24"/>
                <w:lang w:val="es-CO"/>
              </w:rPr>
              <w:t>Comentarios</w:t>
            </w:r>
          </w:p>
        </w:tc>
        <w:tc>
          <w:tcPr>
            <w:tcW w:w="2349" w:type="dxa"/>
          </w:tcPr>
          <w:p w14:paraId="04DB05E2" w14:textId="3E149AA1" w:rsidR="005A2979" w:rsidRPr="003616A4" w:rsidRDefault="005A2979" w:rsidP="009849A7">
            <w:pPr>
              <w:pStyle w:val="FreeForm"/>
              <w:spacing w:after="120" w:line="240" w:lineRule="atLeast"/>
              <w:jc w:val="center"/>
              <w:rPr>
                <w:rFonts w:ascii="Arial" w:hAnsi="Arial" w:cs="Arial"/>
                <w:b/>
                <w:sz w:val="20"/>
                <w:szCs w:val="24"/>
                <w:lang w:val="es-CO"/>
              </w:rPr>
            </w:pPr>
            <w:r w:rsidRPr="003616A4">
              <w:rPr>
                <w:rFonts w:ascii="Arial" w:hAnsi="Arial" w:cs="Arial"/>
                <w:b/>
                <w:sz w:val="20"/>
                <w:szCs w:val="24"/>
                <w:lang w:val="es-CO"/>
              </w:rPr>
              <w:t>Autor</w:t>
            </w:r>
          </w:p>
        </w:tc>
      </w:tr>
      <w:tr w:rsidR="005A2979" w:rsidRPr="003616A4" w14:paraId="38182762" w14:textId="77777777" w:rsidTr="005A2979">
        <w:tc>
          <w:tcPr>
            <w:tcW w:w="2348" w:type="dxa"/>
          </w:tcPr>
          <w:p w14:paraId="24F33A25" w14:textId="15A41BC7" w:rsidR="005A2979" w:rsidRPr="003616A4" w:rsidRDefault="005A2979" w:rsidP="009849A7">
            <w:pPr>
              <w:pStyle w:val="FreeForm"/>
              <w:spacing w:after="120" w:line="240" w:lineRule="atLeast"/>
              <w:jc w:val="center"/>
              <w:rPr>
                <w:rFonts w:ascii="Arial" w:hAnsi="Arial" w:cs="Arial"/>
                <w:sz w:val="20"/>
                <w:szCs w:val="24"/>
                <w:lang w:val="es-CO"/>
              </w:rPr>
            </w:pPr>
            <w:r w:rsidRPr="003616A4">
              <w:rPr>
                <w:rFonts w:ascii="Arial" w:hAnsi="Arial" w:cs="Arial"/>
                <w:sz w:val="20"/>
                <w:szCs w:val="24"/>
                <w:lang w:val="es-CO"/>
              </w:rPr>
              <w:t>2020</w:t>
            </w:r>
            <w:r w:rsidR="00A524CE">
              <w:rPr>
                <w:rFonts w:ascii="Arial" w:hAnsi="Arial" w:cs="Arial"/>
                <w:sz w:val="20"/>
                <w:szCs w:val="24"/>
                <w:lang w:val="es-CO"/>
              </w:rPr>
              <w:t>/08/31</w:t>
            </w:r>
          </w:p>
        </w:tc>
        <w:tc>
          <w:tcPr>
            <w:tcW w:w="2348" w:type="dxa"/>
          </w:tcPr>
          <w:p w14:paraId="220A509F" w14:textId="2EA8B5D7" w:rsidR="005A2979" w:rsidRPr="003616A4" w:rsidRDefault="005A2979" w:rsidP="009849A7">
            <w:pPr>
              <w:pStyle w:val="FreeForm"/>
              <w:spacing w:after="120" w:line="240" w:lineRule="atLeast"/>
              <w:jc w:val="center"/>
              <w:rPr>
                <w:rFonts w:ascii="Arial" w:hAnsi="Arial" w:cs="Arial"/>
                <w:sz w:val="20"/>
                <w:szCs w:val="24"/>
                <w:lang w:val="es-CO"/>
              </w:rPr>
            </w:pPr>
            <w:r w:rsidRPr="003616A4">
              <w:rPr>
                <w:rFonts w:ascii="Arial" w:hAnsi="Arial" w:cs="Arial"/>
                <w:sz w:val="20"/>
                <w:szCs w:val="24"/>
                <w:lang w:val="es-CO"/>
              </w:rPr>
              <w:t>1.0</w:t>
            </w:r>
          </w:p>
        </w:tc>
        <w:tc>
          <w:tcPr>
            <w:tcW w:w="2349" w:type="dxa"/>
          </w:tcPr>
          <w:p w14:paraId="00C39990" w14:textId="4EB61334" w:rsidR="005A2979" w:rsidRPr="003616A4" w:rsidRDefault="005A2979" w:rsidP="009849A7">
            <w:pPr>
              <w:pStyle w:val="FreeForm"/>
              <w:spacing w:after="120" w:line="240" w:lineRule="atLeast"/>
              <w:jc w:val="center"/>
              <w:rPr>
                <w:rFonts w:ascii="Arial" w:hAnsi="Arial" w:cs="Arial"/>
                <w:sz w:val="20"/>
                <w:szCs w:val="24"/>
                <w:lang w:val="es-CO"/>
              </w:rPr>
            </w:pPr>
            <w:r w:rsidRPr="003616A4">
              <w:rPr>
                <w:rFonts w:ascii="Arial" w:hAnsi="Arial" w:cs="Arial"/>
                <w:sz w:val="20"/>
                <w:szCs w:val="24"/>
                <w:lang w:val="es-CO"/>
              </w:rPr>
              <w:t>Se crea versión inicial</w:t>
            </w:r>
          </w:p>
        </w:tc>
        <w:tc>
          <w:tcPr>
            <w:tcW w:w="2349" w:type="dxa"/>
          </w:tcPr>
          <w:p w14:paraId="6AE6ECD2" w14:textId="5685D5B4" w:rsidR="005A2979" w:rsidRPr="003616A4" w:rsidRDefault="001D3E64" w:rsidP="00DD73E1">
            <w:pPr>
              <w:pStyle w:val="FreeForm"/>
              <w:spacing w:after="120" w:line="240" w:lineRule="atLeast"/>
              <w:jc w:val="center"/>
              <w:rPr>
                <w:rFonts w:ascii="Arial" w:hAnsi="Arial" w:cs="Arial"/>
                <w:sz w:val="20"/>
                <w:szCs w:val="24"/>
                <w:lang w:val="es-CO"/>
              </w:rPr>
            </w:pPr>
            <w:r>
              <w:rPr>
                <w:rFonts w:ascii="Arial" w:hAnsi="Arial" w:cs="Arial"/>
                <w:sz w:val="20"/>
                <w:szCs w:val="24"/>
                <w:lang w:val="es-CO"/>
              </w:rPr>
              <w:t>Javier Lozano Bejarano</w:t>
            </w:r>
          </w:p>
        </w:tc>
      </w:tr>
      <w:tr w:rsidR="002221CA" w:rsidRPr="003616A4" w14:paraId="6D555CEB" w14:textId="77777777" w:rsidTr="005A2979">
        <w:tc>
          <w:tcPr>
            <w:tcW w:w="2348" w:type="dxa"/>
          </w:tcPr>
          <w:p w14:paraId="40615FDC" w14:textId="6ADD9789" w:rsidR="002221CA" w:rsidRPr="003616A4" w:rsidRDefault="002221CA"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2020/09/03</w:t>
            </w:r>
          </w:p>
        </w:tc>
        <w:tc>
          <w:tcPr>
            <w:tcW w:w="2348" w:type="dxa"/>
          </w:tcPr>
          <w:p w14:paraId="72A75B47" w14:textId="520B55DC" w:rsidR="002221CA" w:rsidRPr="003616A4" w:rsidRDefault="002221CA"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1.0</w:t>
            </w:r>
          </w:p>
        </w:tc>
        <w:tc>
          <w:tcPr>
            <w:tcW w:w="2349" w:type="dxa"/>
          </w:tcPr>
          <w:p w14:paraId="1965A343" w14:textId="4095C45D" w:rsidR="002221CA" w:rsidRPr="003616A4" w:rsidRDefault="002221CA"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Revisión Par</w:t>
            </w:r>
          </w:p>
        </w:tc>
        <w:tc>
          <w:tcPr>
            <w:tcW w:w="2349" w:type="dxa"/>
          </w:tcPr>
          <w:p w14:paraId="6B350D8A" w14:textId="2F8AF2FD" w:rsidR="002221CA" w:rsidRDefault="002221CA" w:rsidP="00DD73E1">
            <w:pPr>
              <w:pStyle w:val="FreeForm"/>
              <w:spacing w:after="120" w:line="240" w:lineRule="atLeast"/>
              <w:jc w:val="center"/>
              <w:rPr>
                <w:rFonts w:ascii="Arial" w:hAnsi="Arial" w:cs="Arial"/>
                <w:sz w:val="20"/>
                <w:szCs w:val="24"/>
                <w:lang w:val="es-CO"/>
              </w:rPr>
            </w:pPr>
            <w:r>
              <w:rPr>
                <w:rFonts w:ascii="Arial" w:hAnsi="Arial" w:cs="Arial"/>
                <w:sz w:val="20"/>
                <w:szCs w:val="24"/>
                <w:lang w:val="es-CO"/>
              </w:rPr>
              <w:t>John Gaviria</w:t>
            </w:r>
          </w:p>
        </w:tc>
      </w:tr>
      <w:tr w:rsidR="00350FE3" w:rsidRPr="003616A4" w14:paraId="4FF8D384" w14:textId="77777777" w:rsidTr="005A2979">
        <w:tc>
          <w:tcPr>
            <w:tcW w:w="2348" w:type="dxa"/>
          </w:tcPr>
          <w:p w14:paraId="0908EC56" w14:textId="6F33071D" w:rsidR="00350FE3" w:rsidRDefault="00350FE3"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2020/09/09</w:t>
            </w:r>
          </w:p>
        </w:tc>
        <w:tc>
          <w:tcPr>
            <w:tcW w:w="2348" w:type="dxa"/>
          </w:tcPr>
          <w:p w14:paraId="365F509F" w14:textId="0A7ADED8" w:rsidR="00350FE3" w:rsidRDefault="00350FE3"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1.0</w:t>
            </w:r>
          </w:p>
        </w:tc>
        <w:tc>
          <w:tcPr>
            <w:tcW w:w="2349" w:type="dxa"/>
          </w:tcPr>
          <w:p w14:paraId="01A4B224" w14:textId="62CFF0DC" w:rsidR="00350FE3" w:rsidRDefault="00350FE3"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Revisión POSITIVA</w:t>
            </w:r>
          </w:p>
        </w:tc>
        <w:tc>
          <w:tcPr>
            <w:tcW w:w="2349" w:type="dxa"/>
          </w:tcPr>
          <w:p w14:paraId="2652C268" w14:textId="33967A2F" w:rsidR="00350FE3" w:rsidRDefault="00350FE3" w:rsidP="00DD73E1">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Monica </w:t>
            </w:r>
            <w:r w:rsidR="0062158F">
              <w:rPr>
                <w:rFonts w:ascii="Arial" w:hAnsi="Arial" w:cs="Arial"/>
                <w:sz w:val="20"/>
                <w:szCs w:val="24"/>
                <w:lang w:val="es-CO"/>
              </w:rPr>
              <w:t>Núñez</w:t>
            </w:r>
            <w:r>
              <w:rPr>
                <w:rFonts w:ascii="Arial" w:hAnsi="Arial" w:cs="Arial"/>
                <w:sz w:val="20"/>
                <w:szCs w:val="24"/>
                <w:lang w:val="es-CO"/>
              </w:rPr>
              <w:t xml:space="preserve"> / Carmen Caselles</w:t>
            </w:r>
          </w:p>
        </w:tc>
      </w:tr>
      <w:tr w:rsidR="003304E7" w:rsidRPr="003616A4" w14:paraId="6ABD5748" w14:textId="77777777" w:rsidTr="005A2979">
        <w:tc>
          <w:tcPr>
            <w:tcW w:w="2348" w:type="dxa"/>
          </w:tcPr>
          <w:p w14:paraId="7B671FD2" w14:textId="2688CB01" w:rsidR="003304E7" w:rsidRDefault="00BC4492"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2021/01/20</w:t>
            </w:r>
          </w:p>
        </w:tc>
        <w:tc>
          <w:tcPr>
            <w:tcW w:w="2348" w:type="dxa"/>
          </w:tcPr>
          <w:p w14:paraId="3E3CC47C" w14:textId="0AB5F856" w:rsidR="003304E7" w:rsidRDefault="00BC4492"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1.0</w:t>
            </w:r>
          </w:p>
        </w:tc>
        <w:tc>
          <w:tcPr>
            <w:tcW w:w="2349" w:type="dxa"/>
          </w:tcPr>
          <w:p w14:paraId="3C4A9300" w14:textId="673E4BB9" w:rsidR="003304E7" w:rsidRDefault="00BC4492"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Validación POSITIVA</w:t>
            </w:r>
          </w:p>
        </w:tc>
        <w:tc>
          <w:tcPr>
            <w:tcW w:w="2349" w:type="dxa"/>
          </w:tcPr>
          <w:p w14:paraId="5A5FC325" w14:textId="2EDA1BA4" w:rsidR="003304E7" w:rsidRDefault="00BC4492" w:rsidP="00DD73E1">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Monica </w:t>
            </w:r>
            <w:r w:rsidR="0062158F">
              <w:rPr>
                <w:rFonts w:ascii="Arial" w:hAnsi="Arial" w:cs="Arial"/>
                <w:sz w:val="20"/>
                <w:szCs w:val="24"/>
                <w:lang w:val="es-CO"/>
              </w:rPr>
              <w:t>Núñez</w:t>
            </w:r>
            <w:r>
              <w:rPr>
                <w:rFonts w:ascii="Arial" w:hAnsi="Arial" w:cs="Arial"/>
                <w:sz w:val="20"/>
                <w:szCs w:val="24"/>
                <w:lang w:val="es-CO"/>
              </w:rPr>
              <w:t xml:space="preserve"> / Carmen Caselles / </w:t>
            </w:r>
          </w:p>
          <w:p w14:paraId="13F64B8F" w14:textId="66AB5A81" w:rsidR="00BC4492" w:rsidRDefault="00BC4492" w:rsidP="00DD73E1">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Andrés L. Tovar </w:t>
            </w:r>
          </w:p>
        </w:tc>
      </w:tr>
      <w:tr w:rsidR="00D34E7C" w:rsidRPr="003616A4" w14:paraId="4BB95CB4" w14:textId="77777777" w:rsidTr="005A2979">
        <w:tc>
          <w:tcPr>
            <w:tcW w:w="2348" w:type="dxa"/>
          </w:tcPr>
          <w:p w14:paraId="18019F88" w14:textId="5B8B4A55" w:rsidR="00D34E7C" w:rsidRDefault="00D34E7C"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2021/01/25</w:t>
            </w:r>
          </w:p>
        </w:tc>
        <w:tc>
          <w:tcPr>
            <w:tcW w:w="2348" w:type="dxa"/>
          </w:tcPr>
          <w:p w14:paraId="1151F46F" w14:textId="515AA2DE" w:rsidR="00D34E7C" w:rsidRDefault="00D34E7C"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1.1</w:t>
            </w:r>
          </w:p>
        </w:tc>
        <w:tc>
          <w:tcPr>
            <w:tcW w:w="2349" w:type="dxa"/>
          </w:tcPr>
          <w:p w14:paraId="101B1082" w14:textId="7A7C6C10" w:rsidR="00D34E7C" w:rsidRDefault="00D34E7C" w:rsidP="009849A7">
            <w:pPr>
              <w:pStyle w:val="FreeForm"/>
              <w:spacing w:after="120" w:line="240" w:lineRule="atLeast"/>
              <w:jc w:val="center"/>
              <w:rPr>
                <w:rFonts w:ascii="Arial" w:hAnsi="Arial" w:cs="Arial"/>
                <w:sz w:val="20"/>
                <w:szCs w:val="24"/>
                <w:lang w:val="es-CO"/>
              </w:rPr>
            </w:pPr>
            <w:r>
              <w:rPr>
                <w:rFonts w:ascii="Arial" w:hAnsi="Arial" w:cs="Arial"/>
                <w:sz w:val="20"/>
                <w:szCs w:val="24"/>
                <w:lang w:val="es-CO"/>
              </w:rPr>
              <w:t>Ajustar caso de uso</w:t>
            </w:r>
          </w:p>
        </w:tc>
        <w:tc>
          <w:tcPr>
            <w:tcW w:w="2349" w:type="dxa"/>
          </w:tcPr>
          <w:p w14:paraId="7954F7F5" w14:textId="00632FC2" w:rsidR="00D34E7C" w:rsidRDefault="00D34E7C" w:rsidP="00DD73E1">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Hayda </w:t>
            </w:r>
            <w:r w:rsidR="0062158F">
              <w:rPr>
                <w:rFonts w:ascii="Arial" w:hAnsi="Arial" w:cs="Arial"/>
                <w:sz w:val="20"/>
                <w:szCs w:val="24"/>
                <w:lang w:val="es-CO"/>
              </w:rPr>
              <w:t>Rodriguez /</w:t>
            </w:r>
            <w:r>
              <w:rPr>
                <w:rFonts w:ascii="Arial" w:hAnsi="Arial" w:cs="Arial"/>
                <w:sz w:val="20"/>
                <w:szCs w:val="24"/>
                <w:lang w:val="es-CO"/>
              </w:rPr>
              <w:br/>
              <w:t>Natalia Quintero</w:t>
            </w:r>
          </w:p>
        </w:tc>
      </w:tr>
      <w:tr w:rsidR="0062158F" w:rsidRPr="003616A4" w14:paraId="7C2944C4" w14:textId="77777777" w:rsidTr="005A2979">
        <w:tc>
          <w:tcPr>
            <w:tcW w:w="2348" w:type="dxa"/>
          </w:tcPr>
          <w:p w14:paraId="031CFD1A" w14:textId="439A588A" w:rsidR="0062158F" w:rsidRDefault="0062158F" w:rsidP="0062158F">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2021/01/25</w:t>
            </w:r>
          </w:p>
        </w:tc>
        <w:tc>
          <w:tcPr>
            <w:tcW w:w="2348" w:type="dxa"/>
          </w:tcPr>
          <w:p w14:paraId="0A268320" w14:textId="1343897E" w:rsidR="0062158F" w:rsidRDefault="0062158F" w:rsidP="0062158F">
            <w:pPr>
              <w:pStyle w:val="FreeForm"/>
              <w:spacing w:after="120" w:line="240" w:lineRule="atLeast"/>
              <w:jc w:val="center"/>
              <w:rPr>
                <w:rFonts w:ascii="Arial" w:hAnsi="Arial" w:cs="Arial"/>
                <w:sz w:val="20"/>
                <w:szCs w:val="24"/>
                <w:lang w:val="es-CO"/>
              </w:rPr>
            </w:pPr>
            <w:r>
              <w:rPr>
                <w:rFonts w:ascii="Arial" w:hAnsi="Arial" w:cs="Arial"/>
                <w:sz w:val="20"/>
                <w:szCs w:val="24"/>
                <w:lang w:val="es-CO"/>
              </w:rPr>
              <w:t>1.1</w:t>
            </w:r>
          </w:p>
        </w:tc>
        <w:tc>
          <w:tcPr>
            <w:tcW w:w="2349" w:type="dxa"/>
          </w:tcPr>
          <w:p w14:paraId="02810A58" w14:textId="5547D89E" w:rsidR="0062158F" w:rsidRDefault="0062158F" w:rsidP="0062158F">
            <w:pPr>
              <w:pStyle w:val="FreeForm"/>
              <w:spacing w:after="120" w:line="240" w:lineRule="atLeast"/>
              <w:jc w:val="center"/>
              <w:rPr>
                <w:rFonts w:ascii="Arial" w:hAnsi="Arial" w:cs="Arial"/>
                <w:sz w:val="20"/>
                <w:szCs w:val="24"/>
                <w:lang w:val="es-CO"/>
              </w:rPr>
            </w:pPr>
            <w:r>
              <w:rPr>
                <w:rFonts w:ascii="Arial" w:hAnsi="Arial" w:cs="Arial"/>
                <w:sz w:val="20"/>
                <w:szCs w:val="24"/>
                <w:lang w:val="es-CO"/>
              </w:rPr>
              <w:t>Revisión Par</w:t>
            </w:r>
          </w:p>
        </w:tc>
        <w:tc>
          <w:tcPr>
            <w:tcW w:w="2349" w:type="dxa"/>
          </w:tcPr>
          <w:p w14:paraId="2B76806B" w14:textId="6EC07DE8" w:rsidR="0062158F" w:rsidRDefault="0062158F" w:rsidP="0062158F">
            <w:pPr>
              <w:pStyle w:val="FreeForm"/>
              <w:spacing w:after="120" w:line="240" w:lineRule="atLeast"/>
              <w:jc w:val="center"/>
              <w:rPr>
                <w:rFonts w:ascii="Arial" w:hAnsi="Arial" w:cs="Arial"/>
                <w:sz w:val="20"/>
                <w:szCs w:val="24"/>
                <w:lang w:val="es-CO"/>
              </w:rPr>
            </w:pPr>
            <w:r>
              <w:rPr>
                <w:rFonts w:ascii="Arial" w:hAnsi="Arial" w:cs="Arial"/>
                <w:sz w:val="20"/>
                <w:szCs w:val="24"/>
                <w:lang w:val="es-CO"/>
              </w:rPr>
              <w:t>John Gaviria</w:t>
            </w:r>
          </w:p>
        </w:tc>
      </w:tr>
      <w:tr w:rsidR="009A25DC" w:rsidRPr="003616A4" w14:paraId="4A9E4E7E" w14:textId="77777777" w:rsidTr="005A2979">
        <w:tc>
          <w:tcPr>
            <w:tcW w:w="2348" w:type="dxa"/>
          </w:tcPr>
          <w:p w14:paraId="10DF7C93" w14:textId="59449154" w:rsidR="009A25DC" w:rsidRDefault="009A25DC"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2021/01/25</w:t>
            </w:r>
          </w:p>
        </w:tc>
        <w:tc>
          <w:tcPr>
            <w:tcW w:w="2348" w:type="dxa"/>
          </w:tcPr>
          <w:p w14:paraId="68BAC41B" w14:textId="59DDBCC6" w:rsidR="009A25DC" w:rsidRDefault="00382813"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1.2</w:t>
            </w:r>
          </w:p>
        </w:tc>
        <w:tc>
          <w:tcPr>
            <w:tcW w:w="2349" w:type="dxa"/>
          </w:tcPr>
          <w:p w14:paraId="60021C32" w14:textId="4C78FCC9" w:rsidR="009A25DC" w:rsidRDefault="009A25DC"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Validación POSITIVA</w:t>
            </w:r>
          </w:p>
        </w:tc>
        <w:tc>
          <w:tcPr>
            <w:tcW w:w="2349" w:type="dxa"/>
          </w:tcPr>
          <w:p w14:paraId="58868455" w14:textId="711060AA" w:rsidR="009A25DC" w:rsidRDefault="009A25DC"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Carmen Caselles / </w:t>
            </w:r>
          </w:p>
          <w:p w14:paraId="4C008294" w14:textId="3B8F9E80" w:rsidR="009A25DC" w:rsidRDefault="009A25DC"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Andrés L. Tovar </w:t>
            </w:r>
          </w:p>
        </w:tc>
      </w:tr>
      <w:tr w:rsidR="00382813" w:rsidRPr="003616A4" w14:paraId="6D132CEF" w14:textId="77777777" w:rsidTr="005A2979">
        <w:tc>
          <w:tcPr>
            <w:tcW w:w="2348" w:type="dxa"/>
          </w:tcPr>
          <w:p w14:paraId="78AED142" w14:textId="5ABA7749" w:rsidR="00382813" w:rsidRDefault="00382813"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2021/01/28</w:t>
            </w:r>
          </w:p>
        </w:tc>
        <w:tc>
          <w:tcPr>
            <w:tcW w:w="2348" w:type="dxa"/>
          </w:tcPr>
          <w:p w14:paraId="659EBA19" w14:textId="3E7F1C49" w:rsidR="00382813" w:rsidRDefault="00382813"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1.3</w:t>
            </w:r>
          </w:p>
        </w:tc>
        <w:tc>
          <w:tcPr>
            <w:tcW w:w="2349" w:type="dxa"/>
          </w:tcPr>
          <w:p w14:paraId="15564B4B" w14:textId="0BC5C1A0" w:rsidR="00382813" w:rsidRDefault="00382813"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Ajustar caso de uso</w:t>
            </w:r>
          </w:p>
        </w:tc>
        <w:tc>
          <w:tcPr>
            <w:tcW w:w="2349" w:type="dxa"/>
          </w:tcPr>
          <w:p w14:paraId="2A93398A" w14:textId="62CB20E2" w:rsidR="00382813" w:rsidRDefault="00382813" w:rsidP="009A25DC">
            <w:pPr>
              <w:pStyle w:val="FreeForm"/>
              <w:spacing w:after="120" w:line="240" w:lineRule="atLeast"/>
              <w:jc w:val="center"/>
              <w:rPr>
                <w:rFonts w:ascii="Arial" w:hAnsi="Arial" w:cs="Arial"/>
                <w:sz w:val="20"/>
                <w:szCs w:val="24"/>
                <w:lang w:val="es-CO"/>
              </w:rPr>
            </w:pPr>
            <w:r>
              <w:rPr>
                <w:rFonts w:ascii="Arial" w:hAnsi="Arial" w:cs="Arial"/>
                <w:sz w:val="20"/>
                <w:szCs w:val="24"/>
                <w:lang w:val="es-CO"/>
              </w:rPr>
              <w:t>Natalia Quintero</w:t>
            </w:r>
          </w:p>
        </w:tc>
      </w:tr>
      <w:tr w:rsidR="00D03366" w:rsidRPr="003616A4" w14:paraId="027912C1" w14:textId="77777777" w:rsidTr="005A2979">
        <w:tc>
          <w:tcPr>
            <w:tcW w:w="2348" w:type="dxa"/>
          </w:tcPr>
          <w:p w14:paraId="62BB2BC7" w14:textId="7BD8707D"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2021/01/28</w:t>
            </w:r>
          </w:p>
        </w:tc>
        <w:tc>
          <w:tcPr>
            <w:tcW w:w="2348" w:type="dxa"/>
          </w:tcPr>
          <w:p w14:paraId="418B6881" w14:textId="396073B5"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1.3</w:t>
            </w:r>
          </w:p>
        </w:tc>
        <w:tc>
          <w:tcPr>
            <w:tcW w:w="2349" w:type="dxa"/>
          </w:tcPr>
          <w:p w14:paraId="1C34F655" w14:textId="4443A9D1"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Validación POSITIVA</w:t>
            </w:r>
          </w:p>
        </w:tc>
        <w:tc>
          <w:tcPr>
            <w:tcW w:w="2349" w:type="dxa"/>
          </w:tcPr>
          <w:p w14:paraId="72D68034" w14:textId="77777777"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Monica Núñez / Carmen Caselles / </w:t>
            </w:r>
          </w:p>
          <w:p w14:paraId="36DAC9B6" w14:textId="2A013D75"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Andrés L. Tovar </w:t>
            </w:r>
          </w:p>
        </w:tc>
      </w:tr>
      <w:tr w:rsidR="00D03366" w:rsidRPr="003616A4" w14:paraId="5B19749C" w14:textId="77777777" w:rsidTr="005A2979">
        <w:tc>
          <w:tcPr>
            <w:tcW w:w="2348" w:type="dxa"/>
          </w:tcPr>
          <w:p w14:paraId="46EFE700" w14:textId="22B0259D"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2021/01/29</w:t>
            </w:r>
          </w:p>
        </w:tc>
        <w:tc>
          <w:tcPr>
            <w:tcW w:w="2348" w:type="dxa"/>
          </w:tcPr>
          <w:p w14:paraId="7C7DB660" w14:textId="5A9FAF42"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1.4</w:t>
            </w:r>
          </w:p>
        </w:tc>
        <w:tc>
          <w:tcPr>
            <w:tcW w:w="2349" w:type="dxa"/>
          </w:tcPr>
          <w:p w14:paraId="7DCA76BC" w14:textId="7F2A974B"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Ajustar caso de uso</w:t>
            </w:r>
          </w:p>
        </w:tc>
        <w:tc>
          <w:tcPr>
            <w:tcW w:w="2349" w:type="dxa"/>
          </w:tcPr>
          <w:p w14:paraId="5B39FFDC" w14:textId="2671736A" w:rsidR="00D03366" w:rsidRDefault="00D03366"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Natalia Quintero</w:t>
            </w:r>
          </w:p>
        </w:tc>
      </w:tr>
      <w:tr w:rsidR="008E05FA" w:rsidRPr="003616A4" w14:paraId="7157B694" w14:textId="77777777" w:rsidTr="005A2979">
        <w:tc>
          <w:tcPr>
            <w:tcW w:w="2348" w:type="dxa"/>
          </w:tcPr>
          <w:p w14:paraId="79D06B2B" w14:textId="1FB0F222" w:rsidR="008E05FA" w:rsidRDefault="008E05FA"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2021/02/02</w:t>
            </w:r>
          </w:p>
        </w:tc>
        <w:tc>
          <w:tcPr>
            <w:tcW w:w="2348" w:type="dxa"/>
          </w:tcPr>
          <w:p w14:paraId="4BAC3D44" w14:textId="0B58F131" w:rsidR="008E05FA" w:rsidRDefault="00FA285D"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1.5</w:t>
            </w:r>
          </w:p>
        </w:tc>
        <w:tc>
          <w:tcPr>
            <w:tcW w:w="2349" w:type="dxa"/>
          </w:tcPr>
          <w:p w14:paraId="29B7423B" w14:textId="4BE9374B" w:rsidR="008E05FA" w:rsidRDefault="00FA285D" w:rsidP="00D03366">
            <w:pPr>
              <w:pStyle w:val="FreeForm"/>
              <w:spacing w:after="120" w:line="240" w:lineRule="atLeast"/>
              <w:jc w:val="center"/>
              <w:rPr>
                <w:rFonts w:ascii="Arial" w:hAnsi="Arial" w:cs="Arial"/>
                <w:sz w:val="20"/>
                <w:szCs w:val="24"/>
                <w:lang w:val="es-CO"/>
              </w:rPr>
            </w:pPr>
            <w:r>
              <w:rPr>
                <w:rFonts w:ascii="Arial" w:hAnsi="Arial" w:cs="Arial"/>
                <w:sz w:val="20"/>
                <w:szCs w:val="24"/>
                <w:lang w:val="es-CO"/>
              </w:rPr>
              <w:t>Validación POSITIVA</w:t>
            </w:r>
          </w:p>
        </w:tc>
        <w:tc>
          <w:tcPr>
            <w:tcW w:w="2349" w:type="dxa"/>
          </w:tcPr>
          <w:p w14:paraId="7530D640" w14:textId="77777777" w:rsidR="00FA285D" w:rsidRDefault="00FA285D" w:rsidP="00FA285D">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Monica Núñez / Carmen Caselles / </w:t>
            </w:r>
          </w:p>
          <w:p w14:paraId="767493D1" w14:textId="6D983A2D" w:rsidR="008E05FA" w:rsidRDefault="00FA285D" w:rsidP="00FA285D">
            <w:pPr>
              <w:pStyle w:val="FreeForm"/>
              <w:spacing w:after="120" w:line="240" w:lineRule="atLeast"/>
              <w:jc w:val="center"/>
              <w:rPr>
                <w:rFonts w:ascii="Arial" w:hAnsi="Arial" w:cs="Arial"/>
                <w:sz w:val="20"/>
                <w:szCs w:val="24"/>
                <w:lang w:val="es-CO"/>
              </w:rPr>
            </w:pPr>
            <w:r>
              <w:rPr>
                <w:rFonts w:ascii="Arial" w:hAnsi="Arial" w:cs="Arial"/>
                <w:sz w:val="20"/>
                <w:szCs w:val="24"/>
                <w:lang w:val="es-CO"/>
              </w:rPr>
              <w:t>Andrés L. Tovar</w:t>
            </w:r>
          </w:p>
        </w:tc>
      </w:tr>
      <w:tr w:rsidR="001441D1" w:rsidRPr="003616A4" w14:paraId="4D8C8AC6" w14:textId="77777777" w:rsidTr="005A2979">
        <w:tc>
          <w:tcPr>
            <w:tcW w:w="2348" w:type="dxa"/>
          </w:tcPr>
          <w:p w14:paraId="0CCBB805" w14:textId="087B820D" w:rsidR="001441D1" w:rsidRDefault="001441D1" w:rsidP="001441D1">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2021/02/04</w:t>
            </w:r>
          </w:p>
        </w:tc>
        <w:tc>
          <w:tcPr>
            <w:tcW w:w="2348" w:type="dxa"/>
          </w:tcPr>
          <w:p w14:paraId="7E5F5C99" w14:textId="0538CF0B" w:rsidR="001441D1" w:rsidRDefault="001441D1" w:rsidP="001441D1">
            <w:pPr>
              <w:pStyle w:val="FreeForm"/>
              <w:spacing w:after="120" w:line="240" w:lineRule="atLeast"/>
              <w:jc w:val="center"/>
              <w:rPr>
                <w:rFonts w:ascii="Arial" w:hAnsi="Arial" w:cs="Arial"/>
                <w:sz w:val="20"/>
                <w:szCs w:val="24"/>
                <w:lang w:val="es-CO"/>
              </w:rPr>
            </w:pPr>
            <w:r>
              <w:rPr>
                <w:rFonts w:ascii="Arial" w:hAnsi="Arial" w:cs="Arial"/>
                <w:sz w:val="20"/>
                <w:szCs w:val="24"/>
                <w:lang w:val="es-CO"/>
              </w:rPr>
              <w:t>1.6</w:t>
            </w:r>
          </w:p>
        </w:tc>
        <w:tc>
          <w:tcPr>
            <w:tcW w:w="2349" w:type="dxa"/>
          </w:tcPr>
          <w:p w14:paraId="2B70500C" w14:textId="0026CA18" w:rsidR="001441D1" w:rsidRDefault="001441D1" w:rsidP="001441D1">
            <w:pPr>
              <w:pStyle w:val="FreeForm"/>
              <w:spacing w:after="120" w:line="240" w:lineRule="atLeast"/>
              <w:jc w:val="center"/>
              <w:rPr>
                <w:rFonts w:ascii="Arial" w:hAnsi="Arial" w:cs="Arial"/>
                <w:sz w:val="20"/>
                <w:szCs w:val="24"/>
                <w:lang w:val="es-CO"/>
              </w:rPr>
            </w:pPr>
            <w:r>
              <w:rPr>
                <w:rFonts w:ascii="Arial" w:hAnsi="Arial" w:cs="Arial"/>
                <w:sz w:val="20"/>
                <w:szCs w:val="24"/>
                <w:lang w:val="es-CO"/>
              </w:rPr>
              <w:t>Ajustar caso de uso</w:t>
            </w:r>
          </w:p>
        </w:tc>
        <w:tc>
          <w:tcPr>
            <w:tcW w:w="2349" w:type="dxa"/>
          </w:tcPr>
          <w:p w14:paraId="0EBB9695" w14:textId="6B23A9D9" w:rsidR="001441D1" w:rsidRDefault="001441D1" w:rsidP="001441D1">
            <w:pPr>
              <w:pStyle w:val="FreeForm"/>
              <w:spacing w:after="120" w:line="240" w:lineRule="atLeast"/>
              <w:jc w:val="center"/>
              <w:rPr>
                <w:rFonts w:ascii="Arial" w:hAnsi="Arial" w:cs="Arial"/>
                <w:sz w:val="20"/>
                <w:szCs w:val="24"/>
                <w:lang w:val="es-CO"/>
              </w:rPr>
            </w:pPr>
            <w:r>
              <w:rPr>
                <w:rFonts w:ascii="Arial" w:hAnsi="Arial" w:cs="Arial"/>
                <w:sz w:val="20"/>
                <w:szCs w:val="24"/>
                <w:lang w:val="es-CO"/>
              </w:rPr>
              <w:t>Hayda Rodriguez /</w:t>
            </w:r>
            <w:r>
              <w:rPr>
                <w:rFonts w:ascii="Arial" w:hAnsi="Arial" w:cs="Arial"/>
                <w:sz w:val="20"/>
                <w:szCs w:val="24"/>
                <w:lang w:val="es-CO"/>
              </w:rPr>
              <w:br/>
              <w:t>Natalia Quintero</w:t>
            </w:r>
          </w:p>
        </w:tc>
      </w:tr>
      <w:tr w:rsidR="002F7A9E" w:rsidRPr="003616A4" w14:paraId="578F8291" w14:textId="77777777" w:rsidTr="005A2979">
        <w:tc>
          <w:tcPr>
            <w:tcW w:w="2348" w:type="dxa"/>
          </w:tcPr>
          <w:p w14:paraId="084E2DF2" w14:textId="52516442" w:rsidR="002F7A9E" w:rsidRDefault="002F7A9E" w:rsidP="002F7A9E">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2021/02/04</w:t>
            </w:r>
          </w:p>
        </w:tc>
        <w:tc>
          <w:tcPr>
            <w:tcW w:w="2348" w:type="dxa"/>
          </w:tcPr>
          <w:p w14:paraId="3A454081" w14:textId="2982B638" w:rsidR="002F7A9E" w:rsidRDefault="002F7A9E" w:rsidP="002F7A9E">
            <w:pPr>
              <w:pStyle w:val="FreeForm"/>
              <w:spacing w:after="120" w:line="240" w:lineRule="atLeast"/>
              <w:jc w:val="center"/>
              <w:rPr>
                <w:rFonts w:ascii="Arial" w:hAnsi="Arial" w:cs="Arial"/>
                <w:sz w:val="20"/>
                <w:szCs w:val="24"/>
                <w:lang w:val="es-CO"/>
              </w:rPr>
            </w:pPr>
            <w:r>
              <w:rPr>
                <w:rFonts w:ascii="Arial" w:hAnsi="Arial" w:cs="Arial"/>
                <w:sz w:val="20"/>
                <w:szCs w:val="24"/>
                <w:lang w:val="es-CO"/>
              </w:rPr>
              <w:t>1.6</w:t>
            </w:r>
          </w:p>
        </w:tc>
        <w:tc>
          <w:tcPr>
            <w:tcW w:w="2349" w:type="dxa"/>
          </w:tcPr>
          <w:p w14:paraId="0DC8796C" w14:textId="6AFB5AF5" w:rsidR="002F7A9E" w:rsidRDefault="002F7A9E" w:rsidP="002F7A9E">
            <w:pPr>
              <w:pStyle w:val="FreeForm"/>
              <w:spacing w:after="120" w:line="240" w:lineRule="atLeast"/>
              <w:jc w:val="center"/>
              <w:rPr>
                <w:rFonts w:ascii="Arial" w:hAnsi="Arial" w:cs="Arial"/>
                <w:sz w:val="20"/>
                <w:szCs w:val="24"/>
                <w:lang w:val="es-CO"/>
              </w:rPr>
            </w:pPr>
            <w:r>
              <w:rPr>
                <w:rFonts w:ascii="Arial" w:hAnsi="Arial" w:cs="Arial"/>
                <w:sz w:val="20"/>
                <w:szCs w:val="24"/>
                <w:lang w:val="es-CO"/>
              </w:rPr>
              <w:t>Validación POSITIVA</w:t>
            </w:r>
          </w:p>
        </w:tc>
        <w:tc>
          <w:tcPr>
            <w:tcW w:w="2349" w:type="dxa"/>
          </w:tcPr>
          <w:p w14:paraId="47DD4AC9" w14:textId="77777777" w:rsidR="002F7A9E" w:rsidRDefault="002F7A9E" w:rsidP="002F7A9E">
            <w:pPr>
              <w:pStyle w:val="FreeForm"/>
              <w:spacing w:after="120" w:line="240" w:lineRule="atLeast"/>
              <w:jc w:val="center"/>
              <w:rPr>
                <w:rFonts w:ascii="Arial" w:hAnsi="Arial" w:cs="Arial"/>
                <w:sz w:val="20"/>
                <w:szCs w:val="24"/>
                <w:lang w:val="es-CO"/>
              </w:rPr>
            </w:pPr>
            <w:r>
              <w:rPr>
                <w:rFonts w:ascii="Arial" w:hAnsi="Arial" w:cs="Arial"/>
                <w:sz w:val="20"/>
                <w:szCs w:val="24"/>
                <w:lang w:val="es-CO"/>
              </w:rPr>
              <w:t xml:space="preserve">Monica Núñez / Carmen Caselles / </w:t>
            </w:r>
          </w:p>
          <w:p w14:paraId="5EE6CE91" w14:textId="0F8ADC83" w:rsidR="002F7A9E" w:rsidRDefault="002F7A9E" w:rsidP="002F7A9E">
            <w:pPr>
              <w:pStyle w:val="FreeForm"/>
              <w:spacing w:after="120" w:line="240" w:lineRule="atLeast"/>
              <w:jc w:val="center"/>
              <w:rPr>
                <w:rFonts w:ascii="Arial" w:hAnsi="Arial" w:cs="Arial"/>
                <w:sz w:val="20"/>
                <w:szCs w:val="24"/>
                <w:lang w:val="es-CO"/>
              </w:rPr>
            </w:pPr>
            <w:r>
              <w:rPr>
                <w:rFonts w:ascii="Arial" w:hAnsi="Arial" w:cs="Arial"/>
                <w:sz w:val="20"/>
                <w:szCs w:val="24"/>
                <w:lang w:val="es-CO"/>
              </w:rPr>
              <w:t>Andrés L. Tovar</w:t>
            </w:r>
          </w:p>
        </w:tc>
      </w:tr>
      <w:tr w:rsidR="002F7A9E" w14:paraId="2F1F8621" w14:textId="77777777" w:rsidTr="002F7A9E">
        <w:tc>
          <w:tcPr>
            <w:tcW w:w="2348" w:type="dxa"/>
          </w:tcPr>
          <w:p w14:paraId="1736E1C4" w14:textId="77777777" w:rsidR="002F7A9E" w:rsidRDefault="002F7A9E" w:rsidP="00AA44A2">
            <w:pPr>
              <w:pStyle w:val="FreeForm"/>
              <w:spacing w:after="120" w:line="240" w:lineRule="atLeast"/>
              <w:jc w:val="center"/>
              <w:rPr>
                <w:rFonts w:ascii="Arial" w:hAnsi="Arial" w:cs="Arial"/>
                <w:sz w:val="20"/>
                <w:szCs w:val="24"/>
                <w:lang w:val="es-CO"/>
              </w:rPr>
            </w:pPr>
            <w:r>
              <w:rPr>
                <w:rFonts w:ascii="Arial" w:hAnsi="Arial" w:cs="Arial"/>
                <w:sz w:val="20"/>
                <w:szCs w:val="24"/>
                <w:lang w:val="es-CO"/>
              </w:rPr>
              <w:t>2021/02/04</w:t>
            </w:r>
          </w:p>
        </w:tc>
        <w:tc>
          <w:tcPr>
            <w:tcW w:w="2348" w:type="dxa"/>
          </w:tcPr>
          <w:p w14:paraId="2F7FC856" w14:textId="77777777" w:rsidR="002F7A9E" w:rsidRDefault="002F7A9E" w:rsidP="00AA44A2">
            <w:pPr>
              <w:pStyle w:val="FreeForm"/>
              <w:spacing w:after="120" w:line="240" w:lineRule="atLeast"/>
              <w:jc w:val="center"/>
              <w:rPr>
                <w:rFonts w:ascii="Arial" w:hAnsi="Arial" w:cs="Arial"/>
                <w:sz w:val="20"/>
                <w:szCs w:val="24"/>
                <w:lang w:val="es-CO"/>
              </w:rPr>
            </w:pPr>
            <w:r>
              <w:rPr>
                <w:rFonts w:ascii="Arial" w:hAnsi="Arial" w:cs="Arial"/>
                <w:sz w:val="20"/>
                <w:szCs w:val="24"/>
                <w:lang w:val="es-CO"/>
              </w:rPr>
              <w:t>1.6</w:t>
            </w:r>
          </w:p>
        </w:tc>
        <w:tc>
          <w:tcPr>
            <w:tcW w:w="2349" w:type="dxa"/>
          </w:tcPr>
          <w:p w14:paraId="5435648E" w14:textId="77777777" w:rsidR="002F7A9E" w:rsidRDefault="002F7A9E" w:rsidP="00AA44A2">
            <w:pPr>
              <w:pStyle w:val="FreeForm"/>
              <w:spacing w:after="120" w:line="240" w:lineRule="atLeast"/>
              <w:jc w:val="center"/>
              <w:rPr>
                <w:rFonts w:ascii="Arial" w:hAnsi="Arial" w:cs="Arial"/>
                <w:sz w:val="20"/>
                <w:szCs w:val="24"/>
                <w:lang w:val="es-CO"/>
              </w:rPr>
            </w:pPr>
            <w:r>
              <w:rPr>
                <w:rFonts w:ascii="Arial" w:hAnsi="Arial" w:cs="Arial"/>
                <w:sz w:val="20"/>
                <w:szCs w:val="24"/>
                <w:lang w:val="es-CO"/>
              </w:rPr>
              <w:t>Ajustar caso de uso</w:t>
            </w:r>
          </w:p>
        </w:tc>
        <w:tc>
          <w:tcPr>
            <w:tcW w:w="2349" w:type="dxa"/>
          </w:tcPr>
          <w:p w14:paraId="1F5F8935" w14:textId="77777777" w:rsidR="002F7A9E" w:rsidRDefault="002F7A9E" w:rsidP="00AA44A2">
            <w:pPr>
              <w:pStyle w:val="FreeForm"/>
              <w:spacing w:after="120" w:line="240" w:lineRule="atLeast"/>
              <w:jc w:val="center"/>
              <w:rPr>
                <w:rFonts w:ascii="Arial" w:hAnsi="Arial" w:cs="Arial"/>
                <w:sz w:val="20"/>
                <w:szCs w:val="24"/>
                <w:lang w:val="es-CO"/>
              </w:rPr>
            </w:pPr>
            <w:r>
              <w:rPr>
                <w:rFonts w:ascii="Arial" w:hAnsi="Arial" w:cs="Arial"/>
                <w:sz w:val="20"/>
                <w:szCs w:val="24"/>
                <w:lang w:val="es-CO"/>
              </w:rPr>
              <w:t>Hayda Rodriguez /</w:t>
            </w:r>
            <w:r>
              <w:rPr>
                <w:rFonts w:ascii="Arial" w:hAnsi="Arial" w:cs="Arial"/>
                <w:sz w:val="20"/>
                <w:szCs w:val="24"/>
                <w:lang w:val="es-CO"/>
              </w:rPr>
              <w:br/>
              <w:t>Natalia Quintero</w:t>
            </w:r>
          </w:p>
        </w:tc>
      </w:tr>
    </w:tbl>
    <w:p w14:paraId="06D51D20" w14:textId="47D566FF" w:rsidR="00926B40" w:rsidRDefault="00DD3EFE" w:rsidP="00DD3EF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Arial" w:hAnsi="Arial" w:cs="Arial"/>
          <w:sz w:val="36"/>
          <w:szCs w:val="36"/>
          <w:lang w:val="es-CO"/>
        </w:rPr>
      </w:pPr>
      <w:r>
        <w:rPr>
          <w:rFonts w:ascii="Arial" w:hAnsi="Arial" w:cs="Arial"/>
          <w:sz w:val="36"/>
          <w:szCs w:val="36"/>
          <w:lang w:val="es-CO"/>
        </w:rPr>
        <w:t>CU 13</w:t>
      </w:r>
      <w:r w:rsidRPr="003616A4">
        <w:rPr>
          <w:rFonts w:ascii="Arial" w:hAnsi="Arial" w:cs="Arial"/>
          <w:sz w:val="36"/>
          <w:szCs w:val="36"/>
          <w:lang w:val="es-CO"/>
        </w:rPr>
        <w:t xml:space="preserve"> </w:t>
      </w:r>
      <w:r>
        <w:rPr>
          <w:rFonts w:ascii="Arial" w:hAnsi="Arial" w:cs="Arial"/>
          <w:sz w:val="36"/>
          <w:szCs w:val="36"/>
          <w:lang w:val="es-CO"/>
        </w:rPr>
        <w:t xml:space="preserve">Comunicaciones </w:t>
      </w:r>
      <w:proofErr w:type="spellStart"/>
      <w:r w:rsidRPr="00DD73E1">
        <w:rPr>
          <w:rFonts w:ascii="Arial" w:hAnsi="Arial" w:cs="Arial"/>
          <w:sz w:val="36"/>
          <w:szCs w:val="36"/>
          <w:lang w:val="es-CO"/>
        </w:rPr>
        <w:t>Alissta</w:t>
      </w:r>
      <w:proofErr w:type="spellEnd"/>
      <w:r w:rsidRPr="00DD73E1">
        <w:rPr>
          <w:rFonts w:ascii="Arial" w:hAnsi="Arial" w:cs="Arial"/>
          <w:sz w:val="36"/>
          <w:szCs w:val="36"/>
          <w:lang w:val="es-CO"/>
        </w:rPr>
        <w:t>® SUM</w:t>
      </w:r>
    </w:p>
    <w:p w14:paraId="60DD2811" w14:textId="77777777" w:rsidR="00DD3EFE" w:rsidRPr="003616A4" w:rsidRDefault="00DD3EFE" w:rsidP="00DD3EF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Arial" w:hAnsi="Arial" w:cs="Arial"/>
          <w:lang w:val="es-CO"/>
        </w:rPr>
      </w:pPr>
    </w:p>
    <w:p w14:paraId="31F20B93" w14:textId="77777777" w:rsidR="00926B40" w:rsidRDefault="00926B40" w:rsidP="00C305C8">
      <w:pPr>
        <w:pStyle w:val="FreeForm"/>
        <w:numPr>
          <w:ilvl w:val="0"/>
          <w:numId w:val="4"/>
        </w:numPr>
        <w:rPr>
          <w:rFonts w:ascii="Arial" w:hAnsi="Arial" w:cs="Arial"/>
          <w:lang w:val="es-CO"/>
        </w:rPr>
      </w:pPr>
      <w:r w:rsidRPr="003616A4">
        <w:rPr>
          <w:rFonts w:ascii="Arial" w:hAnsi="Arial" w:cs="Arial"/>
          <w:b/>
          <w:lang w:val="es-CO"/>
        </w:rPr>
        <w:t>Breve Descripción</w:t>
      </w:r>
      <w:r w:rsidRPr="003616A4">
        <w:rPr>
          <w:rFonts w:ascii="Arial" w:hAnsi="Arial" w:cs="Arial"/>
          <w:lang w:val="es-CO"/>
        </w:rPr>
        <w:t xml:space="preserve"> </w:t>
      </w:r>
    </w:p>
    <w:p w14:paraId="7E904CBB" w14:textId="77777777" w:rsidR="00172BBD" w:rsidRDefault="00172BBD" w:rsidP="00172BBD">
      <w:pPr>
        <w:pStyle w:val="FreeForm"/>
        <w:ind w:left="420"/>
        <w:rPr>
          <w:rFonts w:ascii="Arial" w:hAnsi="Arial" w:cs="Arial"/>
          <w:lang w:val="es-CO"/>
        </w:rPr>
      </w:pPr>
    </w:p>
    <w:p w14:paraId="5E24D27C" w14:textId="194CC6D3" w:rsidR="00D03366" w:rsidRDefault="00D03366" w:rsidP="00D03366">
      <w:pPr>
        <w:pStyle w:val="FreeForm"/>
        <w:ind w:left="420"/>
        <w:jc w:val="both"/>
        <w:rPr>
          <w:rFonts w:ascii="Arial" w:hAnsi="Arial" w:cs="Arial"/>
          <w:lang w:val="es-CO"/>
        </w:rPr>
      </w:pPr>
      <w:r>
        <w:rPr>
          <w:rFonts w:ascii="Arial" w:hAnsi="Arial" w:cs="Arial"/>
          <w:lang w:val="es-CO"/>
        </w:rPr>
        <w:t>Crear una funcionalidad que permita a los usuarios generar una comunicación de forma grupal con los distintos roles ejecutantes (</w:t>
      </w:r>
      <w:r w:rsidRPr="009A04A8">
        <w:rPr>
          <w:rFonts w:ascii="Arial" w:hAnsi="Arial" w:cs="Arial"/>
          <w:i/>
          <w:iCs/>
          <w:lang w:val="es-CO"/>
        </w:rPr>
        <w:t>Proveedor / Asesor Proveedor</w:t>
      </w:r>
      <w:r>
        <w:rPr>
          <w:rFonts w:ascii="Arial" w:hAnsi="Arial" w:cs="Arial"/>
          <w:i/>
          <w:iCs/>
          <w:lang w:val="es-CO"/>
        </w:rPr>
        <w:t xml:space="preserve"> </w:t>
      </w:r>
      <w:r w:rsidRPr="009A04A8">
        <w:rPr>
          <w:rFonts w:ascii="Arial" w:hAnsi="Arial" w:cs="Arial"/>
          <w:i/>
          <w:iCs/>
          <w:lang w:val="es-CO"/>
        </w:rPr>
        <w:t>/ Asesor por Proyecto / EIS / Gestor de Procedimiento</w:t>
      </w:r>
      <w:r>
        <w:rPr>
          <w:rFonts w:ascii="Arial" w:hAnsi="Arial" w:cs="Arial"/>
          <w:i/>
          <w:iCs/>
          <w:lang w:val="es-CO"/>
        </w:rPr>
        <w:t xml:space="preserve">/ </w:t>
      </w:r>
      <w:proofErr w:type="spellStart"/>
      <w:r w:rsidR="00FA285D">
        <w:rPr>
          <w:rStyle w:val="nfasis"/>
          <w:rFonts w:ascii="Arial" w:hAnsi="Arial" w:cs="Arial"/>
          <w:iCs w:val="0"/>
        </w:rPr>
        <w:t>Lí</w:t>
      </w:r>
      <w:r w:rsidRPr="00382813">
        <w:rPr>
          <w:rStyle w:val="nfasis"/>
          <w:rFonts w:ascii="Arial" w:hAnsi="Arial" w:cs="Arial"/>
          <w:iCs w:val="0"/>
        </w:rPr>
        <w:t>der</w:t>
      </w:r>
      <w:proofErr w:type="spellEnd"/>
      <w:r w:rsidRPr="00382813">
        <w:rPr>
          <w:rStyle w:val="nfasis"/>
          <w:rFonts w:ascii="Arial" w:hAnsi="Arial" w:cs="Arial"/>
          <w:iCs w:val="0"/>
        </w:rPr>
        <w:t xml:space="preserve"> Gran </w:t>
      </w:r>
      <w:proofErr w:type="spellStart"/>
      <w:r w:rsidRPr="00382813">
        <w:rPr>
          <w:rStyle w:val="nfasis"/>
          <w:rFonts w:ascii="Arial" w:hAnsi="Arial" w:cs="Arial"/>
          <w:iCs w:val="0"/>
        </w:rPr>
        <w:t>MiPyMe</w:t>
      </w:r>
      <w:proofErr w:type="spellEnd"/>
      <w:r w:rsidRPr="009A04A8">
        <w:rPr>
          <w:rFonts w:ascii="Arial" w:hAnsi="Arial" w:cs="Arial"/>
          <w:i/>
          <w:iCs/>
          <w:lang w:val="es-CO"/>
        </w:rPr>
        <w:t xml:space="preserve"> / Administrador de Riesgos</w:t>
      </w:r>
      <w:r>
        <w:rPr>
          <w:rFonts w:ascii="Arial" w:hAnsi="Arial" w:cs="Arial"/>
          <w:i/>
          <w:iCs/>
        </w:rPr>
        <w:t xml:space="preserve">/ </w:t>
      </w:r>
      <w:proofErr w:type="spellStart"/>
      <w:r>
        <w:rPr>
          <w:rFonts w:ascii="Arial" w:hAnsi="Arial" w:cs="Arial"/>
          <w:i/>
          <w:iCs/>
        </w:rPr>
        <w:t>Posventa</w:t>
      </w:r>
      <w:proofErr w:type="spellEnd"/>
      <w:r>
        <w:rPr>
          <w:rFonts w:ascii="Arial" w:hAnsi="Arial" w:cs="Arial"/>
          <w:lang w:val="es-CO"/>
        </w:rPr>
        <w:t xml:space="preserve">) de actividades en las empresas afiliadas, en la cual los diferentes usuarios se pueden comunicar sobre temas específicos de la empresa. </w:t>
      </w:r>
    </w:p>
    <w:p w14:paraId="22323C84" w14:textId="77777777" w:rsidR="00D32095" w:rsidRPr="003616A4" w:rsidRDefault="00D32095" w:rsidP="00C77D42">
      <w:pPr>
        <w:pStyle w:val="FreeForm"/>
        <w:ind w:left="420"/>
        <w:jc w:val="both"/>
        <w:rPr>
          <w:rFonts w:ascii="Arial" w:hAnsi="Arial" w:cs="Arial"/>
          <w:lang w:val="es-CO"/>
        </w:rPr>
      </w:pPr>
    </w:p>
    <w:p w14:paraId="4963DCB3" w14:textId="472F7691" w:rsidR="002803DE" w:rsidRDefault="002803DE" w:rsidP="00DD73E1">
      <w:pPr>
        <w:pStyle w:val="FreeForm"/>
        <w:numPr>
          <w:ilvl w:val="0"/>
          <w:numId w:val="4"/>
        </w:numPr>
        <w:rPr>
          <w:rFonts w:ascii="Arial" w:hAnsi="Arial" w:cs="Arial"/>
          <w:b/>
          <w:lang w:val="es-CO"/>
        </w:rPr>
      </w:pPr>
      <w:r w:rsidRPr="003616A4">
        <w:rPr>
          <w:rFonts w:ascii="Arial" w:hAnsi="Arial" w:cs="Arial"/>
          <w:b/>
          <w:lang w:val="es-CO"/>
        </w:rPr>
        <w:t>Instrumentos de captura</w:t>
      </w:r>
    </w:p>
    <w:p w14:paraId="05E6185D" w14:textId="77777777" w:rsidR="00C03DF2" w:rsidRPr="00DD73E1" w:rsidRDefault="00C03DF2" w:rsidP="00C03DF2">
      <w:pPr>
        <w:pStyle w:val="FreeForm"/>
        <w:ind w:left="420"/>
        <w:rPr>
          <w:rFonts w:ascii="Arial" w:hAnsi="Arial" w:cs="Arial"/>
          <w:b/>
          <w:lang w:val="es-CO"/>
        </w:rPr>
      </w:pPr>
    </w:p>
    <w:tbl>
      <w:tblPr>
        <w:tblStyle w:val="Tablaconcuadrcula"/>
        <w:tblW w:w="9781" w:type="dxa"/>
        <w:tblInd w:w="-34" w:type="dxa"/>
        <w:tblLook w:val="04A0" w:firstRow="1" w:lastRow="0" w:firstColumn="1" w:lastColumn="0" w:noHBand="0" w:noVBand="1"/>
      </w:tblPr>
      <w:tblGrid>
        <w:gridCol w:w="1642"/>
        <w:gridCol w:w="1148"/>
        <w:gridCol w:w="1604"/>
        <w:gridCol w:w="12"/>
        <w:gridCol w:w="867"/>
        <w:gridCol w:w="901"/>
        <w:gridCol w:w="1266"/>
        <w:gridCol w:w="2341"/>
      </w:tblGrid>
      <w:tr w:rsidR="00C03DF2" w:rsidRPr="00EC11C7" w14:paraId="6EAB2856" w14:textId="77777777" w:rsidTr="00C03DF2">
        <w:trPr>
          <w:trHeight w:val="214"/>
        </w:trPr>
        <w:tc>
          <w:tcPr>
            <w:tcW w:w="1642" w:type="dxa"/>
            <w:shd w:val="clear" w:color="auto" w:fill="A6A6A6" w:themeFill="background1" w:themeFillShade="A6"/>
          </w:tcPr>
          <w:p w14:paraId="6F947911" w14:textId="77777777" w:rsidR="00C03DF2" w:rsidRPr="00EC11C7" w:rsidRDefault="00C03DF2" w:rsidP="00C03DF2">
            <w:pPr>
              <w:pStyle w:val="FreeForm"/>
              <w:jc w:val="center"/>
              <w:rPr>
                <w:rFonts w:ascii="Arial" w:hAnsi="Arial" w:cs="Arial"/>
                <w:b/>
                <w:lang w:val="es-CO"/>
              </w:rPr>
            </w:pPr>
            <w:r w:rsidRPr="00EC11C7">
              <w:rPr>
                <w:rFonts w:ascii="Arial" w:hAnsi="Arial" w:cs="Arial"/>
                <w:b/>
                <w:sz w:val="16"/>
                <w:szCs w:val="16"/>
                <w:lang w:val="es-CO"/>
              </w:rPr>
              <w:t>Nombre Campo</w:t>
            </w:r>
          </w:p>
        </w:tc>
        <w:tc>
          <w:tcPr>
            <w:tcW w:w="1148" w:type="dxa"/>
            <w:shd w:val="clear" w:color="auto" w:fill="A6A6A6" w:themeFill="background1" w:themeFillShade="A6"/>
          </w:tcPr>
          <w:p w14:paraId="2DF57877" w14:textId="77777777" w:rsidR="00C03DF2" w:rsidRPr="00EC11C7" w:rsidRDefault="00C03DF2" w:rsidP="00C03DF2">
            <w:pPr>
              <w:pStyle w:val="FreeForm"/>
              <w:rPr>
                <w:rFonts w:ascii="Arial" w:hAnsi="Arial" w:cs="Arial"/>
                <w:b/>
                <w:lang w:val="es-CO"/>
              </w:rPr>
            </w:pPr>
            <w:r w:rsidRPr="00EC11C7">
              <w:rPr>
                <w:rFonts w:ascii="Arial" w:hAnsi="Arial" w:cs="Arial"/>
                <w:b/>
                <w:sz w:val="16"/>
                <w:szCs w:val="16"/>
                <w:lang w:val="es-CO"/>
              </w:rPr>
              <w:t>Obligatorio</w:t>
            </w:r>
          </w:p>
        </w:tc>
        <w:tc>
          <w:tcPr>
            <w:tcW w:w="1604" w:type="dxa"/>
            <w:shd w:val="clear" w:color="auto" w:fill="A6A6A6" w:themeFill="background1" w:themeFillShade="A6"/>
          </w:tcPr>
          <w:p w14:paraId="3D1B274D" w14:textId="77777777" w:rsidR="00C03DF2" w:rsidRPr="00EC11C7" w:rsidRDefault="00C03DF2" w:rsidP="00C03DF2">
            <w:pPr>
              <w:pStyle w:val="FreeForm"/>
              <w:rPr>
                <w:rFonts w:ascii="Arial" w:hAnsi="Arial" w:cs="Arial"/>
                <w:b/>
                <w:lang w:val="es-CO"/>
              </w:rPr>
            </w:pPr>
            <w:r w:rsidRPr="00EC11C7">
              <w:rPr>
                <w:rFonts w:ascii="Arial" w:hAnsi="Arial" w:cs="Arial"/>
                <w:b/>
                <w:sz w:val="16"/>
                <w:szCs w:val="16"/>
                <w:lang w:val="es-CO"/>
              </w:rPr>
              <w:t>Tipo</w:t>
            </w:r>
          </w:p>
        </w:tc>
        <w:tc>
          <w:tcPr>
            <w:tcW w:w="879" w:type="dxa"/>
            <w:gridSpan w:val="2"/>
            <w:shd w:val="clear" w:color="auto" w:fill="A6A6A6" w:themeFill="background1" w:themeFillShade="A6"/>
          </w:tcPr>
          <w:p w14:paraId="55BF860B" w14:textId="77777777" w:rsidR="00C03DF2" w:rsidRPr="00EC11C7" w:rsidRDefault="00C03DF2" w:rsidP="00C03DF2">
            <w:pPr>
              <w:pStyle w:val="FreeForm"/>
              <w:rPr>
                <w:rFonts w:ascii="Arial" w:hAnsi="Arial" w:cs="Arial"/>
                <w:b/>
                <w:lang w:val="es-CO"/>
              </w:rPr>
            </w:pPr>
            <w:r w:rsidRPr="00EC11C7">
              <w:rPr>
                <w:rFonts w:ascii="Arial" w:hAnsi="Arial" w:cs="Arial"/>
                <w:b/>
                <w:sz w:val="16"/>
                <w:szCs w:val="16"/>
                <w:lang w:val="es-CO"/>
              </w:rPr>
              <w:t>Máscara</w:t>
            </w:r>
          </w:p>
        </w:tc>
        <w:tc>
          <w:tcPr>
            <w:tcW w:w="901" w:type="dxa"/>
            <w:shd w:val="clear" w:color="auto" w:fill="A6A6A6" w:themeFill="background1" w:themeFillShade="A6"/>
          </w:tcPr>
          <w:p w14:paraId="2F86425E" w14:textId="77777777" w:rsidR="00C03DF2" w:rsidRPr="00EC11C7" w:rsidRDefault="00C03DF2" w:rsidP="00C03DF2">
            <w:pPr>
              <w:pStyle w:val="FreeForm"/>
              <w:rPr>
                <w:rFonts w:ascii="Arial" w:hAnsi="Arial" w:cs="Arial"/>
                <w:b/>
                <w:lang w:val="es-CO"/>
              </w:rPr>
            </w:pPr>
            <w:r w:rsidRPr="00EC11C7">
              <w:rPr>
                <w:rFonts w:ascii="Arial" w:hAnsi="Arial" w:cs="Arial"/>
                <w:b/>
                <w:sz w:val="16"/>
                <w:szCs w:val="16"/>
                <w:lang w:val="es-CO"/>
              </w:rPr>
              <w:t>Longitud</w:t>
            </w:r>
          </w:p>
        </w:tc>
        <w:tc>
          <w:tcPr>
            <w:tcW w:w="1266" w:type="dxa"/>
            <w:shd w:val="clear" w:color="auto" w:fill="A6A6A6" w:themeFill="background1" w:themeFillShade="A6"/>
          </w:tcPr>
          <w:p w14:paraId="4CACD8FA" w14:textId="77777777" w:rsidR="00C03DF2" w:rsidRPr="00EC11C7" w:rsidRDefault="00C03DF2" w:rsidP="00C03DF2">
            <w:pPr>
              <w:pStyle w:val="FreeForm"/>
              <w:rPr>
                <w:rFonts w:ascii="Arial" w:hAnsi="Arial" w:cs="Arial"/>
                <w:b/>
                <w:lang w:val="es-CO"/>
              </w:rPr>
            </w:pPr>
            <w:r w:rsidRPr="00EC11C7">
              <w:rPr>
                <w:rFonts w:ascii="Arial" w:hAnsi="Arial" w:cs="Arial"/>
                <w:b/>
                <w:sz w:val="16"/>
                <w:szCs w:val="16"/>
                <w:lang w:val="es-CO"/>
              </w:rPr>
              <w:t>Restricciones</w:t>
            </w:r>
          </w:p>
        </w:tc>
        <w:tc>
          <w:tcPr>
            <w:tcW w:w="2341" w:type="dxa"/>
            <w:shd w:val="clear" w:color="auto" w:fill="A6A6A6" w:themeFill="background1" w:themeFillShade="A6"/>
          </w:tcPr>
          <w:p w14:paraId="1E0CDDF1" w14:textId="77777777" w:rsidR="00C03DF2" w:rsidRPr="00EC11C7" w:rsidRDefault="00C03DF2" w:rsidP="00C03DF2">
            <w:pPr>
              <w:pStyle w:val="FreeForm"/>
              <w:rPr>
                <w:rFonts w:ascii="Arial" w:hAnsi="Arial" w:cs="Arial"/>
                <w:b/>
                <w:lang w:val="es-CO"/>
              </w:rPr>
            </w:pPr>
            <w:r w:rsidRPr="00EC11C7">
              <w:rPr>
                <w:rFonts w:ascii="Arial" w:hAnsi="Arial" w:cs="Arial"/>
                <w:b/>
                <w:sz w:val="16"/>
                <w:szCs w:val="16"/>
                <w:lang w:val="es-CO"/>
              </w:rPr>
              <w:t>Descripción</w:t>
            </w:r>
          </w:p>
        </w:tc>
      </w:tr>
      <w:tr w:rsidR="00C03DF2" w:rsidRPr="00EC11C7" w14:paraId="6125288F" w14:textId="77777777" w:rsidTr="00C03DF2">
        <w:tc>
          <w:tcPr>
            <w:tcW w:w="9781" w:type="dxa"/>
            <w:gridSpan w:val="8"/>
          </w:tcPr>
          <w:p w14:paraId="37375784" w14:textId="67EDD704" w:rsidR="00C03DF2" w:rsidRPr="00EC11C7" w:rsidRDefault="00C03DF2" w:rsidP="00C03DF2">
            <w:pPr>
              <w:pStyle w:val="FreeForm"/>
              <w:jc w:val="center"/>
              <w:rPr>
                <w:rFonts w:ascii="Arial" w:hAnsi="Arial" w:cs="Arial"/>
                <w:b/>
                <w:sz w:val="16"/>
                <w:szCs w:val="16"/>
                <w:lang w:val="es-CO"/>
              </w:rPr>
            </w:pPr>
            <w:r>
              <w:rPr>
                <w:rFonts w:ascii="Arial" w:hAnsi="Arial" w:cs="Arial"/>
                <w:b/>
                <w:sz w:val="16"/>
                <w:szCs w:val="16"/>
                <w:lang w:val="es-CO"/>
              </w:rPr>
              <w:t>Ver Comunicados WEB</w:t>
            </w:r>
            <w:r w:rsidRPr="00EC11C7" w:rsidDel="00303809">
              <w:rPr>
                <w:rFonts w:ascii="Arial" w:hAnsi="Arial" w:cs="Arial"/>
                <w:b/>
                <w:sz w:val="16"/>
                <w:szCs w:val="16"/>
                <w:lang w:val="es-CO"/>
              </w:rPr>
              <w:t xml:space="preserve"> </w:t>
            </w:r>
            <w:r>
              <w:rPr>
                <w:rFonts w:ascii="Arial" w:hAnsi="Arial" w:cs="Arial"/>
                <w:b/>
                <w:sz w:val="16"/>
                <w:szCs w:val="16"/>
                <w:lang w:val="es-CO"/>
              </w:rPr>
              <w:t>– Sección crear nueva conversación</w:t>
            </w:r>
          </w:p>
        </w:tc>
      </w:tr>
      <w:tr w:rsidR="00C03DF2" w:rsidRPr="00EC11C7" w14:paraId="60CB26FA" w14:textId="77777777" w:rsidTr="00C03DF2">
        <w:trPr>
          <w:trHeight w:val="21"/>
        </w:trPr>
        <w:tc>
          <w:tcPr>
            <w:tcW w:w="1642" w:type="dxa"/>
          </w:tcPr>
          <w:p w14:paraId="6991EC55" w14:textId="6403CE6F" w:rsidR="00C03DF2" w:rsidRPr="002221CA" w:rsidDel="00303809" w:rsidRDefault="00C03DF2" w:rsidP="00C03DF2">
            <w:pPr>
              <w:pStyle w:val="FreeForm"/>
              <w:rPr>
                <w:rFonts w:ascii="Arial" w:hAnsi="Arial" w:cs="Arial"/>
                <w:bCs/>
                <w:sz w:val="14"/>
                <w:szCs w:val="16"/>
                <w:lang w:val="es-CO"/>
              </w:rPr>
            </w:pPr>
            <w:r w:rsidRPr="002221CA">
              <w:rPr>
                <w:rFonts w:ascii="Arial" w:hAnsi="Arial" w:cs="Arial"/>
                <w:bCs/>
                <w:sz w:val="14"/>
                <w:szCs w:val="16"/>
                <w:lang w:val="es-CO"/>
              </w:rPr>
              <w:t>Nueva Comunicación</w:t>
            </w:r>
          </w:p>
        </w:tc>
        <w:tc>
          <w:tcPr>
            <w:tcW w:w="1148" w:type="dxa"/>
          </w:tcPr>
          <w:p w14:paraId="1E2478C9" w14:textId="01136739" w:rsidR="00C03DF2" w:rsidRPr="002221CA" w:rsidDel="00303809" w:rsidRDefault="00C03DF2" w:rsidP="00C03DF2">
            <w:pPr>
              <w:pStyle w:val="FreeForm"/>
              <w:jc w:val="center"/>
              <w:rPr>
                <w:rFonts w:ascii="Arial" w:hAnsi="Arial" w:cs="Arial"/>
                <w:bCs/>
                <w:sz w:val="14"/>
                <w:szCs w:val="16"/>
                <w:lang w:val="es-CO"/>
              </w:rPr>
            </w:pPr>
            <w:r w:rsidRPr="002221CA">
              <w:rPr>
                <w:rFonts w:ascii="Arial" w:hAnsi="Arial" w:cs="Arial"/>
                <w:bCs/>
                <w:sz w:val="14"/>
                <w:szCs w:val="16"/>
                <w:lang w:val="es-CO"/>
              </w:rPr>
              <w:t>No</w:t>
            </w:r>
          </w:p>
        </w:tc>
        <w:tc>
          <w:tcPr>
            <w:tcW w:w="1616" w:type="dxa"/>
            <w:gridSpan w:val="2"/>
          </w:tcPr>
          <w:p w14:paraId="783A6CD1" w14:textId="159F00BF" w:rsidR="00C03DF2" w:rsidRPr="002221CA" w:rsidDel="00303809" w:rsidRDefault="00C03DF2" w:rsidP="00C03DF2">
            <w:pPr>
              <w:pStyle w:val="FreeForm"/>
              <w:jc w:val="center"/>
              <w:rPr>
                <w:rFonts w:ascii="Arial" w:hAnsi="Arial" w:cs="Arial"/>
                <w:bCs/>
                <w:sz w:val="14"/>
                <w:szCs w:val="16"/>
                <w:lang w:val="es-CO"/>
              </w:rPr>
            </w:pPr>
            <w:r w:rsidRPr="002221CA">
              <w:rPr>
                <w:rFonts w:ascii="Arial" w:hAnsi="Arial" w:cs="Arial"/>
                <w:bCs/>
                <w:sz w:val="14"/>
                <w:szCs w:val="16"/>
                <w:lang w:val="es-CO"/>
              </w:rPr>
              <w:t>Botón</w:t>
            </w:r>
          </w:p>
        </w:tc>
        <w:tc>
          <w:tcPr>
            <w:tcW w:w="867" w:type="dxa"/>
          </w:tcPr>
          <w:p w14:paraId="746D77CC" w14:textId="75B99E7F" w:rsidR="00C03DF2" w:rsidRPr="002221CA" w:rsidDel="00303809" w:rsidRDefault="00B5215F" w:rsidP="00C03DF2">
            <w:pPr>
              <w:pStyle w:val="FreeForm"/>
              <w:jc w:val="center"/>
              <w:rPr>
                <w:rFonts w:ascii="Arial" w:hAnsi="Arial" w:cs="Arial"/>
                <w:bCs/>
                <w:sz w:val="14"/>
                <w:szCs w:val="16"/>
                <w:lang w:val="es-CO"/>
              </w:rPr>
            </w:pPr>
            <w:r w:rsidRPr="002221CA">
              <w:rPr>
                <w:rFonts w:ascii="Arial" w:hAnsi="Arial" w:cs="Arial"/>
                <w:bCs/>
                <w:sz w:val="14"/>
                <w:szCs w:val="16"/>
                <w:lang w:val="es-CO"/>
              </w:rPr>
              <w:t>N/A</w:t>
            </w:r>
          </w:p>
        </w:tc>
        <w:tc>
          <w:tcPr>
            <w:tcW w:w="901" w:type="dxa"/>
          </w:tcPr>
          <w:p w14:paraId="2699C047" w14:textId="6D0271EF" w:rsidR="00C03DF2" w:rsidRPr="002221CA" w:rsidDel="00303809" w:rsidRDefault="00B5215F" w:rsidP="00C03DF2">
            <w:pPr>
              <w:pStyle w:val="FreeForm"/>
              <w:jc w:val="center"/>
              <w:rPr>
                <w:rFonts w:ascii="Arial" w:hAnsi="Arial" w:cs="Arial"/>
                <w:bCs/>
                <w:sz w:val="14"/>
                <w:szCs w:val="16"/>
                <w:lang w:val="es-CO"/>
              </w:rPr>
            </w:pPr>
            <w:r w:rsidRPr="002221CA">
              <w:rPr>
                <w:rFonts w:ascii="Arial" w:hAnsi="Arial" w:cs="Arial"/>
                <w:bCs/>
                <w:sz w:val="14"/>
                <w:szCs w:val="16"/>
                <w:lang w:val="es-CO"/>
              </w:rPr>
              <w:t>N/A</w:t>
            </w:r>
          </w:p>
        </w:tc>
        <w:tc>
          <w:tcPr>
            <w:tcW w:w="1266" w:type="dxa"/>
          </w:tcPr>
          <w:p w14:paraId="73721E4F" w14:textId="11D9CB26" w:rsidR="00C03DF2" w:rsidRPr="002221CA" w:rsidDel="00303809" w:rsidRDefault="00B5215F" w:rsidP="00C03DF2">
            <w:pPr>
              <w:pStyle w:val="FreeForm"/>
              <w:jc w:val="center"/>
              <w:rPr>
                <w:rFonts w:ascii="Arial" w:hAnsi="Arial" w:cs="Arial"/>
                <w:bCs/>
                <w:sz w:val="14"/>
                <w:szCs w:val="16"/>
                <w:lang w:val="es-CO"/>
              </w:rPr>
            </w:pPr>
            <w:r w:rsidRPr="002221CA">
              <w:rPr>
                <w:rFonts w:ascii="Arial" w:hAnsi="Arial" w:cs="Arial"/>
                <w:bCs/>
                <w:sz w:val="14"/>
                <w:szCs w:val="16"/>
                <w:lang w:val="es-CO"/>
              </w:rPr>
              <w:t>N/A</w:t>
            </w:r>
          </w:p>
        </w:tc>
        <w:tc>
          <w:tcPr>
            <w:tcW w:w="2341" w:type="dxa"/>
          </w:tcPr>
          <w:p w14:paraId="3A080596" w14:textId="706C49C9" w:rsidR="00C03DF2" w:rsidRPr="002221CA" w:rsidDel="00303809" w:rsidRDefault="00B5215F" w:rsidP="00C03DF2">
            <w:pPr>
              <w:pStyle w:val="FreeForm"/>
              <w:jc w:val="both"/>
              <w:rPr>
                <w:rFonts w:ascii="Arial" w:hAnsi="Arial" w:cs="Arial"/>
                <w:bCs/>
                <w:sz w:val="14"/>
                <w:szCs w:val="16"/>
                <w:lang w:val="es-CO"/>
              </w:rPr>
            </w:pPr>
            <w:r w:rsidRPr="002221CA">
              <w:rPr>
                <w:rFonts w:ascii="Arial" w:hAnsi="Arial" w:cs="Arial"/>
                <w:bCs/>
                <w:sz w:val="14"/>
                <w:szCs w:val="16"/>
                <w:lang w:val="es-CO"/>
              </w:rPr>
              <w:t>Botón que le permite al usuario crear una nueva conversación</w:t>
            </w:r>
          </w:p>
        </w:tc>
      </w:tr>
      <w:tr w:rsidR="00C03DF2" w:rsidRPr="00EC11C7" w14:paraId="61D499BE" w14:textId="77777777" w:rsidTr="00C03DF2">
        <w:trPr>
          <w:trHeight w:val="21"/>
        </w:trPr>
        <w:tc>
          <w:tcPr>
            <w:tcW w:w="9781" w:type="dxa"/>
            <w:gridSpan w:val="8"/>
          </w:tcPr>
          <w:p w14:paraId="1925FFD7" w14:textId="7A537F75" w:rsidR="00C03DF2" w:rsidRPr="0099751A" w:rsidDel="00303809" w:rsidRDefault="00C03DF2" w:rsidP="00C03DF2">
            <w:pPr>
              <w:pStyle w:val="FreeForm"/>
              <w:jc w:val="center"/>
              <w:rPr>
                <w:rFonts w:ascii="Arial" w:hAnsi="Arial" w:cs="Arial"/>
                <w:bCs/>
                <w:sz w:val="16"/>
                <w:szCs w:val="16"/>
                <w:lang w:val="es-CO"/>
              </w:rPr>
            </w:pPr>
            <w:r>
              <w:rPr>
                <w:rFonts w:ascii="Arial" w:hAnsi="Arial" w:cs="Arial"/>
                <w:b/>
                <w:sz w:val="16"/>
                <w:szCs w:val="16"/>
                <w:lang w:val="es-CO"/>
              </w:rPr>
              <w:t>Ver Comunicados WEB</w:t>
            </w:r>
            <w:r w:rsidRPr="00EC11C7" w:rsidDel="00303809">
              <w:rPr>
                <w:rFonts w:ascii="Arial" w:hAnsi="Arial" w:cs="Arial"/>
                <w:b/>
                <w:sz w:val="16"/>
                <w:szCs w:val="16"/>
                <w:lang w:val="es-CO"/>
              </w:rPr>
              <w:t xml:space="preserve"> </w:t>
            </w:r>
            <w:r>
              <w:rPr>
                <w:rFonts w:ascii="Arial" w:hAnsi="Arial" w:cs="Arial"/>
                <w:b/>
                <w:sz w:val="16"/>
                <w:szCs w:val="16"/>
                <w:lang w:val="es-CO"/>
              </w:rPr>
              <w:t xml:space="preserve">– Sección </w:t>
            </w:r>
            <w:r w:rsidR="001A7B85">
              <w:rPr>
                <w:rFonts w:ascii="Arial" w:hAnsi="Arial" w:cs="Arial"/>
                <w:b/>
                <w:sz w:val="16"/>
                <w:szCs w:val="16"/>
                <w:lang w:val="es-CO"/>
              </w:rPr>
              <w:t>Comunicación – filtros de consulta</w:t>
            </w:r>
          </w:p>
        </w:tc>
      </w:tr>
      <w:tr w:rsidR="00C03DF2" w:rsidRPr="00EC11C7" w14:paraId="7F692466" w14:textId="77777777" w:rsidTr="00C03DF2">
        <w:trPr>
          <w:trHeight w:val="21"/>
        </w:trPr>
        <w:tc>
          <w:tcPr>
            <w:tcW w:w="1642" w:type="dxa"/>
          </w:tcPr>
          <w:p w14:paraId="42302BC7" w14:textId="637DD190"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Empresa</w:t>
            </w:r>
          </w:p>
        </w:tc>
        <w:tc>
          <w:tcPr>
            <w:tcW w:w="1148" w:type="dxa"/>
          </w:tcPr>
          <w:p w14:paraId="4D0C3999"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No</w:t>
            </w:r>
          </w:p>
        </w:tc>
        <w:tc>
          <w:tcPr>
            <w:tcW w:w="1616" w:type="dxa"/>
            <w:gridSpan w:val="2"/>
          </w:tcPr>
          <w:p w14:paraId="690A8749"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67" w:type="dxa"/>
          </w:tcPr>
          <w:p w14:paraId="53F4DA27"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7361F3D0" w14:textId="70FA8D35" w:rsidR="00C03DF2" w:rsidRPr="00EC11C7" w:rsidRDefault="00B5215F" w:rsidP="00C03DF2">
            <w:pPr>
              <w:pStyle w:val="FreeForm"/>
              <w:jc w:val="center"/>
              <w:rPr>
                <w:rFonts w:ascii="Arial" w:hAnsi="Arial" w:cs="Arial"/>
                <w:bCs/>
                <w:sz w:val="16"/>
                <w:szCs w:val="16"/>
                <w:lang w:val="es-CO"/>
              </w:rPr>
            </w:pPr>
            <w:r>
              <w:rPr>
                <w:rFonts w:ascii="Arial" w:hAnsi="Arial" w:cs="Arial"/>
                <w:bCs/>
                <w:sz w:val="16"/>
                <w:szCs w:val="16"/>
                <w:lang w:val="es-CO"/>
              </w:rPr>
              <w:t>50</w:t>
            </w:r>
          </w:p>
        </w:tc>
        <w:tc>
          <w:tcPr>
            <w:tcW w:w="1266" w:type="dxa"/>
          </w:tcPr>
          <w:p w14:paraId="0FD3771D" w14:textId="6BDF23E0" w:rsidR="00C03DF2" w:rsidRPr="00EC11C7" w:rsidRDefault="00B5215F" w:rsidP="00B5215F">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3D5EF852" w14:textId="33FF4357" w:rsidR="00C03DF2" w:rsidRPr="00EC11C7" w:rsidRDefault="00B5215F" w:rsidP="00170E35">
            <w:pPr>
              <w:pStyle w:val="FreeForm"/>
              <w:jc w:val="both"/>
              <w:rPr>
                <w:rFonts w:ascii="Arial" w:hAnsi="Arial" w:cs="Arial"/>
                <w:bCs/>
                <w:sz w:val="16"/>
                <w:szCs w:val="16"/>
                <w:lang w:val="es-CO"/>
              </w:rPr>
            </w:pPr>
            <w:r>
              <w:rPr>
                <w:rFonts w:ascii="Arial" w:hAnsi="Arial" w:cs="Arial"/>
                <w:bCs/>
                <w:sz w:val="16"/>
                <w:szCs w:val="16"/>
                <w:lang w:val="es-CO"/>
              </w:rPr>
              <w:t>Campos para consultar por razón social la empresa.</w:t>
            </w:r>
          </w:p>
        </w:tc>
      </w:tr>
      <w:tr w:rsidR="00C03DF2" w:rsidRPr="00EC11C7" w14:paraId="68D6BA5C" w14:textId="77777777" w:rsidTr="00C03DF2">
        <w:trPr>
          <w:trHeight w:val="21"/>
        </w:trPr>
        <w:tc>
          <w:tcPr>
            <w:tcW w:w="1642" w:type="dxa"/>
          </w:tcPr>
          <w:p w14:paraId="7FA6493F" w14:textId="075A06AA" w:rsidR="00C03DF2" w:rsidRPr="0099751A" w:rsidDel="00303809" w:rsidRDefault="001A7B85" w:rsidP="00C03DF2">
            <w:pPr>
              <w:pStyle w:val="FreeForm"/>
              <w:rPr>
                <w:rFonts w:ascii="Arial" w:hAnsi="Arial" w:cs="Arial"/>
                <w:bCs/>
                <w:sz w:val="16"/>
                <w:szCs w:val="16"/>
                <w:lang w:val="es-CO"/>
              </w:rPr>
            </w:pPr>
            <w:r>
              <w:rPr>
                <w:rFonts w:ascii="Arial" w:hAnsi="Arial" w:cs="Arial"/>
                <w:bCs/>
                <w:sz w:val="16"/>
                <w:szCs w:val="16"/>
                <w:lang w:val="es-CO"/>
              </w:rPr>
              <w:t>Temas</w:t>
            </w:r>
          </w:p>
        </w:tc>
        <w:tc>
          <w:tcPr>
            <w:tcW w:w="1148" w:type="dxa"/>
          </w:tcPr>
          <w:p w14:paraId="2955012E" w14:textId="6EF0DFA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3D1B0EF6" w14:textId="595D2B52"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Lista</w:t>
            </w:r>
          </w:p>
        </w:tc>
        <w:tc>
          <w:tcPr>
            <w:tcW w:w="867" w:type="dxa"/>
          </w:tcPr>
          <w:p w14:paraId="5219D79F" w14:textId="362B2351"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4471C9F3" w14:textId="3D171A15"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5C5D4B4A" w14:textId="14325219"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53E08EE5" w14:textId="0B9DBB95" w:rsidR="00C03DF2" w:rsidRPr="0099751A" w:rsidDel="00303809" w:rsidRDefault="00170E35" w:rsidP="00C03DF2">
            <w:pPr>
              <w:pStyle w:val="FreeForm"/>
              <w:jc w:val="both"/>
              <w:rPr>
                <w:rFonts w:ascii="Arial" w:hAnsi="Arial" w:cs="Arial"/>
                <w:bCs/>
                <w:sz w:val="16"/>
                <w:szCs w:val="16"/>
                <w:lang w:val="es-CO"/>
              </w:rPr>
            </w:pPr>
            <w:r>
              <w:rPr>
                <w:rFonts w:ascii="Arial" w:hAnsi="Arial" w:cs="Arial"/>
                <w:bCs/>
                <w:sz w:val="16"/>
                <w:szCs w:val="16"/>
                <w:lang w:val="es-CO"/>
              </w:rPr>
              <w:t>Lista que despliega los temas predeterminados para seleccionar y realizar la consulta</w:t>
            </w:r>
          </w:p>
        </w:tc>
      </w:tr>
      <w:tr w:rsidR="00C03DF2" w:rsidRPr="00EC11C7" w14:paraId="3EAA2BD9" w14:textId="77777777" w:rsidTr="00C03DF2">
        <w:trPr>
          <w:trHeight w:val="21"/>
        </w:trPr>
        <w:tc>
          <w:tcPr>
            <w:tcW w:w="1642" w:type="dxa"/>
          </w:tcPr>
          <w:p w14:paraId="10B84D17" w14:textId="5A8AC9C6" w:rsidR="00C03DF2" w:rsidRPr="0099751A" w:rsidDel="00303809" w:rsidRDefault="001A7B85" w:rsidP="00C03DF2">
            <w:pPr>
              <w:pStyle w:val="FreeForm"/>
              <w:rPr>
                <w:rFonts w:ascii="Arial" w:hAnsi="Arial" w:cs="Arial"/>
                <w:bCs/>
                <w:sz w:val="16"/>
                <w:szCs w:val="16"/>
                <w:lang w:val="es-CO"/>
              </w:rPr>
            </w:pPr>
            <w:r>
              <w:rPr>
                <w:rFonts w:ascii="Arial" w:hAnsi="Arial" w:cs="Arial"/>
                <w:bCs/>
                <w:sz w:val="16"/>
                <w:szCs w:val="16"/>
                <w:lang w:val="es-CO"/>
              </w:rPr>
              <w:t>Mes</w:t>
            </w:r>
          </w:p>
        </w:tc>
        <w:tc>
          <w:tcPr>
            <w:tcW w:w="1148" w:type="dxa"/>
          </w:tcPr>
          <w:p w14:paraId="097233E4" w14:textId="49D1F1EB"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7D3D5EB5" w14:textId="375E40A7"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Lista</w:t>
            </w:r>
          </w:p>
        </w:tc>
        <w:tc>
          <w:tcPr>
            <w:tcW w:w="867" w:type="dxa"/>
          </w:tcPr>
          <w:p w14:paraId="36673E64" w14:textId="66ACB67F"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31D146E4" w14:textId="3A50725E"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4995406" w14:textId="698443F9"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3F79CC94" w14:textId="43410DCA" w:rsidR="00C03DF2" w:rsidRPr="0099751A" w:rsidDel="00303809" w:rsidRDefault="00170E35" w:rsidP="00C03DF2">
            <w:pPr>
              <w:pStyle w:val="FreeForm"/>
              <w:jc w:val="both"/>
              <w:rPr>
                <w:rFonts w:ascii="Arial" w:hAnsi="Arial" w:cs="Arial"/>
                <w:bCs/>
                <w:sz w:val="16"/>
                <w:szCs w:val="16"/>
                <w:lang w:val="es-CO"/>
              </w:rPr>
            </w:pPr>
            <w:r>
              <w:rPr>
                <w:rFonts w:ascii="Arial" w:hAnsi="Arial" w:cs="Arial"/>
                <w:bCs/>
                <w:sz w:val="16"/>
                <w:szCs w:val="16"/>
                <w:lang w:val="es-CO"/>
              </w:rPr>
              <w:t>Lista que trae los 12 meses del año</w:t>
            </w:r>
          </w:p>
        </w:tc>
      </w:tr>
      <w:tr w:rsidR="00C03DF2" w:rsidRPr="00EC11C7" w14:paraId="415A6AEB" w14:textId="77777777" w:rsidTr="00C03DF2">
        <w:trPr>
          <w:trHeight w:val="21"/>
        </w:trPr>
        <w:tc>
          <w:tcPr>
            <w:tcW w:w="1642" w:type="dxa"/>
          </w:tcPr>
          <w:p w14:paraId="2160F4C2" w14:textId="52520437" w:rsidR="00C03DF2" w:rsidRPr="0099751A" w:rsidDel="00303809" w:rsidRDefault="001A7B85" w:rsidP="00C03DF2">
            <w:pPr>
              <w:pStyle w:val="FreeForm"/>
              <w:rPr>
                <w:rFonts w:ascii="Arial" w:hAnsi="Arial" w:cs="Arial"/>
                <w:bCs/>
                <w:sz w:val="16"/>
                <w:szCs w:val="16"/>
                <w:lang w:val="es-CO"/>
              </w:rPr>
            </w:pPr>
            <w:r>
              <w:rPr>
                <w:rFonts w:ascii="Arial" w:hAnsi="Arial" w:cs="Arial"/>
                <w:bCs/>
                <w:sz w:val="16"/>
                <w:szCs w:val="16"/>
                <w:lang w:val="es-CO"/>
              </w:rPr>
              <w:t>Fecha</w:t>
            </w:r>
          </w:p>
        </w:tc>
        <w:tc>
          <w:tcPr>
            <w:tcW w:w="1148" w:type="dxa"/>
          </w:tcPr>
          <w:p w14:paraId="1F9A708C" w14:textId="71D0A2BA"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02DC7BF0" w14:textId="6218B2CA"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Fecha</w:t>
            </w:r>
          </w:p>
        </w:tc>
        <w:tc>
          <w:tcPr>
            <w:tcW w:w="867" w:type="dxa"/>
          </w:tcPr>
          <w:p w14:paraId="5F8B47D4" w14:textId="0AE20560"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7D4F7F35" w14:textId="3B4058B7"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10</w:t>
            </w:r>
          </w:p>
        </w:tc>
        <w:tc>
          <w:tcPr>
            <w:tcW w:w="1266" w:type="dxa"/>
          </w:tcPr>
          <w:p w14:paraId="6DD01A60" w14:textId="12309ED2"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6390B41B" w14:textId="55FC7E5B" w:rsidR="00C03DF2" w:rsidRPr="0099751A" w:rsidDel="00303809" w:rsidRDefault="00170E35" w:rsidP="00C03DF2">
            <w:pPr>
              <w:pStyle w:val="FreeForm"/>
              <w:jc w:val="both"/>
              <w:rPr>
                <w:rFonts w:ascii="Arial" w:hAnsi="Arial" w:cs="Arial"/>
                <w:bCs/>
                <w:sz w:val="16"/>
                <w:szCs w:val="16"/>
                <w:lang w:val="es-CO"/>
              </w:rPr>
            </w:pPr>
            <w:r>
              <w:rPr>
                <w:rFonts w:ascii="Arial" w:hAnsi="Arial" w:cs="Arial"/>
                <w:bCs/>
                <w:sz w:val="16"/>
                <w:szCs w:val="16"/>
                <w:lang w:val="es-CO"/>
              </w:rPr>
              <w:t>Campo que permite consultar por un día especifico una conversación</w:t>
            </w:r>
          </w:p>
        </w:tc>
      </w:tr>
      <w:tr w:rsidR="00C03DF2" w:rsidRPr="00EC11C7" w14:paraId="7E2B4565" w14:textId="77777777" w:rsidTr="00C03DF2">
        <w:trPr>
          <w:trHeight w:val="21"/>
        </w:trPr>
        <w:tc>
          <w:tcPr>
            <w:tcW w:w="1642" w:type="dxa"/>
          </w:tcPr>
          <w:p w14:paraId="44C47D8E" w14:textId="76AEC9D1" w:rsidR="00C03DF2" w:rsidRPr="0099751A" w:rsidDel="00303809" w:rsidRDefault="001A7B85" w:rsidP="00C03DF2">
            <w:pPr>
              <w:pStyle w:val="FreeForm"/>
              <w:rPr>
                <w:rFonts w:ascii="Arial" w:hAnsi="Arial" w:cs="Arial"/>
                <w:bCs/>
                <w:sz w:val="16"/>
                <w:szCs w:val="16"/>
                <w:lang w:val="es-CO"/>
              </w:rPr>
            </w:pPr>
            <w:r>
              <w:rPr>
                <w:rFonts w:ascii="Arial" w:hAnsi="Arial" w:cs="Arial"/>
                <w:bCs/>
                <w:sz w:val="16"/>
                <w:szCs w:val="16"/>
                <w:lang w:val="es-CO"/>
              </w:rPr>
              <w:t>Consultar</w:t>
            </w:r>
          </w:p>
        </w:tc>
        <w:tc>
          <w:tcPr>
            <w:tcW w:w="1148" w:type="dxa"/>
          </w:tcPr>
          <w:p w14:paraId="411195AA" w14:textId="6338BF40"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5AA775DF" w14:textId="50336EAC"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67" w:type="dxa"/>
          </w:tcPr>
          <w:p w14:paraId="6561C10E" w14:textId="1BF4E22F"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72381624" w14:textId="1C95E24B"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CB65E08" w14:textId="6E499F53"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05EA076B" w14:textId="5D98983C" w:rsidR="00C03DF2" w:rsidRPr="0099751A" w:rsidDel="00303809" w:rsidRDefault="00170E35" w:rsidP="00C03DF2">
            <w:pPr>
              <w:pStyle w:val="FreeForm"/>
              <w:jc w:val="both"/>
              <w:rPr>
                <w:rFonts w:ascii="Arial" w:hAnsi="Arial" w:cs="Arial"/>
                <w:bCs/>
                <w:sz w:val="16"/>
                <w:szCs w:val="16"/>
                <w:lang w:val="es-CO"/>
              </w:rPr>
            </w:pPr>
            <w:r>
              <w:rPr>
                <w:rFonts w:ascii="Arial" w:hAnsi="Arial" w:cs="Arial"/>
                <w:bCs/>
                <w:sz w:val="16"/>
                <w:szCs w:val="16"/>
                <w:lang w:val="es-CO"/>
              </w:rPr>
              <w:t>Botón que genera el resultado de la consulta según los filtros utilizados.</w:t>
            </w:r>
          </w:p>
        </w:tc>
      </w:tr>
      <w:tr w:rsidR="001A7B85" w:rsidRPr="00EC11C7" w14:paraId="7CBB9E19" w14:textId="77777777" w:rsidTr="004402FB">
        <w:trPr>
          <w:trHeight w:val="21"/>
        </w:trPr>
        <w:tc>
          <w:tcPr>
            <w:tcW w:w="9781" w:type="dxa"/>
            <w:gridSpan w:val="8"/>
          </w:tcPr>
          <w:p w14:paraId="2CCAD78A" w14:textId="58E3D78B" w:rsidR="001A7B85" w:rsidRPr="0099751A" w:rsidDel="00303809" w:rsidRDefault="001A7B85" w:rsidP="001A7B85">
            <w:pPr>
              <w:pStyle w:val="FreeForm"/>
              <w:jc w:val="center"/>
              <w:rPr>
                <w:rFonts w:ascii="Arial" w:hAnsi="Arial" w:cs="Arial"/>
                <w:bCs/>
                <w:sz w:val="16"/>
                <w:szCs w:val="16"/>
                <w:lang w:val="es-CO"/>
              </w:rPr>
            </w:pPr>
            <w:r>
              <w:rPr>
                <w:rFonts w:ascii="Arial" w:hAnsi="Arial" w:cs="Arial"/>
                <w:b/>
                <w:sz w:val="16"/>
                <w:szCs w:val="16"/>
                <w:lang w:val="es-CO"/>
              </w:rPr>
              <w:t>Ver Comunicados WEB</w:t>
            </w:r>
            <w:r w:rsidRPr="00EC11C7" w:rsidDel="00303809">
              <w:rPr>
                <w:rFonts w:ascii="Arial" w:hAnsi="Arial" w:cs="Arial"/>
                <w:b/>
                <w:sz w:val="16"/>
                <w:szCs w:val="16"/>
                <w:lang w:val="es-CO"/>
              </w:rPr>
              <w:t xml:space="preserve"> </w:t>
            </w:r>
            <w:r>
              <w:rPr>
                <w:rFonts w:ascii="Arial" w:hAnsi="Arial" w:cs="Arial"/>
                <w:b/>
                <w:sz w:val="16"/>
                <w:szCs w:val="16"/>
                <w:lang w:val="es-CO"/>
              </w:rPr>
              <w:t>– Sección Comunicación – Tabla de resultado de consulta</w:t>
            </w:r>
          </w:p>
        </w:tc>
      </w:tr>
      <w:tr w:rsidR="00C03DF2" w:rsidRPr="00EC11C7" w14:paraId="4C9DC251" w14:textId="77777777" w:rsidTr="00C03DF2">
        <w:trPr>
          <w:trHeight w:val="21"/>
        </w:trPr>
        <w:tc>
          <w:tcPr>
            <w:tcW w:w="1642" w:type="dxa"/>
          </w:tcPr>
          <w:p w14:paraId="44AD2489" w14:textId="35874788" w:rsidR="00C03DF2" w:rsidRPr="0099751A" w:rsidDel="00303809" w:rsidRDefault="001A7B85" w:rsidP="00C03DF2">
            <w:pPr>
              <w:pStyle w:val="FreeForm"/>
              <w:rPr>
                <w:rFonts w:ascii="Arial" w:hAnsi="Arial" w:cs="Arial"/>
                <w:bCs/>
                <w:sz w:val="16"/>
                <w:szCs w:val="16"/>
                <w:lang w:val="es-CO"/>
              </w:rPr>
            </w:pPr>
            <w:r>
              <w:rPr>
                <w:rFonts w:ascii="Arial" w:hAnsi="Arial" w:cs="Arial"/>
                <w:bCs/>
                <w:sz w:val="16"/>
                <w:szCs w:val="16"/>
                <w:lang w:val="es-CO"/>
              </w:rPr>
              <w:t>Razón social</w:t>
            </w:r>
          </w:p>
        </w:tc>
        <w:tc>
          <w:tcPr>
            <w:tcW w:w="1148" w:type="dxa"/>
          </w:tcPr>
          <w:p w14:paraId="415F748F" w14:textId="194F90D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06077528" w14:textId="0BD66BD9" w:rsidR="00C03DF2" w:rsidRPr="0099751A" w:rsidDel="00303809" w:rsidRDefault="00170E35"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67" w:type="dxa"/>
          </w:tcPr>
          <w:p w14:paraId="672645E3" w14:textId="583E90E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425404CF" w14:textId="50748459"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C494FE5" w14:textId="7AFF6735"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138ABDBD" w14:textId="07B12C94" w:rsidR="00C03DF2" w:rsidRPr="0099751A" w:rsidDel="00303809" w:rsidRDefault="002B4272" w:rsidP="00C03DF2">
            <w:pPr>
              <w:pStyle w:val="FreeForm"/>
              <w:jc w:val="both"/>
              <w:rPr>
                <w:rFonts w:ascii="Arial" w:hAnsi="Arial" w:cs="Arial"/>
                <w:bCs/>
                <w:sz w:val="16"/>
                <w:szCs w:val="16"/>
                <w:lang w:val="es-CO"/>
              </w:rPr>
            </w:pPr>
            <w:r>
              <w:rPr>
                <w:rFonts w:ascii="Arial" w:hAnsi="Arial" w:cs="Arial"/>
                <w:bCs/>
                <w:sz w:val="16"/>
                <w:szCs w:val="16"/>
                <w:lang w:val="es-CO"/>
              </w:rPr>
              <w:t>Campo de la tabla de resultado que muestra la razón social de la empresa que tiene una conversación</w:t>
            </w:r>
          </w:p>
        </w:tc>
      </w:tr>
      <w:tr w:rsidR="00C03DF2" w:rsidRPr="00EC11C7" w14:paraId="338624C5" w14:textId="77777777" w:rsidTr="00C03DF2">
        <w:trPr>
          <w:trHeight w:val="21"/>
        </w:trPr>
        <w:tc>
          <w:tcPr>
            <w:tcW w:w="1642" w:type="dxa"/>
          </w:tcPr>
          <w:p w14:paraId="0876CA5E" w14:textId="442D94D4" w:rsidR="00C03DF2" w:rsidRPr="0099751A" w:rsidDel="00303809" w:rsidRDefault="001A7B85" w:rsidP="00C03DF2">
            <w:pPr>
              <w:pStyle w:val="FreeForm"/>
              <w:rPr>
                <w:rFonts w:ascii="Arial" w:hAnsi="Arial" w:cs="Arial"/>
                <w:bCs/>
                <w:sz w:val="16"/>
                <w:szCs w:val="16"/>
                <w:lang w:val="es-CO"/>
              </w:rPr>
            </w:pPr>
            <w:r>
              <w:rPr>
                <w:rFonts w:ascii="Arial" w:hAnsi="Arial" w:cs="Arial"/>
                <w:bCs/>
                <w:sz w:val="16"/>
                <w:szCs w:val="16"/>
                <w:lang w:val="es-CO"/>
              </w:rPr>
              <w:t>Identificación</w:t>
            </w:r>
          </w:p>
        </w:tc>
        <w:tc>
          <w:tcPr>
            <w:tcW w:w="1148" w:type="dxa"/>
          </w:tcPr>
          <w:p w14:paraId="503E3331" w14:textId="22CDC53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7D3EBDBB" w14:textId="3BF4258B" w:rsidR="00C03DF2" w:rsidRPr="0099751A" w:rsidDel="00303809" w:rsidRDefault="00170E35"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67" w:type="dxa"/>
          </w:tcPr>
          <w:p w14:paraId="6B01B474" w14:textId="7809EA3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3B74BA5B" w14:textId="21063A6D"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81E0469" w14:textId="332760F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029BF156" w14:textId="4D0933A7" w:rsidR="00C03DF2" w:rsidRPr="0099751A" w:rsidDel="00303809" w:rsidRDefault="002B4272" w:rsidP="00C03DF2">
            <w:pPr>
              <w:pStyle w:val="FreeForm"/>
              <w:jc w:val="both"/>
              <w:rPr>
                <w:rFonts w:ascii="Arial" w:hAnsi="Arial" w:cs="Arial"/>
                <w:bCs/>
                <w:sz w:val="16"/>
                <w:szCs w:val="16"/>
                <w:lang w:val="es-CO"/>
              </w:rPr>
            </w:pPr>
            <w:r>
              <w:rPr>
                <w:rFonts w:ascii="Arial" w:hAnsi="Arial" w:cs="Arial"/>
                <w:bCs/>
                <w:sz w:val="16"/>
                <w:szCs w:val="16"/>
                <w:lang w:val="es-CO"/>
              </w:rPr>
              <w:t>Campo que trae concatenado el tipo y el número de identificación. Ejemplo: NI 800234456</w:t>
            </w:r>
          </w:p>
        </w:tc>
      </w:tr>
      <w:tr w:rsidR="00C03DF2" w:rsidRPr="00EC11C7" w14:paraId="257F3B79" w14:textId="77777777" w:rsidTr="00C03DF2">
        <w:trPr>
          <w:trHeight w:val="21"/>
        </w:trPr>
        <w:tc>
          <w:tcPr>
            <w:tcW w:w="1642" w:type="dxa"/>
          </w:tcPr>
          <w:p w14:paraId="3C3D59B5" w14:textId="5B4901DF" w:rsidR="00C03DF2" w:rsidRPr="0099751A" w:rsidRDefault="001A7B85" w:rsidP="00C03DF2">
            <w:pPr>
              <w:pStyle w:val="FreeForm"/>
              <w:rPr>
                <w:rFonts w:ascii="Arial" w:hAnsi="Arial" w:cs="Arial"/>
                <w:bCs/>
                <w:sz w:val="16"/>
                <w:szCs w:val="16"/>
                <w:lang w:val="es-CO"/>
              </w:rPr>
            </w:pPr>
            <w:r>
              <w:rPr>
                <w:rFonts w:ascii="Arial" w:hAnsi="Arial" w:cs="Arial"/>
                <w:bCs/>
                <w:sz w:val="16"/>
                <w:szCs w:val="16"/>
                <w:lang w:val="es-CO"/>
              </w:rPr>
              <w:t>Temas</w:t>
            </w:r>
          </w:p>
        </w:tc>
        <w:tc>
          <w:tcPr>
            <w:tcW w:w="1148" w:type="dxa"/>
          </w:tcPr>
          <w:p w14:paraId="18A751D1" w14:textId="383278F0"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65FA8954" w14:textId="20512ACD" w:rsidR="00C03DF2" w:rsidRPr="0099751A" w:rsidDel="00303809" w:rsidRDefault="00170E35"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67" w:type="dxa"/>
          </w:tcPr>
          <w:p w14:paraId="57734384" w14:textId="2F6AC9DF"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7BF1FD49" w14:textId="06FC3740"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D8ECDA9" w14:textId="08BF3E7F"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3A7494DA" w14:textId="5FFC138E" w:rsidR="00C03DF2" w:rsidRPr="0099751A" w:rsidDel="00303809" w:rsidRDefault="002B4272" w:rsidP="00C03DF2">
            <w:pPr>
              <w:pStyle w:val="FreeForm"/>
              <w:jc w:val="both"/>
              <w:rPr>
                <w:rFonts w:ascii="Arial" w:hAnsi="Arial" w:cs="Arial"/>
                <w:bCs/>
                <w:sz w:val="16"/>
                <w:szCs w:val="16"/>
                <w:lang w:val="es-CO"/>
              </w:rPr>
            </w:pPr>
            <w:r>
              <w:rPr>
                <w:rFonts w:ascii="Arial" w:hAnsi="Arial" w:cs="Arial"/>
                <w:bCs/>
                <w:sz w:val="16"/>
                <w:szCs w:val="16"/>
                <w:lang w:val="es-CO"/>
              </w:rPr>
              <w:t>Campo trae el tema de la conversación</w:t>
            </w:r>
          </w:p>
        </w:tc>
      </w:tr>
      <w:tr w:rsidR="00C03DF2" w:rsidRPr="00EC11C7" w14:paraId="56F7872A" w14:textId="77777777" w:rsidTr="00C03DF2">
        <w:trPr>
          <w:trHeight w:val="21"/>
        </w:trPr>
        <w:tc>
          <w:tcPr>
            <w:tcW w:w="1642" w:type="dxa"/>
          </w:tcPr>
          <w:p w14:paraId="1D19675A" w14:textId="2C0E83C1" w:rsidR="00C03DF2" w:rsidRPr="0099751A" w:rsidRDefault="001A7B85" w:rsidP="00C03DF2">
            <w:pPr>
              <w:pStyle w:val="FreeForm"/>
              <w:rPr>
                <w:rFonts w:ascii="Arial" w:hAnsi="Arial" w:cs="Arial"/>
                <w:bCs/>
                <w:sz w:val="16"/>
                <w:szCs w:val="16"/>
                <w:lang w:val="es-CO"/>
              </w:rPr>
            </w:pPr>
            <w:r>
              <w:rPr>
                <w:rFonts w:ascii="Arial" w:hAnsi="Arial" w:cs="Arial"/>
                <w:bCs/>
                <w:sz w:val="16"/>
                <w:szCs w:val="16"/>
                <w:lang w:val="es-CO"/>
              </w:rPr>
              <w:t>Ultimo mensaje enviado</w:t>
            </w:r>
          </w:p>
        </w:tc>
        <w:tc>
          <w:tcPr>
            <w:tcW w:w="1148" w:type="dxa"/>
          </w:tcPr>
          <w:p w14:paraId="729EABBA" w14:textId="24220D90"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4C2EFC13" w14:textId="64E3C420" w:rsidR="00C03DF2" w:rsidRPr="0099751A" w:rsidDel="00303809" w:rsidRDefault="00170E35"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67" w:type="dxa"/>
          </w:tcPr>
          <w:p w14:paraId="41894855" w14:textId="2ECF48F4"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4AA8C024" w14:textId="14E048F3"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6E0080F" w14:textId="2BCD370D" w:rsidR="00C03DF2"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30F8E1B4" w14:textId="04919F9D" w:rsidR="00C03DF2" w:rsidRPr="0099751A" w:rsidDel="00303809" w:rsidRDefault="002B4272" w:rsidP="00C03DF2">
            <w:pPr>
              <w:pStyle w:val="FreeForm"/>
              <w:jc w:val="both"/>
              <w:rPr>
                <w:rFonts w:ascii="Arial" w:hAnsi="Arial" w:cs="Arial"/>
                <w:bCs/>
                <w:sz w:val="16"/>
                <w:szCs w:val="16"/>
                <w:lang w:val="es-CO"/>
              </w:rPr>
            </w:pPr>
            <w:r>
              <w:rPr>
                <w:rFonts w:ascii="Arial" w:hAnsi="Arial" w:cs="Arial"/>
                <w:bCs/>
                <w:sz w:val="16"/>
                <w:szCs w:val="16"/>
                <w:lang w:val="es-CO"/>
              </w:rPr>
              <w:t>Campo que trae el último mensaje enviado de la conversación</w:t>
            </w:r>
          </w:p>
        </w:tc>
      </w:tr>
      <w:tr w:rsidR="001A7B85" w:rsidRPr="00EC11C7" w14:paraId="34805408" w14:textId="77777777" w:rsidTr="00C03DF2">
        <w:trPr>
          <w:trHeight w:val="21"/>
        </w:trPr>
        <w:tc>
          <w:tcPr>
            <w:tcW w:w="1642" w:type="dxa"/>
          </w:tcPr>
          <w:p w14:paraId="10066DC1" w14:textId="26DD6C0E" w:rsidR="001A7B85" w:rsidRDefault="001A7B85" w:rsidP="00C03DF2">
            <w:pPr>
              <w:pStyle w:val="FreeForm"/>
              <w:rPr>
                <w:rFonts w:ascii="Arial" w:hAnsi="Arial" w:cs="Arial"/>
                <w:bCs/>
                <w:sz w:val="16"/>
                <w:szCs w:val="16"/>
                <w:lang w:val="es-CO"/>
              </w:rPr>
            </w:pPr>
            <w:r>
              <w:rPr>
                <w:rFonts w:ascii="Arial" w:hAnsi="Arial" w:cs="Arial"/>
                <w:bCs/>
                <w:sz w:val="16"/>
                <w:szCs w:val="16"/>
                <w:lang w:val="es-CO"/>
              </w:rPr>
              <w:t>Detalles</w:t>
            </w:r>
          </w:p>
        </w:tc>
        <w:tc>
          <w:tcPr>
            <w:tcW w:w="1148" w:type="dxa"/>
          </w:tcPr>
          <w:p w14:paraId="61AD2E79" w14:textId="45D6B084" w:rsidR="001A7B85"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16" w:type="dxa"/>
            <w:gridSpan w:val="2"/>
          </w:tcPr>
          <w:p w14:paraId="4BDCBBFC" w14:textId="420B355E" w:rsidR="001A7B85"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67" w:type="dxa"/>
          </w:tcPr>
          <w:p w14:paraId="6E249F31" w14:textId="612E836B" w:rsidR="001A7B85"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0DFC032E" w14:textId="7B5B5CAE" w:rsidR="001A7B85"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812B03D" w14:textId="7AC5A7F0" w:rsidR="001A7B85" w:rsidRPr="0099751A" w:rsidDel="00303809" w:rsidRDefault="00170E35"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1FFFD44D" w14:textId="59B3A6D9" w:rsidR="001A7B85" w:rsidRPr="0099751A" w:rsidDel="00303809" w:rsidRDefault="002B4272" w:rsidP="00C03DF2">
            <w:pPr>
              <w:pStyle w:val="FreeForm"/>
              <w:jc w:val="both"/>
              <w:rPr>
                <w:rFonts w:ascii="Arial" w:hAnsi="Arial" w:cs="Arial"/>
                <w:bCs/>
                <w:sz w:val="16"/>
                <w:szCs w:val="16"/>
                <w:lang w:val="es-CO"/>
              </w:rPr>
            </w:pPr>
            <w:r>
              <w:rPr>
                <w:rFonts w:ascii="Arial" w:hAnsi="Arial" w:cs="Arial"/>
                <w:bCs/>
                <w:sz w:val="16"/>
                <w:szCs w:val="16"/>
                <w:lang w:val="es-CO"/>
              </w:rPr>
              <w:t xml:space="preserve">Botón que permite ver la conversación completa </w:t>
            </w:r>
          </w:p>
        </w:tc>
      </w:tr>
      <w:tr w:rsidR="00C03DF2" w:rsidRPr="00EC11C7" w14:paraId="076D4D6E" w14:textId="77777777" w:rsidTr="00C03DF2">
        <w:tc>
          <w:tcPr>
            <w:tcW w:w="9781" w:type="dxa"/>
            <w:gridSpan w:val="8"/>
          </w:tcPr>
          <w:p w14:paraId="710928C0" w14:textId="33D92A42" w:rsidR="00C03DF2" w:rsidRPr="00EC11C7" w:rsidRDefault="001A7B85" w:rsidP="00C03DF2">
            <w:pPr>
              <w:pStyle w:val="FreeForm"/>
              <w:jc w:val="center"/>
              <w:rPr>
                <w:rFonts w:ascii="Arial" w:hAnsi="Arial" w:cs="Arial"/>
                <w:b/>
                <w:sz w:val="16"/>
                <w:szCs w:val="16"/>
                <w:lang w:val="es-CO"/>
              </w:rPr>
            </w:pPr>
            <w:r>
              <w:rPr>
                <w:rFonts w:ascii="Arial" w:hAnsi="Arial" w:cs="Arial"/>
                <w:b/>
                <w:sz w:val="16"/>
                <w:szCs w:val="16"/>
                <w:lang w:val="es-CO"/>
              </w:rPr>
              <w:t>Ver Comunicados WEB – Detalles (historial)</w:t>
            </w:r>
          </w:p>
        </w:tc>
      </w:tr>
      <w:tr w:rsidR="00C03DF2" w:rsidRPr="00EC11C7" w14:paraId="52881147" w14:textId="77777777" w:rsidTr="00C03DF2">
        <w:tc>
          <w:tcPr>
            <w:tcW w:w="1642" w:type="dxa"/>
          </w:tcPr>
          <w:p w14:paraId="07403C39" w14:textId="71F8D614" w:rsidR="00C03DF2" w:rsidRPr="00EC11C7" w:rsidRDefault="001A7B85" w:rsidP="00C03DF2">
            <w:pPr>
              <w:pStyle w:val="FreeForm"/>
              <w:rPr>
                <w:rFonts w:ascii="Arial" w:hAnsi="Arial" w:cs="Arial"/>
                <w:bCs/>
                <w:sz w:val="16"/>
                <w:szCs w:val="16"/>
                <w:lang w:val="es-CO"/>
              </w:rPr>
            </w:pPr>
            <w:r>
              <w:rPr>
                <w:rFonts w:ascii="Arial" w:hAnsi="Arial" w:cs="Arial"/>
                <w:bCs/>
                <w:sz w:val="16"/>
                <w:szCs w:val="16"/>
                <w:lang w:val="es-CO"/>
              </w:rPr>
              <w:t>Datos del mensaje Enviado por</w:t>
            </w:r>
          </w:p>
        </w:tc>
        <w:tc>
          <w:tcPr>
            <w:tcW w:w="1148" w:type="dxa"/>
          </w:tcPr>
          <w:p w14:paraId="46530038" w14:textId="1F7D5EDA"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793C2FF1" w14:textId="03DC67F8" w:rsidR="00C03DF2" w:rsidRPr="00EC11C7" w:rsidRDefault="00F25E5D"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15083B52" w14:textId="3A07EEC2"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77D87B8C" w14:textId="396D5179"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708A3FE" w14:textId="77C45EC9"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3ACC8145" w14:textId="6ACD61AC" w:rsidR="00C03DF2" w:rsidRPr="00EC11C7" w:rsidRDefault="00F47888" w:rsidP="00C03DF2">
            <w:pPr>
              <w:pStyle w:val="FreeForm"/>
              <w:jc w:val="both"/>
              <w:rPr>
                <w:rFonts w:ascii="Arial" w:hAnsi="Arial" w:cs="Arial"/>
                <w:bCs/>
                <w:sz w:val="16"/>
                <w:szCs w:val="16"/>
                <w:lang w:val="es-CO"/>
              </w:rPr>
            </w:pPr>
            <w:r>
              <w:rPr>
                <w:rFonts w:ascii="Arial" w:hAnsi="Arial" w:cs="Arial"/>
                <w:bCs/>
                <w:sz w:val="16"/>
                <w:szCs w:val="16"/>
                <w:lang w:val="es-CO"/>
              </w:rPr>
              <w:t>Muestra el nombre del usuario que envío el mensaje</w:t>
            </w:r>
          </w:p>
        </w:tc>
      </w:tr>
      <w:tr w:rsidR="00C03DF2" w:rsidRPr="00EC11C7" w14:paraId="32021598" w14:textId="77777777" w:rsidTr="00C03DF2">
        <w:tc>
          <w:tcPr>
            <w:tcW w:w="1642" w:type="dxa"/>
          </w:tcPr>
          <w:p w14:paraId="490BA922" w14:textId="45B5D7D6" w:rsidR="00C03DF2" w:rsidRPr="00EC11C7" w:rsidRDefault="001A7B85" w:rsidP="00C03DF2">
            <w:pPr>
              <w:pStyle w:val="FreeForm"/>
              <w:rPr>
                <w:rFonts w:ascii="Arial" w:hAnsi="Arial" w:cs="Arial"/>
                <w:bCs/>
                <w:sz w:val="16"/>
                <w:szCs w:val="16"/>
                <w:lang w:val="es-CO"/>
              </w:rPr>
            </w:pPr>
            <w:r>
              <w:rPr>
                <w:rFonts w:ascii="Arial" w:hAnsi="Arial" w:cs="Arial"/>
                <w:bCs/>
                <w:sz w:val="16"/>
                <w:szCs w:val="16"/>
                <w:lang w:val="es-CO"/>
              </w:rPr>
              <w:t>Datos del mensaje Fecha de envío</w:t>
            </w:r>
          </w:p>
        </w:tc>
        <w:tc>
          <w:tcPr>
            <w:tcW w:w="1148" w:type="dxa"/>
          </w:tcPr>
          <w:p w14:paraId="5F645D1C" w14:textId="49D0743C"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2854DA42" w14:textId="7B260638"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Fecha</w:t>
            </w:r>
          </w:p>
        </w:tc>
        <w:tc>
          <w:tcPr>
            <w:tcW w:w="879" w:type="dxa"/>
            <w:gridSpan w:val="2"/>
          </w:tcPr>
          <w:p w14:paraId="5A45DCB5" w14:textId="5D5F4F5B"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4530F793" w14:textId="31DB56AA"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296AADB" w14:textId="724B54E6"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5CDD5491" w14:textId="6D624E90" w:rsidR="00C03DF2" w:rsidRPr="00EC11C7" w:rsidRDefault="00F47888" w:rsidP="001A7B85">
            <w:pPr>
              <w:pStyle w:val="FreeForm"/>
              <w:jc w:val="both"/>
              <w:rPr>
                <w:rFonts w:ascii="Arial" w:hAnsi="Arial" w:cs="Arial"/>
                <w:bCs/>
                <w:sz w:val="16"/>
                <w:szCs w:val="16"/>
                <w:lang w:val="es-CO"/>
              </w:rPr>
            </w:pPr>
            <w:r>
              <w:rPr>
                <w:rFonts w:ascii="Arial" w:hAnsi="Arial" w:cs="Arial"/>
                <w:bCs/>
                <w:sz w:val="16"/>
                <w:szCs w:val="16"/>
                <w:lang w:val="es-CO"/>
              </w:rPr>
              <w:t>Muestra la fecha y hora del envío del mensaje</w:t>
            </w:r>
          </w:p>
        </w:tc>
      </w:tr>
      <w:tr w:rsidR="00C03DF2" w:rsidRPr="00EC11C7" w14:paraId="600EF75D" w14:textId="77777777" w:rsidTr="00C03DF2">
        <w:tc>
          <w:tcPr>
            <w:tcW w:w="1642" w:type="dxa"/>
          </w:tcPr>
          <w:p w14:paraId="150336AC" w14:textId="535AC1F7" w:rsidR="00C03DF2" w:rsidRPr="00EC11C7" w:rsidRDefault="001A7B85" w:rsidP="00C03DF2">
            <w:pPr>
              <w:pStyle w:val="FreeForm"/>
              <w:rPr>
                <w:rFonts w:ascii="Arial" w:hAnsi="Arial" w:cs="Arial"/>
                <w:bCs/>
                <w:sz w:val="16"/>
                <w:szCs w:val="16"/>
                <w:lang w:val="es-CO"/>
              </w:rPr>
            </w:pPr>
            <w:r>
              <w:rPr>
                <w:rFonts w:ascii="Arial" w:hAnsi="Arial" w:cs="Arial"/>
                <w:bCs/>
                <w:sz w:val="16"/>
                <w:szCs w:val="16"/>
                <w:lang w:val="es-CO"/>
              </w:rPr>
              <w:t>Ver más</w:t>
            </w:r>
          </w:p>
        </w:tc>
        <w:tc>
          <w:tcPr>
            <w:tcW w:w="1148" w:type="dxa"/>
          </w:tcPr>
          <w:p w14:paraId="37551EC8" w14:textId="4ACBE48E"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578A9E45" w14:textId="32346C21"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7BE69F12" w14:textId="2C744FD2"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597165DB" w14:textId="46988B14"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E5D672F" w14:textId="6F3D9ACD"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104C741B" w14:textId="6E718E2A" w:rsidR="00C03DF2" w:rsidRPr="00EC11C7" w:rsidRDefault="00F47888" w:rsidP="00C03DF2">
            <w:pPr>
              <w:pStyle w:val="FreeForm"/>
              <w:jc w:val="both"/>
              <w:rPr>
                <w:rFonts w:ascii="Arial" w:hAnsi="Arial" w:cs="Arial"/>
                <w:bCs/>
                <w:sz w:val="16"/>
                <w:szCs w:val="16"/>
                <w:lang w:val="es-CO"/>
              </w:rPr>
            </w:pPr>
            <w:r>
              <w:rPr>
                <w:rFonts w:ascii="Arial" w:hAnsi="Arial" w:cs="Arial"/>
                <w:bCs/>
                <w:sz w:val="16"/>
                <w:szCs w:val="16"/>
                <w:lang w:val="es-CO"/>
              </w:rPr>
              <w:t xml:space="preserve">Este botón despliega el mensaje enviado </w:t>
            </w:r>
          </w:p>
        </w:tc>
      </w:tr>
      <w:tr w:rsidR="00C03DF2" w:rsidRPr="00EC11C7" w14:paraId="6501A901" w14:textId="77777777" w:rsidTr="00C03DF2">
        <w:tc>
          <w:tcPr>
            <w:tcW w:w="1642" w:type="dxa"/>
          </w:tcPr>
          <w:p w14:paraId="39349688" w14:textId="57FCDFFB" w:rsidR="00C03DF2" w:rsidRPr="00EC11C7" w:rsidRDefault="001A7B85" w:rsidP="00C03DF2">
            <w:pPr>
              <w:pStyle w:val="FreeForm"/>
              <w:rPr>
                <w:rFonts w:ascii="Arial" w:hAnsi="Arial" w:cs="Arial"/>
                <w:bCs/>
                <w:sz w:val="16"/>
                <w:szCs w:val="16"/>
                <w:lang w:val="es-CO"/>
              </w:rPr>
            </w:pPr>
            <w:r>
              <w:rPr>
                <w:rFonts w:ascii="Arial" w:hAnsi="Arial" w:cs="Arial"/>
                <w:bCs/>
                <w:sz w:val="16"/>
                <w:szCs w:val="16"/>
                <w:lang w:val="es-CO"/>
              </w:rPr>
              <w:t>Escribir mensaje</w:t>
            </w:r>
          </w:p>
        </w:tc>
        <w:tc>
          <w:tcPr>
            <w:tcW w:w="1148" w:type="dxa"/>
          </w:tcPr>
          <w:p w14:paraId="317FC0E4" w14:textId="674E6BB0"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0D17AA5F" w14:textId="41C5616E" w:rsidR="00C03DF2" w:rsidRPr="00EC11C7" w:rsidRDefault="00F25E5D"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5FEFB32F" w14:textId="0526E523"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09BA0684" w14:textId="3C6E8A82"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500</w:t>
            </w:r>
          </w:p>
        </w:tc>
        <w:tc>
          <w:tcPr>
            <w:tcW w:w="1266" w:type="dxa"/>
          </w:tcPr>
          <w:p w14:paraId="4098B3C5" w14:textId="29689E8A"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1095FC6D" w14:textId="7EE7421E" w:rsidR="00C03DF2" w:rsidRPr="00EC11C7" w:rsidRDefault="0071484C" w:rsidP="00C03DF2">
            <w:pPr>
              <w:pStyle w:val="FreeForm"/>
              <w:jc w:val="both"/>
              <w:rPr>
                <w:rFonts w:ascii="Arial" w:hAnsi="Arial" w:cs="Arial"/>
                <w:bCs/>
                <w:sz w:val="16"/>
                <w:szCs w:val="16"/>
                <w:lang w:val="es-CO"/>
              </w:rPr>
            </w:pPr>
            <w:r>
              <w:rPr>
                <w:rFonts w:ascii="Arial" w:hAnsi="Arial" w:cs="Arial"/>
                <w:bCs/>
                <w:sz w:val="16"/>
                <w:szCs w:val="16"/>
                <w:lang w:val="es-CO"/>
              </w:rPr>
              <w:t>Campo que permite escribir el mensaje que será registrado en el sistema</w:t>
            </w:r>
          </w:p>
        </w:tc>
      </w:tr>
      <w:tr w:rsidR="00C03DF2" w:rsidRPr="00EC11C7" w14:paraId="6B02F056" w14:textId="77777777" w:rsidTr="00C03DF2">
        <w:tc>
          <w:tcPr>
            <w:tcW w:w="1642" w:type="dxa"/>
          </w:tcPr>
          <w:p w14:paraId="0BBD692D" w14:textId="23FE2A0A" w:rsidR="00C03DF2" w:rsidRPr="00EC11C7" w:rsidRDefault="001A7B85" w:rsidP="00C03DF2">
            <w:pPr>
              <w:pStyle w:val="FreeForm"/>
              <w:rPr>
                <w:rFonts w:ascii="Arial" w:hAnsi="Arial" w:cs="Arial"/>
                <w:bCs/>
                <w:sz w:val="16"/>
                <w:szCs w:val="16"/>
                <w:lang w:val="es-CO"/>
              </w:rPr>
            </w:pPr>
            <w:r>
              <w:rPr>
                <w:rFonts w:ascii="Arial" w:hAnsi="Arial" w:cs="Arial"/>
                <w:bCs/>
                <w:sz w:val="16"/>
                <w:szCs w:val="16"/>
                <w:lang w:val="es-CO"/>
              </w:rPr>
              <w:t>Enviar</w:t>
            </w:r>
          </w:p>
        </w:tc>
        <w:tc>
          <w:tcPr>
            <w:tcW w:w="1148" w:type="dxa"/>
          </w:tcPr>
          <w:p w14:paraId="7C78A6B4" w14:textId="15F17207"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3BA052E8" w14:textId="62637353"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10997084" w14:textId="40312BE2"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901" w:type="dxa"/>
          </w:tcPr>
          <w:p w14:paraId="697E3072" w14:textId="0B55D685" w:rsidR="00C03DF2" w:rsidRPr="00EC11C7" w:rsidRDefault="00F25E5D"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91583F8" w14:textId="2D96D58C" w:rsidR="00C03DF2" w:rsidRPr="00EC11C7" w:rsidRDefault="00F25E5D" w:rsidP="00F25E5D">
            <w:pPr>
              <w:pStyle w:val="FreeForm"/>
              <w:jc w:val="center"/>
              <w:rPr>
                <w:rFonts w:ascii="Arial" w:hAnsi="Arial" w:cs="Arial"/>
                <w:bCs/>
                <w:sz w:val="16"/>
                <w:szCs w:val="16"/>
                <w:lang w:val="es-CO"/>
              </w:rPr>
            </w:pPr>
            <w:r>
              <w:rPr>
                <w:rFonts w:ascii="Arial" w:hAnsi="Arial" w:cs="Arial"/>
                <w:bCs/>
                <w:sz w:val="16"/>
                <w:szCs w:val="16"/>
                <w:lang w:val="es-CO"/>
              </w:rPr>
              <w:t>N/A</w:t>
            </w:r>
          </w:p>
        </w:tc>
        <w:tc>
          <w:tcPr>
            <w:tcW w:w="2341" w:type="dxa"/>
          </w:tcPr>
          <w:p w14:paraId="14967493" w14:textId="4E6E2A47" w:rsidR="00C03DF2" w:rsidRPr="00EC11C7" w:rsidRDefault="0071484C" w:rsidP="0071484C">
            <w:pPr>
              <w:pStyle w:val="FreeForm"/>
              <w:jc w:val="both"/>
              <w:rPr>
                <w:rFonts w:ascii="Arial" w:hAnsi="Arial" w:cs="Arial"/>
                <w:bCs/>
                <w:sz w:val="16"/>
                <w:szCs w:val="16"/>
                <w:lang w:val="es-CO"/>
              </w:rPr>
            </w:pPr>
            <w:r>
              <w:rPr>
                <w:rFonts w:ascii="Arial" w:hAnsi="Arial" w:cs="Arial"/>
                <w:bCs/>
                <w:sz w:val="16"/>
                <w:szCs w:val="16"/>
                <w:lang w:val="es-CO"/>
              </w:rPr>
              <w:t>Botón que envía el mensaje a los usuarios asociados a la conversación</w:t>
            </w:r>
          </w:p>
        </w:tc>
      </w:tr>
      <w:tr w:rsidR="00C03DF2" w:rsidRPr="00EC11C7" w14:paraId="69BDC012" w14:textId="77777777" w:rsidTr="00C03DF2">
        <w:tc>
          <w:tcPr>
            <w:tcW w:w="9781" w:type="dxa"/>
            <w:gridSpan w:val="8"/>
          </w:tcPr>
          <w:p w14:paraId="7EE9C880" w14:textId="615B091B" w:rsidR="00C03DF2" w:rsidRPr="00EC11C7" w:rsidRDefault="0071484C" w:rsidP="00C03DF2">
            <w:pPr>
              <w:pStyle w:val="FreeForm"/>
              <w:jc w:val="center"/>
              <w:rPr>
                <w:rFonts w:ascii="Arial" w:hAnsi="Arial" w:cs="Arial"/>
                <w:bCs/>
                <w:sz w:val="16"/>
                <w:szCs w:val="16"/>
                <w:u w:val="single"/>
                <w:lang w:val="es-CO"/>
              </w:rPr>
            </w:pPr>
            <w:r>
              <w:rPr>
                <w:rFonts w:ascii="Arial" w:hAnsi="Arial" w:cs="Arial"/>
                <w:b/>
                <w:sz w:val="16"/>
                <w:szCs w:val="16"/>
                <w:lang w:val="es-CO"/>
              </w:rPr>
              <w:t>Nueva comunicación WEB</w:t>
            </w:r>
          </w:p>
        </w:tc>
      </w:tr>
      <w:tr w:rsidR="0071484C" w:rsidRPr="00EC11C7" w14:paraId="4E1F6C12" w14:textId="77777777" w:rsidTr="00C03DF2">
        <w:tc>
          <w:tcPr>
            <w:tcW w:w="9781" w:type="dxa"/>
            <w:gridSpan w:val="8"/>
          </w:tcPr>
          <w:p w14:paraId="47BA38BC" w14:textId="02A52658" w:rsidR="0071484C" w:rsidRPr="0071484C" w:rsidRDefault="0071484C" w:rsidP="00C03DF2">
            <w:pPr>
              <w:pStyle w:val="FreeForm"/>
              <w:jc w:val="center"/>
              <w:rPr>
                <w:rFonts w:ascii="Arial" w:hAnsi="Arial" w:cs="Arial"/>
                <w:b/>
                <w:i/>
                <w:sz w:val="16"/>
                <w:szCs w:val="16"/>
                <w:lang w:val="es-CO"/>
              </w:rPr>
            </w:pPr>
            <w:r w:rsidRPr="0071484C">
              <w:rPr>
                <w:rFonts w:ascii="Arial" w:hAnsi="Arial" w:cs="Arial"/>
                <w:b/>
                <w:i/>
                <w:sz w:val="16"/>
                <w:szCs w:val="16"/>
                <w:lang w:val="es-CO"/>
              </w:rPr>
              <w:t>Sección Empresa</w:t>
            </w:r>
          </w:p>
        </w:tc>
      </w:tr>
      <w:tr w:rsidR="0071484C" w:rsidRPr="00EC11C7" w14:paraId="79B3763C" w14:textId="77777777" w:rsidTr="00C03DF2">
        <w:tc>
          <w:tcPr>
            <w:tcW w:w="1642" w:type="dxa"/>
          </w:tcPr>
          <w:p w14:paraId="2378F480" w14:textId="708F7B72" w:rsidR="0071484C"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Tipo de Identificación</w:t>
            </w:r>
          </w:p>
        </w:tc>
        <w:tc>
          <w:tcPr>
            <w:tcW w:w="1148" w:type="dxa"/>
          </w:tcPr>
          <w:p w14:paraId="72489615" w14:textId="09D38BD3" w:rsidR="0071484C"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65B29DAF" w14:textId="58CC4EA4" w:rsidR="0071484C"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10583EBC" w14:textId="35877D34" w:rsidR="0071484C"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246B64F3" w14:textId="29DB15D3" w:rsidR="0071484C"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70C9006" w14:textId="0A9308C7" w:rsidR="0071484C"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47FE168A" w14:textId="7AC981F4" w:rsidR="0071484C" w:rsidRPr="00EC11C7" w:rsidRDefault="00226960" w:rsidP="00C03DF2">
            <w:pPr>
              <w:pStyle w:val="FreeForm"/>
              <w:jc w:val="both"/>
              <w:rPr>
                <w:rFonts w:ascii="Arial" w:hAnsi="Arial" w:cs="Arial"/>
                <w:bCs/>
                <w:sz w:val="16"/>
                <w:szCs w:val="16"/>
                <w:lang w:val="es-CO"/>
              </w:rPr>
            </w:pPr>
            <w:r>
              <w:rPr>
                <w:rFonts w:ascii="Arial" w:hAnsi="Arial" w:cs="Arial"/>
                <w:bCs/>
                <w:sz w:val="16"/>
                <w:szCs w:val="16"/>
                <w:lang w:val="es-CO"/>
              </w:rPr>
              <w:t>Lista que muestra los tipos de identificación</w:t>
            </w:r>
          </w:p>
        </w:tc>
      </w:tr>
      <w:tr w:rsidR="00C03DF2" w:rsidRPr="00EC11C7" w14:paraId="19A3419C" w14:textId="77777777" w:rsidTr="00C03DF2">
        <w:tc>
          <w:tcPr>
            <w:tcW w:w="1642" w:type="dxa"/>
          </w:tcPr>
          <w:p w14:paraId="2F7E7032" w14:textId="7C0EDC87" w:rsidR="00C03DF2"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Identificación</w:t>
            </w:r>
          </w:p>
        </w:tc>
        <w:tc>
          <w:tcPr>
            <w:tcW w:w="1148" w:type="dxa"/>
          </w:tcPr>
          <w:p w14:paraId="20A2F918" w14:textId="3C287186" w:rsidR="00C03DF2"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273AD9C6" w14:textId="7A5BF9B5"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w:t>
            </w:r>
            <w:r w:rsidR="00C03DF2" w:rsidRPr="00EC11C7">
              <w:rPr>
                <w:rFonts w:ascii="Arial" w:hAnsi="Arial" w:cs="Arial"/>
                <w:bCs/>
                <w:sz w:val="16"/>
                <w:szCs w:val="16"/>
                <w:lang w:val="es-CO"/>
              </w:rPr>
              <w:t>umérico</w:t>
            </w:r>
          </w:p>
        </w:tc>
        <w:tc>
          <w:tcPr>
            <w:tcW w:w="879" w:type="dxa"/>
            <w:gridSpan w:val="2"/>
          </w:tcPr>
          <w:p w14:paraId="17C1426B"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6C1DD344"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12</w:t>
            </w:r>
          </w:p>
        </w:tc>
        <w:tc>
          <w:tcPr>
            <w:tcW w:w="1266" w:type="dxa"/>
          </w:tcPr>
          <w:p w14:paraId="4F3ED415" w14:textId="45C463F4"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385B178D" w14:textId="00C653C4" w:rsidR="00C03DF2" w:rsidRPr="00EC11C7" w:rsidRDefault="00226960" w:rsidP="00C03DF2">
            <w:pPr>
              <w:pStyle w:val="FreeForm"/>
              <w:jc w:val="both"/>
              <w:rPr>
                <w:rFonts w:ascii="Arial" w:hAnsi="Arial" w:cs="Arial"/>
                <w:bCs/>
                <w:sz w:val="16"/>
                <w:szCs w:val="16"/>
                <w:lang w:val="es-CO"/>
              </w:rPr>
            </w:pPr>
            <w:r>
              <w:rPr>
                <w:rFonts w:ascii="Arial" w:hAnsi="Arial" w:cs="Arial"/>
                <w:bCs/>
                <w:sz w:val="16"/>
                <w:szCs w:val="16"/>
                <w:lang w:val="es-CO"/>
              </w:rPr>
              <w:t>Campo para ingresar la identificación de la empresa para iniciar una conversación</w:t>
            </w:r>
          </w:p>
        </w:tc>
      </w:tr>
      <w:tr w:rsidR="0071484C" w:rsidRPr="00EC11C7" w14:paraId="5C1A53A0" w14:textId="77777777" w:rsidTr="00C03DF2">
        <w:tc>
          <w:tcPr>
            <w:tcW w:w="1642" w:type="dxa"/>
          </w:tcPr>
          <w:p w14:paraId="3B4FF3CD" w14:textId="1CDC3BA3" w:rsidR="0071484C"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Seleccionar</w:t>
            </w:r>
          </w:p>
        </w:tc>
        <w:tc>
          <w:tcPr>
            <w:tcW w:w="1148" w:type="dxa"/>
          </w:tcPr>
          <w:p w14:paraId="0548CE00" w14:textId="7697E38A" w:rsidR="0071484C"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55139743" w14:textId="4966E383" w:rsidR="0071484C"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6B9EC732" w14:textId="0B32E625" w:rsidR="0071484C"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454CAB8B" w14:textId="3AB3CCD8" w:rsidR="0071484C"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95DE05E" w14:textId="1EC6452D" w:rsidR="0071484C"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11754D12" w14:textId="5763D787" w:rsidR="0071484C" w:rsidRPr="00EC11C7" w:rsidRDefault="00226960" w:rsidP="00C03DF2">
            <w:pPr>
              <w:pStyle w:val="FreeForm"/>
              <w:jc w:val="both"/>
              <w:rPr>
                <w:rFonts w:ascii="Arial" w:hAnsi="Arial" w:cs="Arial"/>
                <w:bCs/>
                <w:sz w:val="16"/>
                <w:szCs w:val="16"/>
                <w:lang w:val="es-CO"/>
              </w:rPr>
            </w:pPr>
            <w:r>
              <w:rPr>
                <w:rFonts w:ascii="Arial" w:hAnsi="Arial" w:cs="Arial"/>
                <w:bCs/>
                <w:sz w:val="16"/>
                <w:szCs w:val="16"/>
                <w:lang w:val="es-CO"/>
              </w:rPr>
              <w:t>Botón que consulta en SIARP los datos de la empresa</w:t>
            </w:r>
          </w:p>
        </w:tc>
      </w:tr>
      <w:tr w:rsidR="00C03DF2" w:rsidRPr="00EC11C7" w14:paraId="220E00D5" w14:textId="77777777" w:rsidTr="00C03DF2">
        <w:tc>
          <w:tcPr>
            <w:tcW w:w="1642" w:type="dxa"/>
          </w:tcPr>
          <w:p w14:paraId="2718B8CB"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Razón Social</w:t>
            </w:r>
          </w:p>
        </w:tc>
        <w:tc>
          <w:tcPr>
            <w:tcW w:w="1148" w:type="dxa"/>
          </w:tcPr>
          <w:p w14:paraId="7A760348" w14:textId="04F0797B" w:rsidR="00C03DF2"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C68E28F"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7EC85619"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669BE83A"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100</w:t>
            </w:r>
          </w:p>
        </w:tc>
        <w:tc>
          <w:tcPr>
            <w:tcW w:w="1266" w:type="dxa"/>
          </w:tcPr>
          <w:p w14:paraId="0628EFB0" w14:textId="3758867F"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6B7FD4A7" w14:textId="520A6795" w:rsidR="00C03DF2" w:rsidRPr="00EC11C7" w:rsidRDefault="007D6FA3" w:rsidP="00C03DF2">
            <w:pPr>
              <w:pStyle w:val="FreeForm"/>
              <w:jc w:val="both"/>
              <w:rPr>
                <w:rFonts w:ascii="Arial" w:hAnsi="Arial" w:cs="Arial"/>
                <w:bCs/>
                <w:sz w:val="16"/>
                <w:szCs w:val="16"/>
                <w:lang w:val="es-CO"/>
              </w:rPr>
            </w:pPr>
            <w:r>
              <w:rPr>
                <w:rFonts w:ascii="Arial" w:hAnsi="Arial" w:cs="Arial"/>
                <w:bCs/>
                <w:sz w:val="16"/>
                <w:szCs w:val="16"/>
                <w:lang w:val="es-CO"/>
              </w:rPr>
              <w:t>Muestra la razón social de la empresa consultada en SIARP</w:t>
            </w:r>
          </w:p>
        </w:tc>
      </w:tr>
      <w:tr w:rsidR="00C03DF2" w:rsidRPr="00EC11C7" w14:paraId="050226B0" w14:textId="77777777" w:rsidTr="00C03DF2">
        <w:tc>
          <w:tcPr>
            <w:tcW w:w="1642" w:type="dxa"/>
          </w:tcPr>
          <w:p w14:paraId="0E42B017" w14:textId="7BB4E2C3" w:rsidR="00C03DF2"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Representante legal</w:t>
            </w:r>
          </w:p>
        </w:tc>
        <w:tc>
          <w:tcPr>
            <w:tcW w:w="1148" w:type="dxa"/>
          </w:tcPr>
          <w:p w14:paraId="2F6A2B7D"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No</w:t>
            </w:r>
          </w:p>
        </w:tc>
        <w:tc>
          <w:tcPr>
            <w:tcW w:w="1604" w:type="dxa"/>
          </w:tcPr>
          <w:p w14:paraId="171318AE" w14:textId="6E3C06A4"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Texto</w:t>
            </w:r>
          </w:p>
        </w:tc>
        <w:tc>
          <w:tcPr>
            <w:tcW w:w="879" w:type="dxa"/>
            <w:gridSpan w:val="2"/>
          </w:tcPr>
          <w:p w14:paraId="52A67C83"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58039B5C" w14:textId="0BBDACDF"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D6BF63C" w14:textId="24E9B077"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51D21F28" w14:textId="38120511" w:rsidR="00C03DF2" w:rsidRPr="00EC11C7" w:rsidRDefault="007D6FA3" w:rsidP="007D6FA3">
            <w:pPr>
              <w:pStyle w:val="FreeForm"/>
              <w:jc w:val="both"/>
              <w:rPr>
                <w:rFonts w:ascii="Arial" w:hAnsi="Arial" w:cs="Arial"/>
                <w:bCs/>
                <w:sz w:val="16"/>
                <w:szCs w:val="16"/>
                <w:lang w:val="es-CO"/>
              </w:rPr>
            </w:pPr>
            <w:r>
              <w:rPr>
                <w:rFonts w:ascii="Arial" w:hAnsi="Arial" w:cs="Arial"/>
                <w:bCs/>
                <w:sz w:val="16"/>
                <w:szCs w:val="16"/>
                <w:lang w:val="es-CO"/>
              </w:rPr>
              <w:t>Muestra el representante legal de la empresa. Información de SIARP</w:t>
            </w:r>
          </w:p>
        </w:tc>
      </w:tr>
      <w:tr w:rsidR="00C03DF2" w:rsidRPr="00EC11C7" w14:paraId="2D91F868" w14:textId="77777777" w:rsidTr="00C03DF2">
        <w:tc>
          <w:tcPr>
            <w:tcW w:w="1642" w:type="dxa"/>
          </w:tcPr>
          <w:p w14:paraId="3E92E9A8" w14:textId="30D86C23" w:rsidR="00C03DF2"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Sucursal</w:t>
            </w:r>
          </w:p>
        </w:tc>
        <w:tc>
          <w:tcPr>
            <w:tcW w:w="1148" w:type="dxa"/>
          </w:tcPr>
          <w:p w14:paraId="251AA2F5"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No</w:t>
            </w:r>
          </w:p>
        </w:tc>
        <w:tc>
          <w:tcPr>
            <w:tcW w:w="1604" w:type="dxa"/>
          </w:tcPr>
          <w:p w14:paraId="09EA4B14" w14:textId="77777777" w:rsidR="00C03DF2" w:rsidRPr="00EC11C7" w:rsidRDefault="00C03DF2"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7C4EE8F9"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7A4C86D3" w14:textId="1F65502C"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4DD3BEB" w14:textId="069DAD26"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16509C89" w14:textId="1EDEB17F" w:rsidR="00C03DF2" w:rsidRPr="00EC11C7" w:rsidRDefault="007D6FA3" w:rsidP="007D6FA3">
            <w:pPr>
              <w:pStyle w:val="FreeForm"/>
              <w:jc w:val="both"/>
              <w:rPr>
                <w:rFonts w:ascii="Arial" w:hAnsi="Arial" w:cs="Arial"/>
                <w:bCs/>
                <w:sz w:val="16"/>
                <w:szCs w:val="16"/>
                <w:lang w:val="es-CO"/>
              </w:rPr>
            </w:pPr>
            <w:r>
              <w:rPr>
                <w:rFonts w:ascii="Arial" w:hAnsi="Arial" w:cs="Arial"/>
                <w:bCs/>
                <w:sz w:val="16"/>
                <w:szCs w:val="16"/>
                <w:lang w:val="es-CO"/>
              </w:rPr>
              <w:t>Muestra la sucursal de atención de Positiva</w:t>
            </w:r>
            <w:r w:rsidR="00C03DF2" w:rsidRPr="00EC11C7">
              <w:rPr>
                <w:rFonts w:ascii="Arial" w:hAnsi="Arial" w:cs="Arial"/>
                <w:bCs/>
                <w:sz w:val="16"/>
                <w:szCs w:val="16"/>
                <w:lang w:val="es-CO"/>
              </w:rPr>
              <w:t>.</w:t>
            </w:r>
          </w:p>
        </w:tc>
      </w:tr>
      <w:tr w:rsidR="00C03DF2" w:rsidRPr="00EC11C7" w14:paraId="73528F15" w14:textId="77777777" w:rsidTr="00C03DF2">
        <w:tc>
          <w:tcPr>
            <w:tcW w:w="9781" w:type="dxa"/>
            <w:gridSpan w:val="8"/>
          </w:tcPr>
          <w:p w14:paraId="093C8F4F" w14:textId="2BE407AD" w:rsidR="00C03DF2" w:rsidRPr="00EC11C7" w:rsidRDefault="0071484C" w:rsidP="00C03DF2">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Tema de Comunicación</w:t>
            </w:r>
          </w:p>
        </w:tc>
      </w:tr>
      <w:tr w:rsidR="00C03DF2" w:rsidRPr="002221CA" w14:paraId="33E4D516" w14:textId="77777777" w:rsidTr="00C03DF2">
        <w:tc>
          <w:tcPr>
            <w:tcW w:w="1642" w:type="dxa"/>
          </w:tcPr>
          <w:p w14:paraId="4148111B" w14:textId="674929EF" w:rsidR="00C03DF2" w:rsidRPr="002221CA" w:rsidRDefault="0071484C" w:rsidP="00C03DF2">
            <w:pPr>
              <w:pStyle w:val="FreeForm"/>
              <w:rPr>
                <w:rFonts w:ascii="Arial" w:hAnsi="Arial" w:cs="Arial"/>
                <w:bCs/>
                <w:sz w:val="14"/>
                <w:szCs w:val="16"/>
                <w:lang w:val="es-CO"/>
              </w:rPr>
            </w:pPr>
            <w:r w:rsidRPr="002221CA">
              <w:rPr>
                <w:rFonts w:ascii="Arial" w:hAnsi="Arial" w:cs="Arial"/>
                <w:bCs/>
                <w:sz w:val="14"/>
                <w:szCs w:val="16"/>
                <w:lang w:val="es-CO"/>
              </w:rPr>
              <w:t>Tema de comunicación</w:t>
            </w:r>
          </w:p>
        </w:tc>
        <w:tc>
          <w:tcPr>
            <w:tcW w:w="1148" w:type="dxa"/>
          </w:tcPr>
          <w:p w14:paraId="04C50683" w14:textId="4FC67237" w:rsidR="00C03DF2" w:rsidRPr="002221CA" w:rsidRDefault="0071484C" w:rsidP="00C03DF2">
            <w:pPr>
              <w:pStyle w:val="FreeForm"/>
              <w:jc w:val="center"/>
              <w:rPr>
                <w:rFonts w:ascii="Arial" w:hAnsi="Arial" w:cs="Arial"/>
                <w:bCs/>
                <w:sz w:val="14"/>
                <w:szCs w:val="16"/>
                <w:lang w:val="es-CO"/>
              </w:rPr>
            </w:pPr>
            <w:r w:rsidRPr="002221CA">
              <w:rPr>
                <w:rFonts w:ascii="Arial" w:hAnsi="Arial" w:cs="Arial"/>
                <w:bCs/>
                <w:sz w:val="14"/>
                <w:szCs w:val="16"/>
                <w:lang w:val="es-CO"/>
              </w:rPr>
              <w:t>Si</w:t>
            </w:r>
          </w:p>
        </w:tc>
        <w:tc>
          <w:tcPr>
            <w:tcW w:w="1604" w:type="dxa"/>
          </w:tcPr>
          <w:p w14:paraId="159790EE" w14:textId="76ADEF02" w:rsidR="00C03DF2" w:rsidRPr="002221CA" w:rsidRDefault="004143A8" w:rsidP="00C03DF2">
            <w:pPr>
              <w:pStyle w:val="FreeForm"/>
              <w:jc w:val="center"/>
              <w:rPr>
                <w:rFonts w:ascii="Arial" w:hAnsi="Arial" w:cs="Arial"/>
                <w:bCs/>
                <w:sz w:val="14"/>
                <w:szCs w:val="16"/>
                <w:lang w:val="es-CO"/>
              </w:rPr>
            </w:pPr>
            <w:r w:rsidRPr="002221CA">
              <w:rPr>
                <w:rFonts w:ascii="Arial" w:hAnsi="Arial" w:cs="Arial"/>
                <w:bCs/>
                <w:sz w:val="14"/>
                <w:szCs w:val="16"/>
                <w:lang w:val="es-CO"/>
              </w:rPr>
              <w:t>Lista</w:t>
            </w:r>
          </w:p>
        </w:tc>
        <w:tc>
          <w:tcPr>
            <w:tcW w:w="879" w:type="dxa"/>
            <w:gridSpan w:val="2"/>
          </w:tcPr>
          <w:p w14:paraId="729FBCEB" w14:textId="77777777" w:rsidR="00C03DF2" w:rsidRPr="002221CA" w:rsidRDefault="00C03DF2" w:rsidP="00C03DF2">
            <w:pPr>
              <w:pStyle w:val="FreeForm"/>
              <w:rPr>
                <w:rFonts w:ascii="Arial" w:hAnsi="Arial" w:cs="Arial"/>
                <w:bCs/>
                <w:sz w:val="14"/>
                <w:szCs w:val="16"/>
                <w:lang w:val="es-CO"/>
              </w:rPr>
            </w:pPr>
            <w:r w:rsidRPr="002221CA">
              <w:rPr>
                <w:rFonts w:ascii="Arial" w:hAnsi="Arial" w:cs="Arial"/>
                <w:bCs/>
                <w:sz w:val="14"/>
                <w:szCs w:val="16"/>
                <w:lang w:val="es-CO"/>
              </w:rPr>
              <w:t>N/A</w:t>
            </w:r>
          </w:p>
        </w:tc>
        <w:tc>
          <w:tcPr>
            <w:tcW w:w="901" w:type="dxa"/>
          </w:tcPr>
          <w:p w14:paraId="751F87FE" w14:textId="2D4F97FB" w:rsidR="00C03DF2" w:rsidRPr="002221CA" w:rsidRDefault="004143A8" w:rsidP="00C03DF2">
            <w:pPr>
              <w:pStyle w:val="FreeForm"/>
              <w:jc w:val="center"/>
              <w:rPr>
                <w:rFonts w:ascii="Arial" w:hAnsi="Arial" w:cs="Arial"/>
                <w:bCs/>
                <w:sz w:val="14"/>
                <w:szCs w:val="16"/>
                <w:lang w:val="es-CO"/>
              </w:rPr>
            </w:pPr>
            <w:r w:rsidRPr="002221CA">
              <w:rPr>
                <w:rFonts w:ascii="Arial" w:hAnsi="Arial" w:cs="Arial"/>
                <w:bCs/>
                <w:sz w:val="14"/>
                <w:szCs w:val="16"/>
                <w:lang w:val="es-CO"/>
              </w:rPr>
              <w:t>N/A</w:t>
            </w:r>
          </w:p>
        </w:tc>
        <w:tc>
          <w:tcPr>
            <w:tcW w:w="1266" w:type="dxa"/>
          </w:tcPr>
          <w:p w14:paraId="55B10898" w14:textId="6186395F" w:rsidR="00C03DF2" w:rsidRPr="002221CA" w:rsidRDefault="004143A8" w:rsidP="00C03DF2">
            <w:pPr>
              <w:pStyle w:val="FreeForm"/>
              <w:rPr>
                <w:rFonts w:ascii="Arial" w:hAnsi="Arial" w:cs="Arial"/>
                <w:bCs/>
                <w:sz w:val="14"/>
                <w:szCs w:val="16"/>
                <w:lang w:val="es-CO"/>
              </w:rPr>
            </w:pPr>
            <w:r w:rsidRPr="002221CA">
              <w:rPr>
                <w:rFonts w:ascii="Arial" w:hAnsi="Arial" w:cs="Arial"/>
                <w:bCs/>
                <w:sz w:val="14"/>
                <w:szCs w:val="16"/>
                <w:lang w:val="es-CO"/>
              </w:rPr>
              <w:t>N/A</w:t>
            </w:r>
          </w:p>
        </w:tc>
        <w:tc>
          <w:tcPr>
            <w:tcW w:w="2341" w:type="dxa"/>
          </w:tcPr>
          <w:p w14:paraId="03A389A9" w14:textId="0EB324DB" w:rsidR="00C03DF2" w:rsidRPr="002221CA" w:rsidRDefault="007D6FA3" w:rsidP="00C03DF2">
            <w:pPr>
              <w:pStyle w:val="FreeForm"/>
              <w:jc w:val="both"/>
              <w:rPr>
                <w:rFonts w:ascii="Arial" w:hAnsi="Arial" w:cs="Arial"/>
                <w:bCs/>
                <w:sz w:val="14"/>
                <w:szCs w:val="16"/>
                <w:lang w:val="es-CO"/>
              </w:rPr>
            </w:pPr>
            <w:r w:rsidRPr="002221CA">
              <w:rPr>
                <w:rFonts w:ascii="Arial" w:hAnsi="Arial" w:cs="Arial"/>
                <w:bCs/>
                <w:sz w:val="14"/>
                <w:szCs w:val="16"/>
                <w:lang w:val="es-CO"/>
              </w:rPr>
              <w:t>Lista desplegable que trae los tema de conversaciones predeterminadas.</w:t>
            </w:r>
          </w:p>
        </w:tc>
      </w:tr>
      <w:tr w:rsidR="00C03DF2" w:rsidRPr="00EC11C7" w14:paraId="5113D97E" w14:textId="77777777" w:rsidTr="00C03DF2">
        <w:tc>
          <w:tcPr>
            <w:tcW w:w="9781" w:type="dxa"/>
            <w:gridSpan w:val="8"/>
          </w:tcPr>
          <w:p w14:paraId="1E662E88" w14:textId="6721194E" w:rsidR="00C03DF2" w:rsidRPr="00EC11C7" w:rsidRDefault="0071484C" w:rsidP="00C03DF2">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Grupo de Comunicación</w:t>
            </w:r>
          </w:p>
        </w:tc>
      </w:tr>
      <w:tr w:rsidR="00C03DF2" w:rsidRPr="00EC11C7" w14:paraId="0A21CE98" w14:textId="77777777" w:rsidTr="00C03DF2">
        <w:tc>
          <w:tcPr>
            <w:tcW w:w="1642" w:type="dxa"/>
          </w:tcPr>
          <w:p w14:paraId="018B988F" w14:textId="3BD2BC76" w:rsidR="00C03DF2" w:rsidRPr="00EC11C7" w:rsidRDefault="0071484C" w:rsidP="002221CA">
            <w:pPr>
              <w:pStyle w:val="FreeForm"/>
              <w:rPr>
                <w:rFonts w:ascii="Arial" w:hAnsi="Arial" w:cs="Arial"/>
                <w:bCs/>
                <w:sz w:val="16"/>
                <w:szCs w:val="16"/>
                <w:lang w:val="es-CO"/>
              </w:rPr>
            </w:pPr>
            <w:r>
              <w:rPr>
                <w:rFonts w:ascii="Arial" w:hAnsi="Arial" w:cs="Arial"/>
                <w:bCs/>
                <w:sz w:val="16"/>
                <w:szCs w:val="16"/>
                <w:lang w:val="es-CO"/>
              </w:rPr>
              <w:t xml:space="preserve">Tipo de </w:t>
            </w:r>
            <w:r w:rsidR="002221CA">
              <w:rPr>
                <w:rFonts w:ascii="Arial" w:hAnsi="Arial" w:cs="Arial"/>
                <w:bCs/>
                <w:sz w:val="16"/>
                <w:szCs w:val="16"/>
                <w:lang w:val="es-CO"/>
              </w:rPr>
              <w:t>Documento</w:t>
            </w:r>
          </w:p>
        </w:tc>
        <w:tc>
          <w:tcPr>
            <w:tcW w:w="1148" w:type="dxa"/>
          </w:tcPr>
          <w:p w14:paraId="63685AFF" w14:textId="3C7F271D" w:rsidR="00C03DF2"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3577D98E" w14:textId="3A033892" w:rsidR="00C03DF2" w:rsidRPr="00EC11C7" w:rsidRDefault="002221CA" w:rsidP="004143A8">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51E1F79F"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64E58333" w14:textId="059A5058"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53E71FB5" w14:textId="0C08F805"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64B836F9" w14:textId="768CFB5F" w:rsidR="00C03DF2" w:rsidRPr="00EC11C7" w:rsidRDefault="00BB21A2" w:rsidP="002221CA">
            <w:pPr>
              <w:pStyle w:val="FreeForm"/>
              <w:jc w:val="both"/>
              <w:rPr>
                <w:rFonts w:ascii="Arial" w:hAnsi="Arial" w:cs="Arial"/>
                <w:bCs/>
                <w:sz w:val="16"/>
                <w:szCs w:val="16"/>
                <w:lang w:val="es-CO"/>
              </w:rPr>
            </w:pPr>
            <w:r>
              <w:rPr>
                <w:rFonts w:ascii="Arial" w:hAnsi="Arial" w:cs="Arial"/>
                <w:bCs/>
                <w:sz w:val="16"/>
                <w:szCs w:val="16"/>
                <w:lang w:val="es-CO"/>
              </w:rPr>
              <w:t xml:space="preserve">La lista debe cargar los </w:t>
            </w:r>
            <w:r w:rsidR="002221CA">
              <w:rPr>
                <w:rFonts w:ascii="Arial" w:hAnsi="Arial" w:cs="Arial"/>
                <w:bCs/>
                <w:sz w:val="16"/>
                <w:szCs w:val="16"/>
                <w:lang w:val="es-CO"/>
              </w:rPr>
              <w:t>tipos de documentos del sistema</w:t>
            </w:r>
          </w:p>
        </w:tc>
      </w:tr>
      <w:tr w:rsidR="002221CA" w:rsidRPr="00EC11C7" w14:paraId="595F3B6C" w14:textId="77777777" w:rsidTr="00C03DF2">
        <w:tc>
          <w:tcPr>
            <w:tcW w:w="1642" w:type="dxa"/>
          </w:tcPr>
          <w:p w14:paraId="6F17B762" w14:textId="036D9358" w:rsidR="002221CA" w:rsidRDefault="002221CA" w:rsidP="00C03DF2">
            <w:pPr>
              <w:pStyle w:val="FreeForm"/>
              <w:rPr>
                <w:rFonts w:ascii="Arial" w:hAnsi="Arial" w:cs="Arial"/>
                <w:bCs/>
                <w:sz w:val="16"/>
                <w:szCs w:val="16"/>
                <w:lang w:val="es-CO"/>
              </w:rPr>
            </w:pPr>
            <w:r>
              <w:rPr>
                <w:rFonts w:ascii="Arial" w:hAnsi="Arial" w:cs="Arial"/>
                <w:bCs/>
                <w:sz w:val="16"/>
                <w:szCs w:val="16"/>
                <w:lang w:val="es-CO"/>
              </w:rPr>
              <w:t>Identificación</w:t>
            </w:r>
          </w:p>
        </w:tc>
        <w:tc>
          <w:tcPr>
            <w:tcW w:w="1148" w:type="dxa"/>
          </w:tcPr>
          <w:p w14:paraId="7BE32E9F" w14:textId="490A2D0B" w:rsidR="002221CA" w:rsidRDefault="002221CA"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55808C10" w14:textId="6D20CDC8" w:rsidR="002221CA" w:rsidRDefault="002221CA" w:rsidP="004143A8">
            <w:pPr>
              <w:pStyle w:val="FreeForm"/>
              <w:jc w:val="center"/>
              <w:rPr>
                <w:rFonts w:ascii="Arial" w:hAnsi="Arial" w:cs="Arial"/>
                <w:bCs/>
                <w:sz w:val="16"/>
                <w:szCs w:val="16"/>
                <w:lang w:val="es-CO"/>
              </w:rPr>
            </w:pPr>
            <w:r>
              <w:rPr>
                <w:rFonts w:ascii="Arial" w:hAnsi="Arial" w:cs="Arial"/>
                <w:bCs/>
                <w:sz w:val="16"/>
                <w:szCs w:val="16"/>
                <w:lang w:val="es-CO"/>
              </w:rPr>
              <w:t>Alfanumérico</w:t>
            </w:r>
          </w:p>
        </w:tc>
        <w:tc>
          <w:tcPr>
            <w:tcW w:w="879" w:type="dxa"/>
            <w:gridSpan w:val="2"/>
          </w:tcPr>
          <w:p w14:paraId="3F8A16DB" w14:textId="5ABB2747" w:rsidR="002221CA" w:rsidRPr="00EC11C7" w:rsidRDefault="002221CA"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2F9BAF9E" w14:textId="58DEC1F5" w:rsidR="002221CA" w:rsidRDefault="002221CA"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2AD14FF" w14:textId="74C3B4CF" w:rsidR="002221CA" w:rsidRDefault="002221CA"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450B30E3" w14:textId="2ABEFC64" w:rsidR="002221CA" w:rsidRDefault="002221CA" w:rsidP="00C03DF2">
            <w:pPr>
              <w:pStyle w:val="FreeForm"/>
              <w:jc w:val="both"/>
              <w:rPr>
                <w:rFonts w:ascii="Arial" w:hAnsi="Arial" w:cs="Arial"/>
                <w:bCs/>
                <w:sz w:val="16"/>
                <w:szCs w:val="16"/>
                <w:lang w:val="es-CO"/>
              </w:rPr>
            </w:pPr>
            <w:r>
              <w:rPr>
                <w:rFonts w:ascii="Arial" w:hAnsi="Arial" w:cs="Arial"/>
                <w:bCs/>
                <w:sz w:val="16"/>
                <w:szCs w:val="16"/>
                <w:lang w:val="es-CO"/>
              </w:rPr>
              <w:t>Campo que permite ingresar la numero de identificación para agregar al grupo de comunicación</w:t>
            </w:r>
          </w:p>
        </w:tc>
      </w:tr>
      <w:tr w:rsidR="00C03DF2" w:rsidRPr="00EC11C7" w14:paraId="7FBE1704" w14:textId="77777777" w:rsidTr="00C03DF2">
        <w:tc>
          <w:tcPr>
            <w:tcW w:w="1642" w:type="dxa"/>
          </w:tcPr>
          <w:p w14:paraId="4DFF526B" w14:textId="12934F36" w:rsidR="00C03DF2"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Nombre de usuario</w:t>
            </w:r>
          </w:p>
        </w:tc>
        <w:tc>
          <w:tcPr>
            <w:tcW w:w="1148" w:type="dxa"/>
          </w:tcPr>
          <w:p w14:paraId="5709AB5C" w14:textId="2C29E55E" w:rsidR="00C03DF2"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28FFD61E" w14:textId="30557D78" w:rsidR="00C03DF2" w:rsidRPr="00EC11C7" w:rsidRDefault="002221CA" w:rsidP="00C03DF2">
            <w:pPr>
              <w:pStyle w:val="FreeForm"/>
              <w:jc w:val="center"/>
              <w:rPr>
                <w:rFonts w:ascii="Arial" w:hAnsi="Arial" w:cs="Arial"/>
                <w:bCs/>
                <w:sz w:val="16"/>
                <w:szCs w:val="16"/>
                <w:lang w:val="es-CO"/>
              </w:rPr>
            </w:pPr>
            <w:r>
              <w:rPr>
                <w:rFonts w:ascii="Arial" w:hAnsi="Arial" w:cs="Arial"/>
                <w:bCs/>
                <w:sz w:val="16"/>
                <w:szCs w:val="16"/>
                <w:lang w:val="es-CO"/>
              </w:rPr>
              <w:t>Alfanumérico</w:t>
            </w:r>
          </w:p>
        </w:tc>
        <w:tc>
          <w:tcPr>
            <w:tcW w:w="879" w:type="dxa"/>
            <w:gridSpan w:val="2"/>
          </w:tcPr>
          <w:p w14:paraId="79C613BD"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3EF02781" w14:textId="6D3FB67B"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E2864CB" w14:textId="40488385"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0EAF8CED" w14:textId="6846FA38" w:rsidR="00C03DF2" w:rsidRPr="00EC11C7" w:rsidRDefault="002221CA" w:rsidP="002221CA">
            <w:pPr>
              <w:pStyle w:val="FreeForm"/>
              <w:jc w:val="both"/>
              <w:rPr>
                <w:rFonts w:ascii="Arial" w:hAnsi="Arial" w:cs="Arial"/>
                <w:bCs/>
                <w:sz w:val="16"/>
                <w:szCs w:val="16"/>
                <w:lang w:val="es-CO"/>
              </w:rPr>
            </w:pPr>
            <w:r>
              <w:rPr>
                <w:rFonts w:ascii="Arial" w:hAnsi="Arial" w:cs="Arial"/>
                <w:bCs/>
                <w:sz w:val="16"/>
                <w:szCs w:val="16"/>
                <w:lang w:val="es-CO"/>
              </w:rPr>
              <w:t>Campo que permite buscar por el nombre a un usuario para agregar al grupo de comunicación</w:t>
            </w:r>
          </w:p>
        </w:tc>
      </w:tr>
      <w:tr w:rsidR="002221CA" w:rsidRPr="00EC11C7" w14:paraId="7DB20EF9" w14:textId="77777777" w:rsidTr="00C03DF2">
        <w:tc>
          <w:tcPr>
            <w:tcW w:w="1642" w:type="dxa"/>
          </w:tcPr>
          <w:p w14:paraId="0C642F96" w14:textId="0D531D6B" w:rsidR="002221CA" w:rsidRDefault="002221CA" w:rsidP="00C03DF2">
            <w:pPr>
              <w:pStyle w:val="FreeForm"/>
              <w:rPr>
                <w:rFonts w:ascii="Arial" w:hAnsi="Arial" w:cs="Arial"/>
                <w:bCs/>
                <w:sz w:val="16"/>
                <w:szCs w:val="16"/>
                <w:lang w:val="es-CO"/>
              </w:rPr>
            </w:pPr>
            <w:r>
              <w:rPr>
                <w:rFonts w:ascii="Arial" w:hAnsi="Arial" w:cs="Arial"/>
                <w:bCs/>
                <w:sz w:val="16"/>
                <w:szCs w:val="16"/>
                <w:lang w:val="es-CO"/>
              </w:rPr>
              <w:t>Buscar</w:t>
            </w:r>
          </w:p>
        </w:tc>
        <w:tc>
          <w:tcPr>
            <w:tcW w:w="1148" w:type="dxa"/>
          </w:tcPr>
          <w:p w14:paraId="7A82580B" w14:textId="7B8ADB1C" w:rsidR="002221CA" w:rsidRDefault="002221CA"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757893EE" w14:textId="78CC2768" w:rsidR="002221CA" w:rsidRDefault="002221CA"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2DD00E11" w14:textId="4B10B6A5" w:rsidR="002221CA" w:rsidRPr="00EC11C7" w:rsidRDefault="002221CA"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21B87EB7" w14:textId="5B3BA724" w:rsidR="002221CA" w:rsidRDefault="002221CA"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3DE1F278" w14:textId="1A87E9B2" w:rsidR="002221CA" w:rsidRDefault="002221CA"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201FC415" w14:textId="20B92DB5" w:rsidR="002221CA" w:rsidRDefault="002221CA" w:rsidP="002221CA">
            <w:pPr>
              <w:pStyle w:val="FreeForm"/>
              <w:jc w:val="both"/>
              <w:rPr>
                <w:rFonts w:ascii="Arial" w:hAnsi="Arial" w:cs="Arial"/>
                <w:bCs/>
                <w:sz w:val="16"/>
                <w:szCs w:val="16"/>
                <w:lang w:val="es-CO"/>
              </w:rPr>
            </w:pPr>
            <w:r>
              <w:rPr>
                <w:rFonts w:ascii="Arial" w:hAnsi="Arial" w:cs="Arial"/>
                <w:bCs/>
                <w:sz w:val="16"/>
                <w:szCs w:val="16"/>
                <w:lang w:val="es-CO"/>
              </w:rPr>
              <w:t>Botón que permite consultar según los filtros de búsqueda usuarios.</w:t>
            </w:r>
          </w:p>
        </w:tc>
      </w:tr>
      <w:tr w:rsidR="00C03DF2" w:rsidRPr="00EC11C7" w14:paraId="2431B6C8" w14:textId="77777777" w:rsidTr="00C03DF2">
        <w:tc>
          <w:tcPr>
            <w:tcW w:w="1642" w:type="dxa"/>
          </w:tcPr>
          <w:p w14:paraId="3A85FA20" w14:textId="4ED91A9B" w:rsidR="00C03DF2" w:rsidRPr="00EC11C7" w:rsidRDefault="0071484C" w:rsidP="00C03DF2">
            <w:pPr>
              <w:pStyle w:val="FreeForm"/>
              <w:rPr>
                <w:rFonts w:ascii="Arial" w:hAnsi="Arial" w:cs="Arial"/>
                <w:bCs/>
                <w:sz w:val="16"/>
                <w:szCs w:val="16"/>
                <w:lang w:val="es-CO"/>
              </w:rPr>
            </w:pPr>
            <w:r>
              <w:rPr>
                <w:rFonts w:ascii="Arial" w:hAnsi="Arial" w:cs="Arial"/>
                <w:bCs/>
                <w:sz w:val="16"/>
                <w:szCs w:val="16"/>
                <w:lang w:val="es-CO"/>
              </w:rPr>
              <w:t>Agregar</w:t>
            </w:r>
          </w:p>
        </w:tc>
        <w:tc>
          <w:tcPr>
            <w:tcW w:w="1148" w:type="dxa"/>
          </w:tcPr>
          <w:p w14:paraId="40D97943" w14:textId="37189E50" w:rsidR="00C03DF2" w:rsidRPr="00EC11C7" w:rsidRDefault="0071484C"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720DDECC" w14:textId="47E22356"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192921B0" w14:textId="77777777" w:rsidR="00C03DF2" w:rsidRPr="00EC11C7" w:rsidRDefault="00C03DF2"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59FE0DDD" w14:textId="49728577"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266C895" w14:textId="4976FD4C"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3C29A1D2" w14:textId="4DFB30C3" w:rsidR="00C03DF2" w:rsidRPr="00EC11C7" w:rsidRDefault="00BB21A2" w:rsidP="00C03DF2">
            <w:pPr>
              <w:pStyle w:val="FreeForm"/>
              <w:jc w:val="both"/>
              <w:rPr>
                <w:rFonts w:ascii="Arial" w:hAnsi="Arial" w:cs="Arial"/>
                <w:bCs/>
                <w:sz w:val="16"/>
                <w:szCs w:val="16"/>
                <w:lang w:val="es-CO"/>
              </w:rPr>
            </w:pPr>
            <w:r>
              <w:rPr>
                <w:rFonts w:ascii="Arial" w:hAnsi="Arial" w:cs="Arial"/>
                <w:bCs/>
                <w:sz w:val="16"/>
                <w:szCs w:val="16"/>
                <w:lang w:val="es-CO"/>
              </w:rPr>
              <w:t>Botón que permite agregar a la tabla de usuarios agregados los usuarios que harán parte de la conversación.</w:t>
            </w:r>
          </w:p>
        </w:tc>
      </w:tr>
      <w:tr w:rsidR="004143A8" w:rsidRPr="00EC11C7" w14:paraId="4F778347" w14:textId="77777777" w:rsidTr="004402FB">
        <w:trPr>
          <w:trHeight w:val="58"/>
        </w:trPr>
        <w:tc>
          <w:tcPr>
            <w:tcW w:w="9781" w:type="dxa"/>
            <w:gridSpan w:val="8"/>
          </w:tcPr>
          <w:p w14:paraId="596D4185" w14:textId="35F3550D" w:rsidR="004143A8" w:rsidRPr="00EC11C7" w:rsidRDefault="004143A8" w:rsidP="004143A8">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Grupo de Comunicación – Tabla de usuarios agregados</w:t>
            </w:r>
          </w:p>
        </w:tc>
      </w:tr>
      <w:tr w:rsidR="00C03DF2" w:rsidRPr="00EC11C7" w14:paraId="6A43FD4E" w14:textId="77777777" w:rsidTr="00C03DF2">
        <w:tc>
          <w:tcPr>
            <w:tcW w:w="1642" w:type="dxa"/>
          </w:tcPr>
          <w:p w14:paraId="36F40D37" w14:textId="43B21773"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Rol</w:t>
            </w:r>
          </w:p>
        </w:tc>
        <w:tc>
          <w:tcPr>
            <w:tcW w:w="1148" w:type="dxa"/>
          </w:tcPr>
          <w:p w14:paraId="4BABC954" w14:textId="245C6DDB"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85766E5" w14:textId="252AEEFA"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Texto</w:t>
            </w:r>
          </w:p>
        </w:tc>
        <w:tc>
          <w:tcPr>
            <w:tcW w:w="879" w:type="dxa"/>
            <w:gridSpan w:val="2"/>
          </w:tcPr>
          <w:p w14:paraId="6C132EB0" w14:textId="4F9C970E"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36F30B6D" w14:textId="20FA76B0"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50A273F" w14:textId="43A814EE"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11905CC7" w14:textId="36B2941B" w:rsidR="00C03DF2" w:rsidRPr="00EC11C7" w:rsidRDefault="00BB21A2" w:rsidP="00C03DF2">
            <w:pPr>
              <w:pStyle w:val="FreeForm"/>
              <w:jc w:val="both"/>
              <w:rPr>
                <w:rFonts w:ascii="Arial" w:hAnsi="Arial" w:cs="Arial"/>
                <w:bCs/>
                <w:sz w:val="16"/>
                <w:szCs w:val="16"/>
                <w:lang w:val="es-CO"/>
              </w:rPr>
            </w:pPr>
            <w:r>
              <w:rPr>
                <w:rFonts w:ascii="Arial" w:hAnsi="Arial" w:cs="Arial"/>
                <w:bCs/>
                <w:sz w:val="16"/>
                <w:szCs w:val="16"/>
                <w:lang w:val="es-CO"/>
              </w:rPr>
              <w:t>Muestra el rol del usuario</w:t>
            </w:r>
          </w:p>
        </w:tc>
      </w:tr>
      <w:tr w:rsidR="00C03DF2" w:rsidRPr="00EC11C7" w14:paraId="09493BB3" w14:textId="77777777" w:rsidTr="00C03DF2">
        <w:tc>
          <w:tcPr>
            <w:tcW w:w="1642" w:type="dxa"/>
          </w:tcPr>
          <w:p w14:paraId="4D599052" w14:textId="31BE2A8E"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Nombre de usuario</w:t>
            </w:r>
          </w:p>
        </w:tc>
        <w:tc>
          <w:tcPr>
            <w:tcW w:w="1148" w:type="dxa"/>
          </w:tcPr>
          <w:p w14:paraId="000284B7" w14:textId="5B45AF93"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7BAA1BAC" w14:textId="6384D7EC"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Texto</w:t>
            </w:r>
          </w:p>
        </w:tc>
        <w:tc>
          <w:tcPr>
            <w:tcW w:w="879" w:type="dxa"/>
            <w:gridSpan w:val="2"/>
          </w:tcPr>
          <w:p w14:paraId="47F4825B" w14:textId="446F0D50"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0A39C1D7" w14:textId="432942F5" w:rsidR="00C03DF2"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4CE1458" w14:textId="2237C3E2" w:rsidR="00C03DF2"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50EF597F" w14:textId="23BEE526" w:rsidR="00C03DF2" w:rsidRPr="00EC11C7" w:rsidRDefault="00BB21A2" w:rsidP="00C03DF2">
            <w:pPr>
              <w:pStyle w:val="FreeForm"/>
              <w:jc w:val="both"/>
              <w:rPr>
                <w:rFonts w:ascii="Arial" w:hAnsi="Arial" w:cs="Arial"/>
                <w:bCs/>
                <w:sz w:val="16"/>
                <w:szCs w:val="16"/>
                <w:lang w:val="es-CO"/>
              </w:rPr>
            </w:pPr>
            <w:r>
              <w:rPr>
                <w:rFonts w:ascii="Arial" w:hAnsi="Arial" w:cs="Arial"/>
                <w:bCs/>
                <w:sz w:val="16"/>
                <w:szCs w:val="16"/>
                <w:lang w:val="es-CO"/>
              </w:rPr>
              <w:t>Muestra el nombre del usuario seleccionado</w:t>
            </w:r>
          </w:p>
        </w:tc>
      </w:tr>
      <w:tr w:rsidR="004143A8" w:rsidRPr="00EC11C7" w14:paraId="6471A99E" w14:textId="77777777" w:rsidTr="00C03DF2">
        <w:tc>
          <w:tcPr>
            <w:tcW w:w="1642" w:type="dxa"/>
          </w:tcPr>
          <w:p w14:paraId="468B120D" w14:textId="344E73F3" w:rsidR="004143A8"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Acción - Eliminar</w:t>
            </w:r>
          </w:p>
        </w:tc>
        <w:tc>
          <w:tcPr>
            <w:tcW w:w="1148" w:type="dxa"/>
          </w:tcPr>
          <w:p w14:paraId="60404D7E" w14:textId="52A3AE17" w:rsidR="004143A8"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DE9D3A3" w14:textId="4683F6B7" w:rsidR="004143A8"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2E68C72B" w14:textId="735E8B67" w:rsidR="004143A8"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04AD83E2" w14:textId="0D16EA5A" w:rsidR="004143A8" w:rsidRPr="00EC11C7" w:rsidRDefault="004143A8"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FA91E9D" w14:textId="50626B46" w:rsidR="004143A8" w:rsidRPr="00EC11C7" w:rsidRDefault="004143A8"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660838A3" w14:textId="08AB4354" w:rsidR="004143A8" w:rsidRPr="00EC11C7" w:rsidRDefault="00BB21A2" w:rsidP="00C03DF2">
            <w:pPr>
              <w:pStyle w:val="FreeForm"/>
              <w:jc w:val="both"/>
              <w:rPr>
                <w:rFonts w:ascii="Arial" w:hAnsi="Arial" w:cs="Arial"/>
                <w:bCs/>
                <w:sz w:val="16"/>
                <w:szCs w:val="16"/>
                <w:lang w:val="es-CO"/>
              </w:rPr>
            </w:pPr>
            <w:r>
              <w:rPr>
                <w:rFonts w:ascii="Arial" w:hAnsi="Arial" w:cs="Arial"/>
                <w:bCs/>
                <w:sz w:val="16"/>
                <w:szCs w:val="16"/>
                <w:lang w:val="es-CO"/>
              </w:rPr>
              <w:t>Permite eliminar de la tabla un usuario.</w:t>
            </w:r>
          </w:p>
        </w:tc>
      </w:tr>
      <w:tr w:rsidR="00C03DF2" w:rsidRPr="00EC11C7" w14:paraId="37C15847" w14:textId="77777777" w:rsidTr="00C03DF2">
        <w:tc>
          <w:tcPr>
            <w:tcW w:w="9781" w:type="dxa"/>
            <w:gridSpan w:val="8"/>
          </w:tcPr>
          <w:p w14:paraId="5983FE58" w14:textId="0BDB0CC5" w:rsidR="00C03DF2" w:rsidRPr="00EC11C7" w:rsidRDefault="00226960" w:rsidP="00C03DF2">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Envío de mensaje</w:t>
            </w:r>
          </w:p>
        </w:tc>
      </w:tr>
      <w:tr w:rsidR="00226960" w:rsidRPr="00EC11C7" w14:paraId="2AED0CD7" w14:textId="77777777" w:rsidTr="00C03DF2">
        <w:tc>
          <w:tcPr>
            <w:tcW w:w="1642" w:type="dxa"/>
          </w:tcPr>
          <w:p w14:paraId="0F645B43" w14:textId="62063F75"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 xml:space="preserve">Mensaje </w:t>
            </w:r>
          </w:p>
        </w:tc>
        <w:tc>
          <w:tcPr>
            <w:tcW w:w="1148" w:type="dxa"/>
          </w:tcPr>
          <w:p w14:paraId="180DC70D" w14:textId="3CDF8141"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6399E98E" w14:textId="2F3275C4"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Alfanumérico</w:t>
            </w:r>
          </w:p>
        </w:tc>
        <w:tc>
          <w:tcPr>
            <w:tcW w:w="879" w:type="dxa"/>
            <w:gridSpan w:val="2"/>
          </w:tcPr>
          <w:p w14:paraId="22A1D064" w14:textId="59BAE044"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34C46412" w14:textId="39258D10" w:rsidR="00226960" w:rsidRPr="00EC11C7" w:rsidRDefault="007B6C08" w:rsidP="00C03DF2">
            <w:pPr>
              <w:pStyle w:val="FreeForm"/>
              <w:jc w:val="center"/>
              <w:rPr>
                <w:rFonts w:ascii="Arial" w:hAnsi="Arial" w:cs="Arial"/>
                <w:bCs/>
                <w:sz w:val="16"/>
                <w:szCs w:val="16"/>
                <w:lang w:val="es-CO"/>
              </w:rPr>
            </w:pPr>
            <w:r>
              <w:rPr>
                <w:rFonts w:ascii="Arial" w:hAnsi="Arial" w:cs="Arial"/>
                <w:bCs/>
                <w:sz w:val="16"/>
                <w:szCs w:val="16"/>
                <w:lang w:val="es-CO"/>
              </w:rPr>
              <w:t>500</w:t>
            </w:r>
          </w:p>
        </w:tc>
        <w:tc>
          <w:tcPr>
            <w:tcW w:w="1266" w:type="dxa"/>
          </w:tcPr>
          <w:p w14:paraId="6D3FD4E9" w14:textId="06416A7D"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44D7EEB2" w14:textId="71DBEE49" w:rsidR="00226960" w:rsidRPr="00EC11C7" w:rsidRDefault="00BB21A2" w:rsidP="00C03DF2">
            <w:pPr>
              <w:pStyle w:val="FreeForm"/>
              <w:jc w:val="both"/>
              <w:rPr>
                <w:rFonts w:ascii="Arial" w:hAnsi="Arial" w:cs="Arial"/>
                <w:bCs/>
                <w:sz w:val="16"/>
                <w:szCs w:val="16"/>
                <w:lang w:val="es-CO"/>
              </w:rPr>
            </w:pPr>
            <w:r>
              <w:rPr>
                <w:rFonts w:ascii="Arial" w:hAnsi="Arial" w:cs="Arial"/>
                <w:bCs/>
                <w:sz w:val="16"/>
                <w:szCs w:val="16"/>
                <w:lang w:val="es-CO"/>
              </w:rPr>
              <w:t>Campo de texto que permite registrar el mensaje</w:t>
            </w:r>
          </w:p>
        </w:tc>
      </w:tr>
      <w:tr w:rsidR="00226960" w:rsidRPr="00EC11C7" w14:paraId="0917197C" w14:textId="77777777" w:rsidTr="00C03DF2">
        <w:tc>
          <w:tcPr>
            <w:tcW w:w="1642" w:type="dxa"/>
          </w:tcPr>
          <w:p w14:paraId="63125657" w14:textId="3C0B90B4"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Enlaces o Link</w:t>
            </w:r>
          </w:p>
        </w:tc>
        <w:tc>
          <w:tcPr>
            <w:tcW w:w="1148" w:type="dxa"/>
          </w:tcPr>
          <w:p w14:paraId="51873753" w14:textId="7562B076"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4B623E53" w14:textId="6F924BD1"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Hipervínculo</w:t>
            </w:r>
          </w:p>
        </w:tc>
        <w:tc>
          <w:tcPr>
            <w:tcW w:w="879" w:type="dxa"/>
            <w:gridSpan w:val="2"/>
          </w:tcPr>
          <w:p w14:paraId="12FDC175" w14:textId="713A691E"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2BF36E09" w14:textId="69583D40"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34D12284" w14:textId="169EE773"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5625F439" w14:textId="627A53B7" w:rsidR="00226960" w:rsidRPr="00EC11C7" w:rsidRDefault="007B6C08" w:rsidP="00C03DF2">
            <w:pPr>
              <w:pStyle w:val="FreeForm"/>
              <w:jc w:val="both"/>
              <w:rPr>
                <w:rFonts w:ascii="Arial" w:hAnsi="Arial" w:cs="Arial"/>
                <w:bCs/>
                <w:sz w:val="16"/>
                <w:szCs w:val="16"/>
                <w:lang w:val="es-CO"/>
              </w:rPr>
            </w:pPr>
            <w:r>
              <w:rPr>
                <w:rFonts w:ascii="Arial" w:hAnsi="Arial" w:cs="Arial"/>
                <w:bCs/>
                <w:sz w:val="16"/>
                <w:szCs w:val="16"/>
                <w:lang w:val="es-CO"/>
              </w:rPr>
              <w:t>Campo donde se puede enviar junto a la comunicación un enlace o link de información.</w:t>
            </w:r>
          </w:p>
        </w:tc>
      </w:tr>
      <w:tr w:rsidR="00226960" w:rsidRPr="00EC11C7" w14:paraId="10B0B164" w14:textId="77777777" w:rsidTr="00C03DF2">
        <w:tc>
          <w:tcPr>
            <w:tcW w:w="1642" w:type="dxa"/>
          </w:tcPr>
          <w:p w14:paraId="5639574D" w14:textId="26975DB1"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Crear comunicación</w:t>
            </w:r>
          </w:p>
        </w:tc>
        <w:tc>
          <w:tcPr>
            <w:tcW w:w="1148" w:type="dxa"/>
          </w:tcPr>
          <w:p w14:paraId="70D71A15" w14:textId="59BDC5BC"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0710942A" w14:textId="76A03F13"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2210BE8A" w14:textId="68DF8A9F"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776A7F35" w14:textId="79329FB5" w:rsidR="00226960" w:rsidRPr="00EC11C7" w:rsidRDefault="00226960"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B9F149B" w14:textId="6921D66E" w:rsidR="00226960" w:rsidRPr="00EC11C7" w:rsidRDefault="00226960"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30E65DFE" w14:textId="4E6869B6" w:rsidR="00226960" w:rsidRPr="00EC11C7" w:rsidRDefault="007B6C08" w:rsidP="00C03DF2">
            <w:pPr>
              <w:pStyle w:val="FreeForm"/>
              <w:jc w:val="both"/>
              <w:rPr>
                <w:rFonts w:ascii="Arial" w:hAnsi="Arial" w:cs="Arial"/>
                <w:bCs/>
                <w:sz w:val="16"/>
                <w:szCs w:val="16"/>
                <w:lang w:val="es-CO"/>
              </w:rPr>
            </w:pPr>
            <w:r>
              <w:rPr>
                <w:rFonts w:ascii="Arial" w:hAnsi="Arial" w:cs="Arial"/>
                <w:bCs/>
                <w:sz w:val="16"/>
                <w:szCs w:val="16"/>
                <w:lang w:val="es-CO"/>
              </w:rPr>
              <w:t>Valida los campos obligatorios, Guarda y envía el mensaje a los usuarios registrados en la tabla de usuarios agregados.</w:t>
            </w:r>
          </w:p>
        </w:tc>
      </w:tr>
      <w:tr w:rsidR="00226960" w:rsidRPr="00EC11C7" w14:paraId="2D84900D" w14:textId="77777777" w:rsidTr="00C03DF2">
        <w:tc>
          <w:tcPr>
            <w:tcW w:w="9781" w:type="dxa"/>
            <w:gridSpan w:val="8"/>
          </w:tcPr>
          <w:p w14:paraId="03D56B5D" w14:textId="0716DCDF" w:rsidR="00226960" w:rsidRPr="00EC11C7" w:rsidRDefault="004402FB" w:rsidP="00C03DF2">
            <w:pPr>
              <w:pStyle w:val="FreeForm"/>
              <w:jc w:val="center"/>
              <w:rPr>
                <w:rFonts w:ascii="Arial" w:hAnsi="Arial" w:cs="Arial"/>
                <w:bCs/>
                <w:sz w:val="16"/>
                <w:szCs w:val="16"/>
                <w:lang w:val="es-CO"/>
              </w:rPr>
            </w:pPr>
            <w:r>
              <w:rPr>
                <w:rFonts w:ascii="Arial" w:hAnsi="Arial" w:cs="Arial"/>
                <w:b/>
                <w:sz w:val="16"/>
                <w:szCs w:val="16"/>
                <w:lang w:val="es-CO"/>
              </w:rPr>
              <w:t>Ver Comunicados APP</w:t>
            </w:r>
            <w:r w:rsidRPr="00EC11C7" w:rsidDel="00303809">
              <w:rPr>
                <w:rFonts w:ascii="Arial" w:hAnsi="Arial" w:cs="Arial"/>
                <w:b/>
                <w:sz w:val="16"/>
                <w:szCs w:val="16"/>
                <w:lang w:val="es-CO"/>
              </w:rPr>
              <w:t xml:space="preserve"> </w:t>
            </w:r>
            <w:r>
              <w:rPr>
                <w:rFonts w:ascii="Arial" w:hAnsi="Arial" w:cs="Arial"/>
                <w:b/>
                <w:sz w:val="16"/>
                <w:szCs w:val="16"/>
                <w:lang w:val="es-CO"/>
              </w:rPr>
              <w:t>– Sección crear nueva conversación</w:t>
            </w:r>
          </w:p>
        </w:tc>
      </w:tr>
      <w:tr w:rsidR="004402FB" w:rsidRPr="00EC11C7" w14:paraId="1145AEDF" w14:textId="77777777" w:rsidTr="00C03DF2">
        <w:tc>
          <w:tcPr>
            <w:tcW w:w="1642" w:type="dxa"/>
          </w:tcPr>
          <w:p w14:paraId="5196FE37" w14:textId="453E4CB6"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Nueva Comunicación</w:t>
            </w:r>
          </w:p>
        </w:tc>
        <w:tc>
          <w:tcPr>
            <w:tcW w:w="1148" w:type="dxa"/>
          </w:tcPr>
          <w:p w14:paraId="28A3665D" w14:textId="0211CA0C"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F9AC438" w14:textId="7F80DF5C"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0F66684C" w14:textId="0E05C4B0"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66BBD7D1" w14:textId="0E574C83"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F534D35" w14:textId="461EF663"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4559635D" w14:textId="2CDF01AB"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Botón que le permite al usuario crear una nueva conversación</w:t>
            </w:r>
          </w:p>
        </w:tc>
      </w:tr>
      <w:tr w:rsidR="004402FB" w:rsidRPr="00EC11C7" w14:paraId="1E94D9CC" w14:textId="77777777" w:rsidTr="004402FB">
        <w:tc>
          <w:tcPr>
            <w:tcW w:w="9781" w:type="dxa"/>
            <w:gridSpan w:val="8"/>
          </w:tcPr>
          <w:p w14:paraId="05F4E228" w14:textId="42B4E3E1" w:rsidR="004402FB" w:rsidRPr="00EC11C7" w:rsidRDefault="004402FB" w:rsidP="004402FB">
            <w:pPr>
              <w:pStyle w:val="FreeForm"/>
              <w:jc w:val="center"/>
              <w:rPr>
                <w:rFonts w:ascii="Arial" w:hAnsi="Arial" w:cs="Arial"/>
                <w:bCs/>
                <w:sz w:val="16"/>
                <w:szCs w:val="16"/>
                <w:lang w:val="es-CO"/>
              </w:rPr>
            </w:pPr>
            <w:r>
              <w:rPr>
                <w:rFonts w:ascii="Arial" w:hAnsi="Arial" w:cs="Arial"/>
                <w:b/>
                <w:sz w:val="16"/>
                <w:szCs w:val="16"/>
                <w:lang w:val="es-CO"/>
              </w:rPr>
              <w:t>Ver Comunicados APP</w:t>
            </w:r>
            <w:r w:rsidRPr="00EC11C7" w:rsidDel="00303809">
              <w:rPr>
                <w:rFonts w:ascii="Arial" w:hAnsi="Arial" w:cs="Arial"/>
                <w:b/>
                <w:sz w:val="16"/>
                <w:szCs w:val="16"/>
                <w:lang w:val="es-CO"/>
              </w:rPr>
              <w:t xml:space="preserve"> </w:t>
            </w:r>
            <w:r>
              <w:rPr>
                <w:rFonts w:ascii="Arial" w:hAnsi="Arial" w:cs="Arial"/>
                <w:b/>
                <w:sz w:val="16"/>
                <w:szCs w:val="16"/>
                <w:lang w:val="es-CO"/>
              </w:rPr>
              <w:t>– Sección Mis comunicaciones</w:t>
            </w:r>
          </w:p>
        </w:tc>
      </w:tr>
      <w:tr w:rsidR="004402FB" w:rsidRPr="00EC11C7" w14:paraId="0E04C818" w14:textId="77777777" w:rsidTr="00C03DF2">
        <w:tc>
          <w:tcPr>
            <w:tcW w:w="1642" w:type="dxa"/>
          </w:tcPr>
          <w:p w14:paraId="4F74229A" w14:textId="29D3797E" w:rsidR="004402FB" w:rsidRPr="00EC11C7" w:rsidRDefault="004402FB" w:rsidP="00C03DF2">
            <w:pPr>
              <w:pStyle w:val="FreeForm"/>
              <w:rPr>
                <w:rFonts w:ascii="Arial" w:hAnsi="Arial" w:cs="Arial"/>
                <w:bCs/>
                <w:sz w:val="16"/>
                <w:szCs w:val="16"/>
                <w:lang w:val="es-CO"/>
              </w:rPr>
            </w:pPr>
            <w:r w:rsidRPr="00EC11C7">
              <w:rPr>
                <w:rFonts w:ascii="Arial" w:hAnsi="Arial" w:cs="Arial"/>
                <w:bCs/>
                <w:sz w:val="16"/>
                <w:szCs w:val="16"/>
                <w:lang w:val="es-CO"/>
              </w:rPr>
              <w:t>Empresa</w:t>
            </w:r>
          </w:p>
        </w:tc>
        <w:tc>
          <w:tcPr>
            <w:tcW w:w="1148" w:type="dxa"/>
          </w:tcPr>
          <w:p w14:paraId="35605054" w14:textId="30E89C9C"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No</w:t>
            </w:r>
          </w:p>
        </w:tc>
        <w:tc>
          <w:tcPr>
            <w:tcW w:w="1604" w:type="dxa"/>
          </w:tcPr>
          <w:p w14:paraId="4AF66CF3" w14:textId="66CCCB3C"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6ABE7639" w14:textId="599DB056" w:rsidR="004402FB" w:rsidRPr="00EC11C7" w:rsidRDefault="004402FB"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27CA61A5" w14:textId="1182B088"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50</w:t>
            </w:r>
          </w:p>
        </w:tc>
        <w:tc>
          <w:tcPr>
            <w:tcW w:w="1266" w:type="dxa"/>
          </w:tcPr>
          <w:p w14:paraId="1A10B0DD" w14:textId="5DBB0A5A"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6168D6C9" w14:textId="6B88FA55"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Campos para consultar por razón social la empresa.</w:t>
            </w:r>
          </w:p>
        </w:tc>
      </w:tr>
      <w:tr w:rsidR="004402FB" w:rsidRPr="00EC11C7" w14:paraId="56F73B7D" w14:textId="77777777" w:rsidTr="00C03DF2">
        <w:tc>
          <w:tcPr>
            <w:tcW w:w="1642" w:type="dxa"/>
          </w:tcPr>
          <w:p w14:paraId="687D09D9" w14:textId="00F86E57"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Temas</w:t>
            </w:r>
          </w:p>
        </w:tc>
        <w:tc>
          <w:tcPr>
            <w:tcW w:w="1148" w:type="dxa"/>
          </w:tcPr>
          <w:p w14:paraId="1FEFAE77" w14:textId="55ADC2F7"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4904BC88" w14:textId="061D62E4"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55C19B2D" w14:textId="306765A6"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7F6AEB28" w14:textId="09B35A37"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3CC4741" w14:textId="40989957"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283366B0" w14:textId="393F82A3"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Lista que despliega los temas predeterminados para seleccionar y realizar la consulta</w:t>
            </w:r>
          </w:p>
        </w:tc>
      </w:tr>
      <w:tr w:rsidR="004402FB" w:rsidRPr="00EC11C7" w14:paraId="35CA99BC" w14:textId="77777777" w:rsidTr="00C03DF2">
        <w:tc>
          <w:tcPr>
            <w:tcW w:w="1642" w:type="dxa"/>
          </w:tcPr>
          <w:p w14:paraId="65B2042C" w14:textId="54836D7F"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Mes</w:t>
            </w:r>
          </w:p>
        </w:tc>
        <w:tc>
          <w:tcPr>
            <w:tcW w:w="1148" w:type="dxa"/>
          </w:tcPr>
          <w:p w14:paraId="7956FD0C" w14:textId="510C8983"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936B93C" w14:textId="69044167"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636D00A5" w14:textId="634DEBF3"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67BEAF94" w14:textId="3F61B9D2"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962A15A" w14:textId="23228063"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77D4B257" w14:textId="7DA41A4C"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Lista que trae los 12 meses del año</w:t>
            </w:r>
          </w:p>
        </w:tc>
      </w:tr>
      <w:tr w:rsidR="004402FB" w:rsidRPr="00EC11C7" w14:paraId="0AFACCF7" w14:textId="77777777" w:rsidTr="00C03DF2">
        <w:tc>
          <w:tcPr>
            <w:tcW w:w="1642" w:type="dxa"/>
          </w:tcPr>
          <w:p w14:paraId="38788AF4" w14:textId="1B91C8A0"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Fecha</w:t>
            </w:r>
          </w:p>
        </w:tc>
        <w:tc>
          <w:tcPr>
            <w:tcW w:w="1148" w:type="dxa"/>
          </w:tcPr>
          <w:p w14:paraId="03777B53" w14:textId="42CA7512"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9C2D9F9" w14:textId="6BFA104C"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Fecha</w:t>
            </w:r>
          </w:p>
        </w:tc>
        <w:tc>
          <w:tcPr>
            <w:tcW w:w="879" w:type="dxa"/>
            <w:gridSpan w:val="2"/>
          </w:tcPr>
          <w:p w14:paraId="6330EF7C" w14:textId="73502EDD"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67605391" w14:textId="6622CCD8"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10</w:t>
            </w:r>
          </w:p>
        </w:tc>
        <w:tc>
          <w:tcPr>
            <w:tcW w:w="1266" w:type="dxa"/>
          </w:tcPr>
          <w:p w14:paraId="7572D49D" w14:textId="60195E59"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51537D4D" w14:textId="48455B0B"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 que permite consultar por un día especifico una conversación</w:t>
            </w:r>
          </w:p>
        </w:tc>
      </w:tr>
      <w:tr w:rsidR="004402FB" w:rsidRPr="00EC11C7" w14:paraId="079EDED6" w14:textId="77777777" w:rsidTr="00C03DF2">
        <w:tc>
          <w:tcPr>
            <w:tcW w:w="1642" w:type="dxa"/>
          </w:tcPr>
          <w:p w14:paraId="5295D8FA" w14:textId="27C27F40"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Consultar</w:t>
            </w:r>
          </w:p>
        </w:tc>
        <w:tc>
          <w:tcPr>
            <w:tcW w:w="1148" w:type="dxa"/>
          </w:tcPr>
          <w:p w14:paraId="59B1BFF7" w14:textId="6B989450"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131E5C12" w14:textId="577EA7A3"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0EBEE340" w14:textId="30F20BAE"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4C20D761" w14:textId="50B6E887"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2F388DE" w14:textId="1403667A"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73D68450" w14:textId="617F0B38"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Botón que genera el resultado de la consulta según los filtros utilizados.</w:t>
            </w:r>
          </w:p>
        </w:tc>
      </w:tr>
      <w:tr w:rsidR="004402FB" w:rsidRPr="00EC11C7" w14:paraId="59995B40" w14:textId="77777777" w:rsidTr="004402FB">
        <w:tc>
          <w:tcPr>
            <w:tcW w:w="9781" w:type="dxa"/>
            <w:gridSpan w:val="8"/>
          </w:tcPr>
          <w:p w14:paraId="42FF5CD6" w14:textId="1422CBDF" w:rsidR="004402FB" w:rsidRPr="00EC11C7" w:rsidRDefault="004402FB" w:rsidP="004402FB">
            <w:pPr>
              <w:pStyle w:val="FreeForm"/>
              <w:jc w:val="center"/>
              <w:rPr>
                <w:rFonts w:ascii="Arial" w:hAnsi="Arial" w:cs="Arial"/>
                <w:bCs/>
                <w:sz w:val="16"/>
                <w:szCs w:val="16"/>
                <w:lang w:val="es-CO"/>
              </w:rPr>
            </w:pPr>
            <w:r>
              <w:rPr>
                <w:rFonts w:ascii="Arial" w:hAnsi="Arial" w:cs="Arial"/>
                <w:b/>
                <w:sz w:val="16"/>
                <w:szCs w:val="16"/>
                <w:lang w:val="es-CO"/>
              </w:rPr>
              <w:t>Ver Comunicados APP</w:t>
            </w:r>
            <w:r w:rsidRPr="00EC11C7" w:rsidDel="00303809">
              <w:rPr>
                <w:rFonts w:ascii="Arial" w:hAnsi="Arial" w:cs="Arial"/>
                <w:b/>
                <w:sz w:val="16"/>
                <w:szCs w:val="16"/>
                <w:lang w:val="es-CO"/>
              </w:rPr>
              <w:t xml:space="preserve"> </w:t>
            </w:r>
            <w:r>
              <w:rPr>
                <w:rFonts w:ascii="Arial" w:hAnsi="Arial" w:cs="Arial"/>
                <w:b/>
                <w:sz w:val="16"/>
                <w:szCs w:val="16"/>
                <w:lang w:val="es-CO"/>
              </w:rPr>
              <w:t>– Sección Mis Comunicación – Tabla de resultado de consulta</w:t>
            </w:r>
          </w:p>
        </w:tc>
      </w:tr>
      <w:tr w:rsidR="004402FB" w:rsidRPr="00EC11C7" w14:paraId="50088864" w14:textId="77777777" w:rsidTr="00C03DF2">
        <w:tc>
          <w:tcPr>
            <w:tcW w:w="1642" w:type="dxa"/>
          </w:tcPr>
          <w:p w14:paraId="6B4E9A76" w14:textId="6DE0B701"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Razón social</w:t>
            </w:r>
          </w:p>
        </w:tc>
        <w:tc>
          <w:tcPr>
            <w:tcW w:w="1148" w:type="dxa"/>
          </w:tcPr>
          <w:p w14:paraId="41889681" w14:textId="60D997D3"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3002B399" w14:textId="16A25A3D"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72B0BB29" w14:textId="6D6C8ECE"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01091826" w14:textId="78AF5AF6"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54F00DD8" w14:textId="7A417F62"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184FFF79" w14:textId="3DC0C1B8"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 de la tabla de resultado que muestra la razón social de la empresa que tiene una conversación</w:t>
            </w:r>
          </w:p>
        </w:tc>
      </w:tr>
      <w:tr w:rsidR="004402FB" w:rsidRPr="00EC11C7" w14:paraId="0EAAE2FD" w14:textId="77777777" w:rsidTr="00C03DF2">
        <w:tc>
          <w:tcPr>
            <w:tcW w:w="1642" w:type="dxa"/>
          </w:tcPr>
          <w:p w14:paraId="72655072" w14:textId="26D49812"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Identificación</w:t>
            </w:r>
          </w:p>
        </w:tc>
        <w:tc>
          <w:tcPr>
            <w:tcW w:w="1148" w:type="dxa"/>
          </w:tcPr>
          <w:p w14:paraId="33CC29BD" w14:textId="44DAB76A"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3A6A091C" w14:textId="15BB4549"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10EC3BA9" w14:textId="4C5DCAF3"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51B9769E" w14:textId="453FA66B"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53087C64" w14:textId="35E01E0E"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0798DEE0" w14:textId="71EDC7FD"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 que trae concatenado el tipo y el número de identificación. Ejemplo: NI 800234456</w:t>
            </w:r>
          </w:p>
        </w:tc>
      </w:tr>
      <w:tr w:rsidR="004402FB" w:rsidRPr="00EC11C7" w14:paraId="510B0AAE" w14:textId="77777777" w:rsidTr="00C03DF2">
        <w:tc>
          <w:tcPr>
            <w:tcW w:w="1642" w:type="dxa"/>
          </w:tcPr>
          <w:p w14:paraId="165F3C92" w14:textId="4A1E2AFF"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Temas</w:t>
            </w:r>
          </w:p>
        </w:tc>
        <w:tc>
          <w:tcPr>
            <w:tcW w:w="1148" w:type="dxa"/>
          </w:tcPr>
          <w:p w14:paraId="5EA36AEE" w14:textId="02645CAC"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3E4A07A6" w14:textId="5F43D267"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39144751" w14:textId="47EBA1CC"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5A00CA5D" w14:textId="35AADA90"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B6026C0" w14:textId="768F9CC7" w:rsidR="004402FB" w:rsidRPr="00EC11C7" w:rsidDel="006C63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62BB9334" w14:textId="7E7E6FA8"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 trae el tema de la conversación</w:t>
            </w:r>
          </w:p>
        </w:tc>
      </w:tr>
      <w:tr w:rsidR="004402FB" w:rsidRPr="00EC11C7" w14:paraId="2915EA78" w14:textId="77777777" w:rsidTr="00C03DF2">
        <w:tc>
          <w:tcPr>
            <w:tcW w:w="1642" w:type="dxa"/>
          </w:tcPr>
          <w:p w14:paraId="2FA5986B" w14:textId="538E797D"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Ultimo mensaje enviado</w:t>
            </w:r>
          </w:p>
        </w:tc>
        <w:tc>
          <w:tcPr>
            <w:tcW w:w="1148" w:type="dxa"/>
          </w:tcPr>
          <w:p w14:paraId="7ED5073A" w14:textId="1BD79B2F"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4D832B6A" w14:textId="39692DB2"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3C25585A" w14:textId="130AD46B"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7FBB3C2C" w14:textId="2183BCAD"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D006F20" w14:textId="55EA0E57"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24B4044E" w14:textId="0F35031D"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 que trae el último mensaje enviado de la conversación</w:t>
            </w:r>
          </w:p>
        </w:tc>
      </w:tr>
      <w:tr w:rsidR="004402FB" w:rsidRPr="00EC11C7" w14:paraId="66E4D1AD" w14:textId="77777777" w:rsidTr="004402FB">
        <w:tc>
          <w:tcPr>
            <w:tcW w:w="9781" w:type="dxa"/>
            <w:gridSpan w:val="8"/>
          </w:tcPr>
          <w:p w14:paraId="08A6179F" w14:textId="5F0DC3B6" w:rsidR="004402FB" w:rsidRPr="00EC11C7" w:rsidRDefault="004402FB" w:rsidP="004402FB">
            <w:pPr>
              <w:pStyle w:val="FreeForm"/>
              <w:jc w:val="center"/>
              <w:rPr>
                <w:rFonts w:ascii="Arial" w:hAnsi="Arial" w:cs="Arial"/>
                <w:bCs/>
                <w:sz w:val="16"/>
                <w:szCs w:val="16"/>
                <w:lang w:val="es-CO"/>
              </w:rPr>
            </w:pPr>
            <w:r>
              <w:rPr>
                <w:rFonts w:ascii="Arial" w:hAnsi="Arial" w:cs="Arial"/>
                <w:b/>
                <w:sz w:val="16"/>
                <w:szCs w:val="16"/>
                <w:lang w:val="es-CO"/>
              </w:rPr>
              <w:t>Ver Comunicados APP – Detalles (historial)</w:t>
            </w:r>
          </w:p>
        </w:tc>
      </w:tr>
      <w:tr w:rsidR="004402FB" w:rsidRPr="00EC11C7" w14:paraId="2B315DFF" w14:textId="77777777" w:rsidTr="00C03DF2">
        <w:tc>
          <w:tcPr>
            <w:tcW w:w="1642" w:type="dxa"/>
          </w:tcPr>
          <w:p w14:paraId="46695AFA" w14:textId="1496824F"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Datos del mensaje Enviado por</w:t>
            </w:r>
          </w:p>
        </w:tc>
        <w:tc>
          <w:tcPr>
            <w:tcW w:w="1148" w:type="dxa"/>
          </w:tcPr>
          <w:p w14:paraId="52D4043B" w14:textId="6D11BDE1"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2AB33C5A" w14:textId="5CAE4EE2"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391F1845" w14:textId="26150E8B"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78F2E528" w14:textId="10DBA731"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94E246C" w14:textId="55A9BB39"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65D8047F" w14:textId="6B804AED"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Muestra el nombre del usuario que envío el mensaje</w:t>
            </w:r>
          </w:p>
        </w:tc>
      </w:tr>
      <w:tr w:rsidR="004402FB" w:rsidRPr="00EC11C7" w14:paraId="44E32378" w14:textId="77777777" w:rsidTr="00C03DF2">
        <w:tc>
          <w:tcPr>
            <w:tcW w:w="1642" w:type="dxa"/>
          </w:tcPr>
          <w:p w14:paraId="734CCC69" w14:textId="33C76268"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Datos del mensaje Fecha de envío</w:t>
            </w:r>
          </w:p>
        </w:tc>
        <w:tc>
          <w:tcPr>
            <w:tcW w:w="1148" w:type="dxa"/>
          </w:tcPr>
          <w:p w14:paraId="644ACDEE" w14:textId="0316F073"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24CB11FB" w14:textId="221315E4"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Fecha</w:t>
            </w:r>
          </w:p>
        </w:tc>
        <w:tc>
          <w:tcPr>
            <w:tcW w:w="879" w:type="dxa"/>
            <w:gridSpan w:val="2"/>
          </w:tcPr>
          <w:p w14:paraId="1D7DA0F4" w14:textId="513B8274"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77947127" w14:textId="73087694"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4C5CE12" w14:textId="26B9EED3"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037F4768" w14:textId="460BCD39"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Muestra la fecha y hora del envío del mensaje</w:t>
            </w:r>
          </w:p>
        </w:tc>
      </w:tr>
      <w:tr w:rsidR="004402FB" w:rsidRPr="00EC11C7" w14:paraId="3E7B9277" w14:textId="77777777" w:rsidTr="00C03DF2">
        <w:tc>
          <w:tcPr>
            <w:tcW w:w="1642" w:type="dxa"/>
          </w:tcPr>
          <w:p w14:paraId="58D47F65" w14:textId="4DCCE2DE"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Ver más</w:t>
            </w:r>
          </w:p>
        </w:tc>
        <w:tc>
          <w:tcPr>
            <w:tcW w:w="1148" w:type="dxa"/>
          </w:tcPr>
          <w:p w14:paraId="6B28267F" w14:textId="48282C59"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7E59CA0C" w14:textId="483A3A08"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55A92E90" w14:textId="7CD12DBA"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566C1C0F" w14:textId="7FD43D31"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C7D4BCF" w14:textId="0C3C6E20"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3DD20E4E" w14:textId="055975B4"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 xml:space="preserve">Este botón despliega el mensaje enviado </w:t>
            </w:r>
          </w:p>
        </w:tc>
      </w:tr>
      <w:tr w:rsidR="004402FB" w:rsidRPr="00EC11C7" w14:paraId="2ED6C3C8" w14:textId="77777777" w:rsidTr="004402FB">
        <w:tc>
          <w:tcPr>
            <w:tcW w:w="1642" w:type="dxa"/>
          </w:tcPr>
          <w:p w14:paraId="355FD546" w14:textId="54053715"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Escribir mensaje</w:t>
            </w:r>
          </w:p>
        </w:tc>
        <w:tc>
          <w:tcPr>
            <w:tcW w:w="1148" w:type="dxa"/>
          </w:tcPr>
          <w:p w14:paraId="3885A9F5" w14:textId="671EFF69"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7AD5F970" w14:textId="2B3956BB" w:rsidR="004402FB" w:rsidRPr="00EC11C7" w:rsidRDefault="004402FB" w:rsidP="004402FB">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7DCF2AEE" w14:textId="51C119E0"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0FAEE65F" w14:textId="780A8D53"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500</w:t>
            </w:r>
          </w:p>
        </w:tc>
        <w:tc>
          <w:tcPr>
            <w:tcW w:w="1266" w:type="dxa"/>
          </w:tcPr>
          <w:p w14:paraId="43C8925E" w14:textId="47DC9905"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00A40169" w14:textId="74E735FF"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Campo que permite escribir el mensaje que será registrado en el sistema</w:t>
            </w:r>
          </w:p>
        </w:tc>
      </w:tr>
      <w:tr w:rsidR="004402FB" w:rsidRPr="00EC11C7" w14:paraId="0ED0DEC6" w14:textId="77777777" w:rsidTr="004402FB">
        <w:tc>
          <w:tcPr>
            <w:tcW w:w="1642" w:type="dxa"/>
          </w:tcPr>
          <w:p w14:paraId="002190B3" w14:textId="650F6807"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Enviar</w:t>
            </w:r>
          </w:p>
        </w:tc>
        <w:tc>
          <w:tcPr>
            <w:tcW w:w="1148" w:type="dxa"/>
          </w:tcPr>
          <w:p w14:paraId="22B8D51E" w14:textId="1B16C011"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27D4B6EE" w14:textId="52D318C0"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267A9C92" w14:textId="07697005"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48D54F8A" w14:textId="72FB235D"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3A592FB2" w14:textId="2788A5CA"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0A8797A2" w14:textId="404D0BBA"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Botón que envía el mensaje a los usuarios asociados a la conversación</w:t>
            </w:r>
          </w:p>
        </w:tc>
      </w:tr>
      <w:tr w:rsidR="004402FB" w:rsidRPr="00EC11C7" w14:paraId="0FB32BB0" w14:textId="77777777" w:rsidTr="004402FB">
        <w:tc>
          <w:tcPr>
            <w:tcW w:w="9781" w:type="dxa"/>
            <w:gridSpan w:val="8"/>
          </w:tcPr>
          <w:p w14:paraId="193E8CFB" w14:textId="0A81778A" w:rsidR="004402FB" w:rsidRPr="00EC11C7" w:rsidRDefault="004402FB" w:rsidP="004402FB">
            <w:pPr>
              <w:pStyle w:val="FreeForm"/>
              <w:jc w:val="center"/>
              <w:rPr>
                <w:rFonts w:ascii="Arial" w:hAnsi="Arial" w:cs="Arial"/>
                <w:bCs/>
                <w:sz w:val="16"/>
                <w:szCs w:val="16"/>
                <w:lang w:val="es-CO"/>
              </w:rPr>
            </w:pPr>
            <w:r>
              <w:rPr>
                <w:rFonts w:ascii="Arial" w:hAnsi="Arial" w:cs="Arial"/>
                <w:b/>
                <w:sz w:val="16"/>
                <w:szCs w:val="16"/>
                <w:lang w:val="es-CO"/>
              </w:rPr>
              <w:t>Nueva comunicación APP</w:t>
            </w:r>
          </w:p>
        </w:tc>
      </w:tr>
      <w:tr w:rsidR="004402FB" w:rsidRPr="00EC11C7" w14:paraId="1F9F727E" w14:textId="77777777" w:rsidTr="004402FB">
        <w:tc>
          <w:tcPr>
            <w:tcW w:w="9781" w:type="dxa"/>
            <w:gridSpan w:val="8"/>
          </w:tcPr>
          <w:p w14:paraId="07714637" w14:textId="5B6249F8" w:rsidR="004402FB" w:rsidRPr="00EC11C7" w:rsidRDefault="004402FB" w:rsidP="004402FB">
            <w:pPr>
              <w:pStyle w:val="FreeForm"/>
              <w:jc w:val="center"/>
              <w:rPr>
                <w:rFonts w:ascii="Arial" w:hAnsi="Arial" w:cs="Arial"/>
                <w:bCs/>
                <w:sz w:val="16"/>
                <w:szCs w:val="16"/>
                <w:lang w:val="es-CO"/>
              </w:rPr>
            </w:pPr>
            <w:r w:rsidRPr="0071484C">
              <w:rPr>
                <w:rFonts w:ascii="Arial" w:hAnsi="Arial" w:cs="Arial"/>
                <w:b/>
                <w:i/>
                <w:sz w:val="16"/>
                <w:szCs w:val="16"/>
                <w:lang w:val="es-CO"/>
              </w:rPr>
              <w:t>Sección Empresa</w:t>
            </w:r>
          </w:p>
        </w:tc>
      </w:tr>
      <w:tr w:rsidR="004402FB" w:rsidRPr="00EC11C7" w14:paraId="50A985A7" w14:textId="77777777" w:rsidTr="004402FB">
        <w:tc>
          <w:tcPr>
            <w:tcW w:w="1642" w:type="dxa"/>
          </w:tcPr>
          <w:p w14:paraId="42F7FC54" w14:textId="4A8AD1F5"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Tipo de Identificación</w:t>
            </w:r>
          </w:p>
        </w:tc>
        <w:tc>
          <w:tcPr>
            <w:tcW w:w="1148" w:type="dxa"/>
          </w:tcPr>
          <w:p w14:paraId="3E97F0F7" w14:textId="4AA5759A"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66041463" w14:textId="489D675E"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458EFFF1" w14:textId="5993537E"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19FDA28F" w14:textId="03F6FA85"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325211E8" w14:textId="34F56974"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1185AF7A" w14:textId="45DB5644"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Lista que muestra los tipos de identificación</w:t>
            </w:r>
          </w:p>
        </w:tc>
      </w:tr>
      <w:tr w:rsidR="004402FB" w:rsidRPr="00EC11C7" w14:paraId="55B8C1B6" w14:textId="77777777" w:rsidTr="00C03DF2">
        <w:tc>
          <w:tcPr>
            <w:tcW w:w="1642" w:type="dxa"/>
          </w:tcPr>
          <w:p w14:paraId="64B2131E" w14:textId="0A89415A"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Identificación</w:t>
            </w:r>
          </w:p>
        </w:tc>
        <w:tc>
          <w:tcPr>
            <w:tcW w:w="1148" w:type="dxa"/>
          </w:tcPr>
          <w:p w14:paraId="1E944788" w14:textId="4E9CDA95"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3988F9E2" w14:textId="727A6B81" w:rsidR="004402FB" w:rsidRPr="00EC11C7" w:rsidRDefault="004402FB" w:rsidP="00C03DF2">
            <w:pPr>
              <w:pStyle w:val="FreeForm"/>
              <w:jc w:val="center"/>
              <w:rPr>
                <w:rFonts w:ascii="Arial" w:hAnsi="Arial" w:cs="Arial"/>
                <w:bCs/>
                <w:sz w:val="16"/>
                <w:szCs w:val="16"/>
                <w:lang w:val="es-CO"/>
              </w:rPr>
            </w:pPr>
            <w:r>
              <w:rPr>
                <w:rFonts w:ascii="Arial" w:hAnsi="Arial" w:cs="Arial"/>
                <w:bCs/>
                <w:sz w:val="16"/>
                <w:szCs w:val="16"/>
                <w:lang w:val="es-CO"/>
              </w:rPr>
              <w:t>N</w:t>
            </w:r>
            <w:r w:rsidRPr="00EC11C7">
              <w:rPr>
                <w:rFonts w:ascii="Arial" w:hAnsi="Arial" w:cs="Arial"/>
                <w:bCs/>
                <w:sz w:val="16"/>
                <w:szCs w:val="16"/>
                <w:lang w:val="es-CO"/>
              </w:rPr>
              <w:t>umérico</w:t>
            </w:r>
          </w:p>
        </w:tc>
        <w:tc>
          <w:tcPr>
            <w:tcW w:w="879" w:type="dxa"/>
            <w:gridSpan w:val="2"/>
          </w:tcPr>
          <w:p w14:paraId="56E725E5" w14:textId="5D7B2AD9" w:rsidR="004402FB" w:rsidRPr="00EC11C7" w:rsidRDefault="004402FB" w:rsidP="00C03DF2">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7CA5B760" w14:textId="5927B1C1" w:rsidR="004402FB" w:rsidRPr="00EC11C7" w:rsidRDefault="004402FB" w:rsidP="00C03DF2">
            <w:pPr>
              <w:pStyle w:val="FreeForm"/>
              <w:jc w:val="center"/>
              <w:rPr>
                <w:rFonts w:ascii="Arial" w:hAnsi="Arial" w:cs="Arial"/>
                <w:bCs/>
                <w:sz w:val="16"/>
                <w:szCs w:val="16"/>
                <w:lang w:val="es-CO"/>
              </w:rPr>
            </w:pPr>
            <w:r w:rsidRPr="00EC11C7">
              <w:rPr>
                <w:rFonts w:ascii="Arial" w:hAnsi="Arial" w:cs="Arial"/>
                <w:bCs/>
                <w:sz w:val="16"/>
                <w:szCs w:val="16"/>
                <w:lang w:val="es-CO"/>
              </w:rPr>
              <w:t>12</w:t>
            </w:r>
          </w:p>
        </w:tc>
        <w:tc>
          <w:tcPr>
            <w:tcW w:w="1266" w:type="dxa"/>
          </w:tcPr>
          <w:p w14:paraId="7C78E15F" w14:textId="62DB1AAB" w:rsidR="004402FB" w:rsidRPr="00EC11C7" w:rsidRDefault="004402FB" w:rsidP="00C03DF2">
            <w:pPr>
              <w:pStyle w:val="FreeForm"/>
              <w:rPr>
                <w:rFonts w:ascii="Arial" w:hAnsi="Arial" w:cs="Arial"/>
                <w:bCs/>
                <w:sz w:val="16"/>
                <w:szCs w:val="16"/>
                <w:lang w:val="es-CO"/>
              </w:rPr>
            </w:pPr>
            <w:r>
              <w:rPr>
                <w:rFonts w:ascii="Arial" w:hAnsi="Arial" w:cs="Arial"/>
                <w:bCs/>
                <w:sz w:val="16"/>
                <w:szCs w:val="16"/>
                <w:lang w:val="es-CO"/>
              </w:rPr>
              <w:t>N/A</w:t>
            </w:r>
          </w:p>
        </w:tc>
        <w:tc>
          <w:tcPr>
            <w:tcW w:w="2341" w:type="dxa"/>
          </w:tcPr>
          <w:p w14:paraId="446AF152" w14:textId="0A9AFEFF" w:rsidR="004402FB" w:rsidRPr="00EC11C7" w:rsidRDefault="004402FB" w:rsidP="00C03DF2">
            <w:pPr>
              <w:pStyle w:val="FreeForm"/>
              <w:jc w:val="both"/>
              <w:rPr>
                <w:rFonts w:ascii="Arial" w:hAnsi="Arial" w:cs="Arial"/>
                <w:bCs/>
                <w:sz w:val="16"/>
                <w:szCs w:val="16"/>
                <w:lang w:val="es-CO"/>
              </w:rPr>
            </w:pPr>
            <w:r>
              <w:rPr>
                <w:rFonts w:ascii="Arial" w:hAnsi="Arial" w:cs="Arial"/>
                <w:bCs/>
                <w:sz w:val="16"/>
                <w:szCs w:val="16"/>
                <w:lang w:val="es-CO"/>
              </w:rPr>
              <w:t>Campo para ingresar la identificación de la empresa para iniciar una conversación</w:t>
            </w:r>
          </w:p>
        </w:tc>
      </w:tr>
      <w:tr w:rsidR="004402FB" w:rsidRPr="00EC11C7" w14:paraId="30133ECD" w14:textId="77777777" w:rsidTr="004402FB">
        <w:tc>
          <w:tcPr>
            <w:tcW w:w="1642" w:type="dxa"/>
          </w:tcPr>
          <w:p w14:paraId="22D725BF" w14:textId="77352D30"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Seleccionar</w:t>
            </w:r>
          </w:p>
        </w:tc>
        <w:tc>
          <w:tcPr>
            <w:tcW w:w="1148" w:type="dxa"/>
          </w:tcPr>
          <w:p w14:paraId="32CFE1AF" w14:textId="4E137F40"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6C11D37C" w14:textId="5D059AFB"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02EB1EE2" w14:textId="3B177C21"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110C67B2" w14:textId="0F01DBE0"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3F2D5DC" w14:textId="555CEAB4"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36031A43" w14:textId="68A4DC6C"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Botón que consulta en SIARP los datos de la empresa</w:t>
            </w:r>
          </w:p>
        </w:tc>
      </w:tr>
      <w:tr w:rsidR="004402FB" w:rsidRPr="00EC11C7" w14:paraId="1A16F957" w14:textId="77777777" w:rsidTr="004402FB">
        <w:tc>
          <w:tcPr>
            <w:tcW w:w="1642" w:type="dxa"/>
          </w:tcPr>
          <w:p w14:paraId="6D5D1CBB" w14:textId="17A8FDB1" w:rsidR="004402FB" w:rsidRPr="00EC11C7" w:rsidRDefault="004402FB" w:rsidP="004402FB">
            <w:pPr>
              <w:pStyle w:val="FreeForm"/>
              <w:rPr>
                <w:rFonts w:ascii="Arial" w:hAnsi="Arial" w:cs="Arial"/>
                <w:bCs/>
                <w:sz w:val="16"/>
                <w:szCs w:val="16"/>
                <w:lang w:val="es-CO"/>
              </w:rPr>
            </w:pPr>
            <w:r w:rsidRPr="00EC11C7">
              <w:rPr>
                <w:rFonts w:ascii="Arial" w:hAnsi="Arial" w:cs="Arial"/>
                <w:bCs/>
                <w:sz w:val="16"/>
                <w:szCs w:val="16"/>
                <w:lang w:val="es-CO"/>
              </w:rPr>
              <w:t>Razón Social</w:t>
            </w:r>
          </w:p>
        </w:tc>
        <w:tc>
          <w:tcPr>
            <w:tcW w:w="1148" w:type="dxa"/>
          </w:tcPr>
          <w:p w14:paraId="28241F1B" w14:textId="49193CB4"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0CCA1B50" w14:textId="683A9137" w:rsidR="004402FB" w:rsidRPr="00EC11C7" w:rsidRDefault="004402FB" w:rsidP="004402FB">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408690FF" w14:textId="29E1E44B" w:rsidR="004402FB" w:rsidRPr="00EC11C7" w:rsidRDefault="004402FB" w:rsidP="004402FB">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057564AD" w14:textId="59FFC7A5" w:rsidR="004402FB" w:rsidRPr="00EC11C7" w:rsidRDefault="004402FB" w:rsidP="004402FB">
            <w:pPr>
              <w:pStyle w:val="FreeForm"/>
              <w:jc w:val="center"/>
              <w:rPr>
                <w:rFonts w:ascii="Arial" w:hAnsi="Arial" w:cs="Arial"/>
                <w:bCs/>
                <w:sz w:val="16"/>
                <w:szCs w:val="16"/>
                <w:lang w:val="es-CO"/>
              </w:rPr>
            </w:pPr>
            <w:r w:rsidRPr="00EC11C7">
              <w:rPr>
                <w:rFonts w:ascii="Arial" w:hAnsi="Arial" w:cs="Arial"/>
                <w:bCs/>
                <w:sz w:val="16"/>
                <w:szCs w:val="16"/>
                <w:lang w:val="es-CO"/>
              </w:rPr>
              <w:t>100</w:t>
            </w:r>
          </w:p>
        </w:tc>
        <w:tc>
          <w:tcPr>
            <w:tcW w:w="1266" w:type="dxa"/>
          </w:tcPr>
          <w:p w14:paraId="03A3F2C1" w14:textId="449AD9D6"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43A4888A" w14:textId="03A3B8DE"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Muestra la razón social de la empresa consultada en SIARP</w:t>
            </w:r>
          </w:p>
        </w:tc>
      </w:tr>
      <w:tr w:rsidR="004402FB" w:rsidRPr="00EC11C7" w14:paraId="34477196" w14:textId="77777777" w:rsidTr="004402FB">
        <w:tc>
          <w:tcPr>
            <w:tcW w:w="1642" w:type="dxa"/>
          </w:tcPr>
          <w:p w14:paraId="7E6844F6" w14:textId="3AF7D31F"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Representante legal</w:t>
            </w:r>
          </w:p>
        </w:tc>
        <w:tc>
          <w:tcPr>
            <w:tcW w:w="1148" w:type="dxa"/>
          </w:tcPr>
          <w:p w14:paraId="012A80B7" w14:textId="506B2820" w:rsidR="004402FB" w:rsidRPr="00EC11C7" w:rsidRDefault="004402FB" w:rsidP="004402FB">
            <w:pPr>
              <w:pStyle w:val="FreeForm"/>
              <w:jc w:val="center"/>
              <w:rPr>
                <w:rFonts w:ascii="Arial" w:hAnsi="Arial" w:cs="Arial"/>
                <w:bCs/>
                <w:sz w:val="16"/>
                <w:szCs w:val="16"/>
                <w:lang w:val="es-CO"/>
              </w:rPr>
            </w:pPr>
            <w:r w:rsidRPr="00EC11C7">
              <w:rPr>
                <w:rFonts w:ascii="Arial" w:hAnsi="Arial" w:cs="Arial"/>
                <w:bCs/>
                <w:sz w:val="16"/>
                <w:szCs w:val="16"/>
                <w:lang w:val="es-CO"/>
              </w:rPr>
              <w:t>No</w:t>
            </w:r>
          </w:p>
        </w:tc>
        <w:tc>
          <w:tcPr>
            <w:tcW w:w="1604" w:type="dxa"/>
          </w:tcPr>
          <w:p w14:paraId="56989CF5" w14:textId="39EF21A0"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Texto</w:t>
            </w:r>
          </w:p>
        </w:tc>
        <w:tc>
          <w:tcPr>
            <w:tcW w:w="879" w:type="dxa"/>
            <w:gridSpan w:val="2"/>
          </w:tcPr>
          <w:p w14:paraId="37CA50DA" w14:textId="25E9D456" w:rsidR="004402FB" w:rsidRPr="00EC11C7" w:rsidRDefault="004402FB" w:rsidP="004402FB">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678C8513" w14:textId="1683BF96"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14DA077E" w14:textId="575996E3"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0B5E1B3C" w14:textId="22FE618D"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Muestra el representante legal de la empresa. Información de SIARP</w:t>
            </w:r>
          </w:p>
        </w:tc>
      </w:tr>
      <w:tr w:rsidR="004402FB" w:rsidRPr="00EC11C7" w14:paraId="0E739014" w14:textId="77777777" w:rsidTr="004402FB">
        <w:tc>
          <w:tcPr>
            <w:tcW w:w="1642" w:type="dxa"/>
          </w:tcPr>
          <w:p w14:paraId="33DD6873" w14:textId="13F124F5" w:rsidR="004402FB" w:rsidRPr="00EC11C7" w:rsidRDefault="004402FB" w:rsidP="004402FB">
            <w:pPr>
              <w:pStyle w:val="FreeForm"/>
              <w:rPr>
                <w:rFonts w:ascii="Arial" w:hAnsi="Arial" w:cs="Arial"/>
                <w:bCs/>
                <w:sz w:val="16"/>
                <w:szCs w:val="16"/>
                <w:lang w:val="es-CO"/>
              </w:rPr>
            </w:pPr>
            <w:r>
              <w:rPr>
                <w:rFonts w:ascii="Arial" w:hAnsi="Arial" w:cs="Arial"/>
                <w:bCs/>
                <w:sz w:val="16"/>
                <w:szCs w:val="16"/>
                <w:lang w:val="es-CO"/>
              </w:rPr>
              <w:t>Sucursal</w:t>
            </w:r>
          </w:p>
        </w:tc>
        <w:tc>
          <w:tcPr>
            <w:tcW w:w="1148" w:type="dxa"/>
          </w:tcPr>
          <w:p w14:paraId="4FFCDF44" w14:textId="25239077" w:rsidR="004402FB" w:rsidRPr="00EC11C7" w:rsidRDefault="004402FB" w:rsidP="004402FB">
            <w:pPr>
              <w:pStyle w:val="FreeForm"/>
              <w:jc w:val="center"/>
              <w:rPr>
                <w:rFonts w:ascii="Arial" w:hAnsi="Arial" w:cs="Arial"/>
                <w:bCs/>
                <w:sz w:val="16"/>
                <w:szCs w:val="16"/>
                <w:lang w:val="es-CO"/>
              </w:rPr>
            </w:pPr>
            <w:r w:rsidRPr="00EC11C7">
              <w:rPr>
                <w:rFonts w:ascii="Arial" w:hAnsi="Arial" w:cs="Arial"/>
                <w:bCs/>
                <w:sz w:val="16"/>
                <w:szCs w:val="16"/>
                <w:lang w:val="es-CO"/>
              </w:rPr>
              <w:t>No</w:t>
            </w:r>
          </w:p>
        </w:tc>
        <w:tc>
          <w:tcPr>
            <w:tcW w:w="1604" w:type="dxa"/>
          </w:tcPr>
          <w:p w14:paraId="330E053A" w14:textId="6069E751" w:rsidR="004402FB" w:rsidRPr="00EC11C7" w:rsidRDefault="004402FB" w:rsidP="004402FB">
            <w:pPr>
              <w:pStyle w:val="FreeForm"/>
              <w:jc w:val="center"/>
              <w:rPr>
                <w:rFonts w:ascii="Arial" w:hAnsi="Arial" w:cs="Arial"/>
                <w:bCs/>
                <w:sz w:val="16"/>
                <w:szCs w:val="16"/>
                <w:lang w:val="es-CO"/>
              </w:rPr>
            </w:pPr>
            <w:r w:rsidRPr="00EC11C7">
              <w:rPr>
                <w:rFonts w:ascii="Arial" w:hAnsi="Arial" w:cs="Arial"/>
                <w:bCs/>
                <w:sz w:val="16"/>
                <w:szCs w:val="16"/>
                <w:lang w:val="es-CO"/>
              </w:rPr>
              <w:t>Alfanumérico</w:t>
            </w:r>
          </w:p>
        </w:tc>
        <w:tc>
          <w:tcPr>
            <w:tcW w:w="879" w:type="dxa"/>
            <w:gridSpan w:val="2"/>
          </w:tcPr>
          <w:p w14:paraId="3BEB4D86" w14:textId="59DBF035" w:rsidR="004402FB" w:rsidRPr="00EC11C7" w:rsidRDefault="004402FB" w:rsidP="004402FB">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4D09E425" w14:textId="659AFCAA" w:rsidR="004402FB" w:rsidRPr="00EC11C7" w:rsidRDefault="004402FB"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0F8250D0" w14:textId="05DBF6AE"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1562E839" w14:textId="62931A6B" w:rsidR="004402FB" w:rsidRPr="00EC11C7" w:rsidRDefault="004402FB" w:rsidP="004402FB">
            <w:pPr>
              <w:pStyle w:val="FreeForm"/>
              <w:jc w:val="both"/>
              <w:rPr>
                <w:rFonts w:ascii="Arial" w:hAnsi="Arial" w:cs="Arial"/>
                <w:bCs/>
                <w:sz w:val="16"/>
                <w:szCs w:val="16"/>
                <w:lang w:val="es-CO"/>
              </w:rPr>
            </w:pPr>
            <w:r>
              <w:rPr>
                <w:rFonts w:ascii="Arial" w:hAnsi="Arial" w:cs="Arial"/>
                <w:bCs/>
                <w:sz w:val="16"/>
                <w:szCs w:val="16"/>
                <w:lang w:val="es-CO"/>
              </w:rPr>
              <w:t>Muestra la sucursal de atención de Positiva</w:t>
            </w:r>
            <w:r w:rsidRPr="00EC11C7">
              <w:rPr>
                <w:rFonts w:ascii="Arial" w:hAnsi="Arial" w:cs="Arial"/>
                <w:bCs/>
                <w:sz w:val="16"/>
                <w:szCs w:val="16"/>
                <w:lang w:val="es-CO"/>
              </w:rPr>
              <w:t>.</w:t>
            </w:r>
          </w:p>
        </w:tc>
      </w:tr>
      <w:tr w:rsidR="004402FB" w:rsidRPr="00EC11C7" w14:paraId="58099394" w14:textId="77777777" w:rsidTr="004402FB">
        <w:tc>
          <w:tcPr>
            <w:tcW w:w="9781" w:type="dxa"/>
            <w:gridSpan w:val="8"/>
          </w:tcPr>
          <w:p w14:paraId="76EC085B" w14:textId="25A24AFF" w:rsidR="004402FB" w:rsidRPr="00EC11C7" w:rsidRDefault="004402FB" w:rsidP="004402FB">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Tema de Comunicación</w:t>
            </w:r>
          </w:p>
        </w:tc>
      </w:tr>
      <w:tr w:rsidR="00E85E95" w:rsidRPr="00EC11C7" w14:paraId="280F79E4" w14:textId="77777777" w:rsidTr="004402FB">
        <w:tc>
          <w:tcPr>
            <w:tcW w:w="1642" w:type="dxa"/>
          </w:tcPr>
          <w:p w14:paraId="026F6CCF" w14:textId="51F7AC30" w:rsidR="00E85E95" w:rsidRPr="00EC11C7" w:rsidRDefault="00E85E95" w:rsidP="004402FB">
            <w:pPr>
              <w:pStyle w:val="FreeForm"/>
              <w:rPr>
                <w:rFonts w:ascii="Arial" w:hAnsi="Arial" w:cs="Arial"/>
                <w:bCs/>
                <w:sz w:val="16"/>
                <w:szCs w:val="16"/>
                <w:lang w:val="es-CO"/>
              </w:rPr>
            </w:pPr>
            <w:r>
              <w:rPr>
                <w:rFonts w:ascii="Arial" w:hAnsi="Arial" w:cs="Arial"/>
                <w:bCs/>
                <w:sz w:val="16"/>
                <w:szCs w:val="16"/>
                <w:lang w:val="es-CO"/>
              </w:rPr>
              <w:t>Tema de comunicación</w:t>
            </w:r>
          </w:p>
        </w:tc>
        <w:tc>
          <w:tcPr>
            <w:tcW w:w="1148" w:type="dxa"/>
          </w:tcPr>
          <w:p w14:paraId="07AE0517" w14:textId="25957C90" w:rsidR="00E85E95" w:rsidRPr="00EC11C7" w:rsidRDefault="00E85E95"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3A05E633" w14:textId="72D872F5" w:rsidR="00E85E95" w:rsidRPr="00EC11C7" w:rsidRDefault="00E85E95" w:rsidP="004402FB">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0F5D0EC2" w14:textId="74BF0841" w:rsidR="00E85E95" w:rsidRPr="00EC11C7" w:rsidRDefault="00E85E95" w:rsidP="004402FB">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000BE3AD" w14:textId="5FAC8B24" w:rsidR="00E85E95" w:rsidRPr="00EC11C7" w:rsidRDefault="00E85E95"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32A03FD" w14:textId="7962C2B6" w:rsidR="00E85E95" w:rsidRPr="00EC11C7" w:rsidRDefault="00E85E95"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5DE7FE31" w14:textId="5CD4A9C4" w:rsidR="00E85E95" w:rsidRPr="00EC11C7" w:rsidRDefault="00E85E95" w:rsidP="004402FB">
            <w:pPr>
              <w:pStyle w:val="FreeForm"/>
              <w:jc w:val="both"/>
              <w:rPr>
                <w:rFonts w:ascii="Arial" w:hAnsi="Arial" w:cs="Arial"/>
                <w:bCs/>
                <w:sz w:val="16"/>
                <w:szCs w:val="16"/>
                <w:lang w:val="es-CO"/>
              </w:rPr>
            </w:pPr>
            <w:r>
              <w:rPr>
                <w:rFonts w:ascii="Arial" w:hAnsi="Arial" w:cs="Arial"/>
                <w:bCs/>
                <w:sz w:val="16"/>
                <w:szCs w:val="16"/>
                <w:lang w:val="es-CO"/>
              </w:rPr>
              <w:t>Lista desplegable que trae los tema de conversaciones predeterminadas.</w:t>
            </w:r>
          </w:p>
        </w:tc>
      </w:tr>
      <w:tr w:rsidR="00E85E95" w:rsidRPr="00EC11C7" w14:paraId="324AFD4C" w14:textId="77777777" w:rsidTr="004402FB">
        <w:tc>
          <w:tcPr>
            <w:tcW w:w="9781" w:type="dxa"/>
            <w:gridSpan w:val="8"/>
          </w:tcPr>
          <w:p w14:paraId="519A94CA" w14:textId="7BA3BD30" w:rsidR="00E85E95" w:rsidRPr="00EC11C7" w:rsidRDefault="00E85E95" w:rsidP="004402FB">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Grupo de Comunicación</w:t>
            </w:r>
          </w:p>
        </w:tc>
      </w:tr>
      <w:tr w:rsidR="002221CA" w:rsidRPr="00EC11C7" w14:paraId="35D76B46" w14:textId="77777777" w:rsidTr="004402FB">
        <w:tc>
          <w:tcPr>
            <w:tcW w:w="1642" w:type="dxa"/>
          </w:tcPr>
          <w:p w14:paraId="01E42661" w14:textId="0911936E"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Tipo de Identificación</w:t>
            </w:r>
          </w:p>
        </w:tc>
        <w:tc>
          <w:tcPr>
            <w:tcW w:w="1148" w:type="dxa"/>
          </w:tcPr>
          <w:p w14:paraId="28A0FB95" w14:textId="0D0B2F20"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42E03A47" w14:textId="19259F19"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2F289AA6" w14:textId="07D8B5DA"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43C19883" w14:textId="68C45680"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7504BAFE" w14:textId="17448143"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5186A792" w14:textId="6B65FFDE"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Lista que muestra los tipos de identificación</w:t>
            </w:r>
          </w:p>
        </w:tc>
      </w:tr>
      <w:tr w:rsidR="002221CA" w:rsidRPr="00EC11C7" w14:paraId="2E0BBA54" w14:textId="77777777" w:rsidTr="004402FB">
        <w:tc>
          <w:tcPr>
            <w:tcW w:w="1642" w:type="dxa"/>
          </w:tcPr>
          <w:p w14:paraId="6078ABB1" w14:textId="781A961F" w:rsidR="002221CA" w:rsidRDefault="002221CA" w:rsidP="004402FB">
            <w:pPr>
              <w:pStyle w:val="FreeForm"/>
              <w:rPr>
                <w:rFonts w:ascii="Arial" w:hAnsi="Arial" w:cs="Arial"/>
                <w:bCs/>
                <w:sz w:val="16"/>
                <w:szCs w:val="16"/>
                <w:lang w:val="es-CO"/>
              </w:rPr>
            </w:pPr>
            <w:r>
              <w:rPr>
                <w:rFonts w:ascii="Arial" w:hAnsi="Arial" w:cs="Arial"/>
                <w:bCs/>
                <w:sz w:val="16"/>
                <w:szCs w:val="16"/>
                <w:lang w:val="es-CO"/>
              </w:rPr>
              <w:t>Identificación</w:t>
            </w:r>
          </w:p>
        </w:tc>
        <w:tc>
          <w:tcPr>
            <w:tcW w:w="1148" w:type="dxa"/>
          </w:tcPr>
          <w:p w14:paraId="105F82BD" w14:textId="2EFE1A79" w:rsidR="002221CA"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3B27538B" w14:textId="654A6D7F" w:rsidR="002221CA" w:rsidRDefault="002221CA" w:rsidP="004402FB">
            <w:pPr>
              <w:pStyle w:val="FreeForm"/>
              <w:jc w:val="center"/>
              <w:rPr>
                <w:rFonts w:ascii="Arial" w:hAnsi="Arial" w:cs="Arial"/>
                <w:bCs/>
                <w:sz w:val="16"/>
                <w:szCs w:val="16"/>
                <w:lang w:val="es-CO"/>
              </w:rPr>
            </w:pPr>
            <w:r>
              <w:rPr>
                <w:rFonts w:ascii="Arial" w:hAnsi="Arial" w:cs="Arial"/>
                <w:bCs/>
                <w:sz w:val="16"/>
                <w:szCs w:val="16"/>
                <w:lang w:val="es-CO"/>
              </w:rPr>
              <w:t>Alfanumérico</w:t>
            </w:r>
          </w:p>
        </w:tc>
        <w:tc>
          <w:tcPr>
            <w:tcW w:w="879" w:type="dxa"/>
            <w:gridSpan w:val="2"/>
          </w:tcPr>
          <w:p w14:paraId="6EBCCEE4" w14:textId="73577D4C"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5C59E109" w14:textId="7E6EB67B" w:rsidR="002221CA"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7F1AF8CC" w14:textId="785B7FD8" w:rsidR="002221CA"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48C7A4D7" w14:textId="694488B6" w:rsidR="002221CA" w:rsidRDefault="002221CA" w:rsidP="004402FB">
            <w:pPr>
              <w:pStyle w:val="FreeForm"/>
              <w:jc w:val="both"/>
              <w:rPr>
                <w:rFonts w:ascii="Arial" w:hAnsi="Arial" w:cs="Arial"/>
                <w:bCs/>
                <w:sz w:val="16"/>
                <w:szCs w:val="16"/>
                <w:lang w:val="es-CO"/>
              </w:rPr>
            </w:pPr>
            <w:r>
              <w:rPr>
                <w:rFonts w:ascii="Arial" w:hAnsi="Arial" w:cs="Arial"/>
                <w:bCs/>
                <w:sz w:val="16"/>
                <w:szCs w:val="16"/>
                <w:lang w:val="es-CO"/>
              </w:rPr>
              <w:t>Campo que permite ingresar la numero de identificación para agregar al grupo de comunicación</w:t>
            </w:r>
          </w:p>
        </w:tc>
      </w:tr>
      <w:tr w:rsidR="002221CA" w:rsidRPr="00EC11C7" w14:paraId="0CD15060" w14:textId="77777777" w:rsidTr="004402FB">
        <w:tc>
          <w:tcPr>
            <w:tcW w:w="1642" w:type="dxa"/>
          </w:tcPr>
          <w:p w14:paraId="243B311A" w14:textId="078ACFEB"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Nombre de usuario</w:t>
            </w:r>
          </w:p>
        </w:tc>
        <w:tc>
          <w:tcPr>
            <w:tcW w:w="1148" w:type="dxa"/>
          </w:tcPr>
          <w:p w14:paraId="0DD76FAA" w14:textId="73572DE1"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1CE38F99" w14:textId="728803D3"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Lista</w:t>
            </w:r>
          </w:p>
        </w:tc>
        <w:tc>
          <w:tcPr>
            <w:tcW w:w="879" w:type="dxa"/>
            <w:gridSpan w:val="2"/>
          </w:tcPr>
          <w:p w14:paraId="610894F5" w14:textId="6707B5DA" w:rsidR="002221CA" w:rsidRPr="00EC11C7" w:rsidRDefault="002221CA" w:rsidP="004402FB">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21475392" w14:textId="2DD8644F"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85DD657" w14:textId="618CE4B1"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52F49A53" w14:textId="752E4AC4"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Lista que trae el nombre de los usuarios según el rol seleccionado en la lista anterior.</w:t>
            </w:r>
          </w:p>
        </w:tc>
      </w:tr>
      <w:tr w:rsidR="002221CA" w:rsidRPr="00EC11C7" w14:paraId="16E70414" w14:textId="77777777" w:rsidTr="004402FB">
        <w:tc>
          <w:tcPr>
            <w:tcW w:w="1642" w:type="dxa"/>
          </w:tcPr>
          <w:p w14:paraId="1C84CAE9" w14:textId="250F6DAA" w:rsidR="002221CA" w:rsidRDefault="002221CA" w:rsidP="004402FB">
            <w:pPr>
              <w:pStyle w:val="FreeForm"/>
              <w:rPr>
                <w:rFonts w:ascii="Arial" w:hAnsi="Arial" w:cs="Arial"/>
                <w:bCs/>
                <w:sz w:val="16"/>
                <w:szCs w:val="16"/>
                <w:lang w:val="es-CO"/>
              </w:rPr>
            </w:pPr>
            <w:r>
              <w:rPr>
                <w:rFonts w:ascii="Arial" w:hAnsi="Arial" w:cs="Arial"/>
                <w:bCs/>
                <w:sz w:val="16"/>
                <w:szCs w:val="16"/>
                <w:lang w:val="es-CO"/>
              </w:rPr>
              <w:t>Buscar</w:t>
            </w:r>
          </w:p>
        </w:tc>
        <w:tc>
          <w:tcPr>
            <w:tcW w:w="1148" w:type="dxa"/>
          </w:tcPr>
          <w:p w14:paraId="2D690465" w14:textId="5BEEE747" w:rsidR="002221CA"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30DA4F90" w14:textId="772B646F" w:rsidR="002221CA" w:rsidRDefault="002221CA" w:rsidP="004402FB">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422B1BFB" w14:textId="56B8E7C4"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0ADD4FC4" w14:textId="0EA02458" w:rsidR="002221CA"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6749D509" w14:textId="309F0B27" w:rsidR="002221CA"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167EBB60" w14:textId="607BA012" w:rsidR="002221CA" w:rsidRDefault="002221CA" w:rsidP="004402FB">
            <w:pPr>
              <w:pStyle w:val="FreeForm"/>
              <w:jc w:val="both"/>
              <w:rPr>
                <w:rFonts w:ascii="Arial" w:hAnsi="Arial" w:cs="Arial"/>
                <w:bCs/>
                <w:sz w:val="16"/>
                <w:szCs w:val="16"/>
                <w:lang w:val="es-CO"/>
              </w:rPr>
            </w:pPr>
            <w:r>
              <w:rPr>
                <w:rFonts w:ascii="Arial" w:hAnsi="Arial" w:cs="Arial"/>
                <w:bCs/>
                <w:sz w:val="16"/>
                <w:szCs w:val="16"/>
                <w:lang w:val="es-CO"/>
              </w:rPr>
              <w:t>Botón que permite consultar según los filtros de búsqueda usuarios.</w:t>
            </w:r>
          </w:p>
        </w:tc>
      </w:tr>
      <w:tr w:rsidR="002221CA" w:rsidRPr="00EC11C7" w14:paraId="0841F82E" w14:textId="77777777" w:rsidTr="004402FB">
        <w:tc>
          <w:tcPr>
            <w:tcW w:w="1642" w:type="dxa"/>
          </w:tcPr>
          <w:p w14:paraId="55052DC5" w14:textId="0BF733B2"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Agregar</w:t>
            </w:r>
          </w:p>
        </w:tc>
        <w:tc>
          <w:tcPr>
            <w:tcW w:w="1148" w:type="dxa"/>
          </w:tcPr>
          <w:p w14:paraId="42B9AF90" w14:textId="2586FC1F"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68910EB6" w14:textId="4682FD8A"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1FEE4F6F" w14:textId="2A456D87" w:rsidR="002221CA" w:rsidRPr="00EC11C7" w:rsidRDefault="002221CA" w:rsidP="004402FB">
            <w:pPr>
              <w:pStyle w:val="FreeForm"/>
              <w:rPr>
                <w:rFonts w:ascii="Arial" w:hAnsi="Arial" w:cs="Arial"/>
                <w:bCs/>
                <w:sz w:val="16"/>
                <w:szCs w:val="16"/>
                <w:lang w:val="es-CO"/>
              </w:rPr>
            </w:pPr>
            <w:r w:rsidRPr="00EC11C7">
              <w:rPr>
                <w:rFonts w:ascii="Arial" w:hAnsi="Arial" w:cs="Arial"/>
                <w:bCs/>
                <w:sz w:val="16"/>
                <w:szCs w:val="16"/>
                <w:lang w:val="es-CO"/>
              </w:rPr>
              <w:t>N/A</w:t>
            </w:r>
          </w:p>
        </w:tc>
        <w:tc>
          <w:tcPr>
            <w:tcW w:w="901" w:type="dxa"/>
          </w:tcPr>
          <w:p w14:paraId="146A1DB5" w14:textId="44879814"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46026E10" w14:textId="20E20E69"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66453653" w14:textId="1B4F8F24"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Botón que permite agregar a la tabla de usuarios agregados los usuarios que harán parte de la conversación.</w:t>
            </w:r>
          </w:p>
        </w:tc>
      </w:tr>
      <w:tr w:rsidR="002221CA" w:rsidRPr="00EC11C7" w14:paraId="444862DE" w14:textId="77777777" w:rsidTr="004402FB">
        <w:tc>
          <w:tcPr>
            <w:tcW w:w="9781" w:type="dxa"/>
            <w:gridSpan w:val="8"/>
          </w:tcPr>
          <w:p w14:paraId="06D569CC" w14:textId="20F8628D" w:rsidR="002221CA" w:rsidRPr="00EC11C7" w:rsidRDefault="002221CA" w:rsidP="004402FB">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Grupo de Comunicación – Tabla de usuarios agregados</w:t>
            </w:r>
          </w:p>
        </w:tc>
      </w:tr>
      <w:tr w:rsidR="002221CA" w:rsidRPr="00EC11C7" w14:paraId="6AEABF1A" w14:textId="77777777" w:rsidTr="004402FB">
        <w:tc>
          <w:tcPr>
            <w:tcW w:w="1642" w:type="dxa"/>
          </w:tcPr>
          <w:p w14:paraId="2805BB7D" w14:textId="1258BA8D"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Nombre de usuario</w:t>
            </w:r>
          </w:p>
        </w:tc>
        <w:tc>
          <w:tcPr>
            <w:tcW w:w="1148" w:type="dxa"/>
          </w:tcPr>
          <w:p w14:paraId="7EF65FE8" w14:textId="70F960DA"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4CCA3BA5" w14:textId="2A057CCA"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Texto</w:t>
            </w:r>
          </w:p>
        </w:tc>
        <w:tc>
          <w:tcPr>
            <w:tcW w:w="879" w:type="dxa"/>
            <w:gridSpan w:val="2"/>
          </w:tcPr>
          <w:p w14:paraId="055F063B" w14:textId="2F9112F2"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297EBE61" w14:textId="6B90A547"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7E5A6ADF" w14:textId="27218D0E"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6DC2F2D5" w14:textId="4D2D1A17"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Muestra el nombre del usuario seleccionado</w:t>
            </w:r>
          </w:p>
        </w:tc>
      </w:tr>
      <w:tr w:rsidR="002221CA" w:rsidRPr="00EC11C7" w14:paraId="58514110" w14:textId="77777777" w:rsidTr="004402FB">
        <w:tc>
          <w:tcPr>
            <w:tcW w:w="1642" w:type="dxa"/>
          </w:tcPr>
          <w:p w14:paraId="4AB22DAC" w14:textId="564ED38C"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Acción - Eliminar</w:t>
            </w:r>
          </w:p>
        </w:tc>
        <w:tc>
          <w:tcPr>
            <w:tcW w:w="1148" w:type="dxa"/>
          </w:tcPr>
          <w:p w14:paraId="308F089C" w14:textId="291690FB"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No</w:t>
            </w:r>
          </w:p>
        </w:tc>
        <w:tc>
          <w:tcPr>
            <w:tcW w:w="1604" w:type="dxa"/>
          </w:tcPr>
          <w:p w14:paraId="7A4A1C70" w14:textId="61C4AEF8"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0831F7BE" w14:textId="51794C5D"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7FF9DBA8" w14:textId="357377AF"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2F6CBF9B" w14:textId="29C33DA2"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79FF75A5" w14:textId="42202726"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Permite eliminar de la tabla un usuario.</w:t>
            </w:r>
          </w:p>
        </w:tc>
      </w:tr>
      <w:tr w:rsidR="002221CA" w:rsidRPr="00EC11C7" w14:paraId="16F5DC76" w14:textId="77777777" w:rsidTr="002221CA">
        <w:tc>
          <w:tcPr>
            <w:tcW w:w="9781" w:type="dxa"/>
            <w:gridSpan w:val="8"/>
          </w:tcPr>
          <w:p w14:paraId="495D2F8C" w14:textId="16DE723E" w:rsidR="002221CA" w:rsidRPr="00EC11C7" w:rsidRDefault="002221CA" w:rsidP="00E85E95">
            <w:pPr>
              <w:pStyle w:val="FreeForm"/>
              <w:jc w:val="center"/>
              <w:rPr>
                <w:rFonts w:ascii="Arial" w:hAnsi="Arial" w:cs="Arial"/>
                <w:bCs/>
                <w:sz w:val="16"/>
                <w:szCs w:val="16"/>
                <w:lang w:val="es-CO"/>
              </w:rPr>
            </w:pPr>
            <w:r w:rsidRPr="0071484C">
              <w:rPr>
                <w:rFonts w:ascii="Arial" w:hAnsi="Arial" w:cs="Arial"/>
                <w:b/>
                <w:i/>
                <w:sz w:val="16"/>
                <w:szCs w:val="16"/>
                <w:lang w:val="es-CO"/>
              </w:rPr>
              <w:t>Sección</w:t>
            </w:r>
            <w:r>
              <w:rPr>
                <w:rFonts w:ascii="Arial" w:hAnsi="Arial" w:cs="Arial"/>
                <w:b/>
                <w:i/>
                <w:sz w:val="16"/>
                <w:szCs w:val="16"/>
                <w:lang w:val="es-CO"/>
              </w:rPr>
              <w:t xml:space="preserve"> Envío de mensaje</w:t>
            </w:r>
          </w:p>
        </w:tc>
      </w:tr>
      <w:tr w:rsidR="002221CA" w:rsidRPr="00EC11C7" w14:paraId="1663213C" w14:textId="77777777" w:rsidTr="004402FB">
        <w:tc>
          <w:tcPr>
            <w:tcW w:w="1642" w:type="dxa"/>
          </w:tcPr>
          <w:p w14:paraId="71176318" w14:textId="043E477C"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 xml:space="preserve">Mensaje </w:t>
            </w:r>
          </w:p>
        </w:tc>
        <w:tc>
          <w:tcPr>
            <w:tcW w:w="1148" w:type="dxa"/>
          </w:tcPr>
          <w:p w14:paraId="294193D2" w14:textId="6449207C"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53D09BC1" w14:textId="647016FA"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Alfanumérico</w:t>
            </w:r>
          </w:p>
        </w:tc>
        <w:tc>
          <w:tcPr>
            <w:tcW w:w="879" w:type="dxa"/>
            <w:gridSpan w:val="2"/>
          </w:tcPr>
          <w:p w14:paraId="04F42B5C" w14:textId="3B2E5E2C"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26301FA5" w14:textId="7CDF804B"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500</w:t>
            </w:r>
          </w:p>
        </w:tc>
        <w:tc>
          <w:tcPr>
            <w:tcW w:w="1266" w:type="dxa"/>
          </w:tcPr>
          <w:p w14:paraId="1F3AD1C3" w14:textId="2549B3EF"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2E8DF0FF" w14:textId="1788A6E0"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Campo de texto que permite registrar el mensaje</w:t>
            </w:r>
          </w:p>
        </w:tc>
      </w:tr>
      <w:tr w:rsidR="002221CA" w:rsidRPr="00EC11C7" w14:paraId="41F4EF75" w14:textId="77777777" w:rsidTr="004402FB">
        <w:tc>
          <w:tcPr>
            <w:tcW w:w="1642" w:type="dxa"/>
          </w:tcPr>
          <w:p w14:paraId="73FEAFEB" w14:textId="7076AB0D"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Enlaces o Link</w:t>
            </w:r>
          </w:p>
        </w:tc>
        <w:tc>
          <w:tcPr>
            <w:tcW w:w="1148" w:type="dxa"/>
          </w:tcPr>
          <w:p w14:paraId="0CAFC243" w14:textId="138CFD19"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4DBC296E" w14:textId="22D666CD"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Hipervínculo</w:t>
            </w:r>
          </w:p>
        </w:tc>
        <w:tc>
          <w:tcPr>
            <w:tcW w:w="879" w:type="dxa"/>
            <w:gridSpan w:val="2"/>
          </w:tcPr>
          <w:p w14:paraId="468E376E" w14:textId="16327B3A"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58F141F7" w14:textId="29AE0EC1"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3A7C73C0" w14:textId="1578BBD0"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5371707B" w14:textId="53C9C8CB"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Campo donde se puede enviar junto a la comunicación un enlace o link de información.</w:t>
            </w:r>
          </w:p>
        </w:tc>
      </w:tr>
      <w:tr w:rsidR="002221CA" w:rsidRPr="00EC11C7" w14:paraId="37798329" w14:textId="77777777" w:rsidTr="004402FB">
        <w:tc>
          <w:tcPr>
            <w:tcW w:w="1642" w:type="dxa"/>
          </w:tcPr>
          <w:p w14:paraId="6C932DFF" w14:textId="7F28F05B"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Crear comunicación</w:t>
            </w:r>
          </w:p>
        </w:tc>
        <w:tc>
          <w:tcPr>
            <w:tcW w:w="1148" w:type="dxa"/>
          </w:tcPr>
          <w:p w14:paraId="65588F50" w14:textId="6099C061"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Si</w:t>
            </w:r>
          </w:p>
        </w:tc>
        <w:tc>
          <w:tcPr>
            <w:tcW w:w="1604" w:type="dxa"/>
          </w:tcPr>
          <w:p w14:paraId="117EDDB0" w14:textId="057623AE"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Botón</w:t>
            </w:r>
          </w:p>
        </w:tc>
        <w:tc>
          <w:tcPr>
            <w:tcW w:w="879" w:type="dxa"/>
            <w:gridSpan w:val="2"/>
          </w:tcPr>
          <w:p w14:paraId="4B0B5273" w14:textId="204386E8" w:rsidR="002221CA" w:rsidRPr="00EC11C7" w:rsidRDefault="002221CA" w:rsidP="004402FB">
            <w:pPr>
              <w:pStyle w:val="FreeForm"/>
              <w:rPr>
                <w:rFonts w:ascii="Arial" w:hAnsi="Arial" w:cs="Arial"/>
                <w:bCs/>
                <w:sz w:val="16"/>
                <w:szCs w:val="16"/>
                <w:lang w:val="es-CO"/>
              </w:rPr>
            </w:pPr>
            <w:r>
              <w:rPr>
                <w:rFonts w:ascii="Arial" w:hAnsi="Arial" w:cs="Arial"/>
                <w:bCs/>
                <w:sz w:val="16"/>
                <w:szCs w:val="16"/>
                <w:lang w:val="es-CO"/>
              </w:rPr>
              <w:t>N/A</w:t>
            </w:r>
          </w:p>
        </w:tc>
        <w:tc>
          <w:tcPr>
            <w:tcW w:w="901" w:type="dxa"/>
          </w:tcPr>
          <w:p w14:paraId="0C66D162" w14:textId="599B2AB3" w:rsidR="002221CA" w:rsidRPr="00EC11C7" w:rsidRDefault="002221CA" w:rsidP="004402FB">
            <w:pPr>
              <w:pStyle w:val="FreeForm"/>
              <w:jc w:val="center"/>
              <w:rPr>
                <w:rFonts w:ascii="Arial" w:hAnsi="Arial" w:cs="Arial"/>
                <w:bCs/>
                <w:sz w:val="16"/>
                <w:szCs w:val="16"/>
                <w:lang w:val="es-CO"/>
              </w:rPr>
            </w:pPr>
            <w:r>
              <w:rPr>
                <w:rFonts w:ascii="Arial" w:hAnsi="Arial" w:cs="Arial"/>
                <w:bCs/>
                <w:sz w:val="16"/>
                <w:szCs w:val="16"/>
                <w:lang w:val="es-CO"/>
              </w:rPr>
              <w:t>N/A</w:t>
            </w:r>
          </w:p>
        </w:tc>
        <w:tc>
          <w:tcPr>
            <w:tcW w:w="1266" w:type="dxa"/>
          </w:tcPr>
          <w:p w14:paraId="5F7B5AA4" w14:textId="30C20C9D"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N/A</w:t>
            </w:r>
          </w:p>
        </w:tc>
        <w:tc>
          <w:tcPr>
            <w:tcW w:w="2341" w:type="dxa"/>
          </w:tcPr>
          <w:p w14:paraId="1A512EB5" w14:textId="1F6AB8FB" w:rsidR="002221CA" w:rsidRPr="00EC11C7" w:rsidRDefault="002221CA" w:rsidP="004402FB">
            <w:pPr>
              <w:pStyle w:val="FreeForm"/>
              <w:jc w:val="both"/>
              <w:rPr>
                <w:rFonts w:ascii="Arial" w:hAnsi="Arial" w:cs="Arial"/>
                <w:bCs/>
                <w:sz w:val="16"/>
                <w:szCs w:val="16"/>
                <w:lang w:val="es-CO"/>
              </w:rPr>
            </w:pPr>
            <w:r>
              <w:rPr>
                <w:rFonts w:ascii="Arial" w:hAnsi="Arial" w:cs="Arial"/>
                <w:bCs/>
                <w:sz w:val="16"/>
                <w:szCs w:val="16"/>
                <w:lang w:val="es-CO"/>
              </w:rPr>
              <w:t>Valida los campos obligatorios, Guarda y envía el mensaje a los usuarios registrados en la tabla de usuarios agregados.</w:t>
            </w:r>
          </w:p>
        </w:tc>
      </w:tr>
    </w:tbl>
    <w:p w14:paraId="1CA8044A" w14:textId="68894B03" w:rsidR="002803DE" w:rsidRPr="003616A4" w:rsidRDefault="0006147B" w:rsidP="002221CA">
      <w:pPr>
        <w:pStyle w:val="FreeForm"/>
        <w:rPr>
          <w:rFonts w:ascii="Arial" w:hAnsi="Arial" w:cs="Arial"/>
          <w:b/>
          <w:lang w:val="es-CO"/>
        </w:rPr>
      </w:pPr>
      <w:r>
        <w:rPr>
          <w:rFonts w:ascii="Arial" w:hAnsi="Arial" w:cs="Arial"/>
          <w:b/>
          <w:noProof/>
          <w:lang w:val="es-CR" w:eastAsia="es-CR"/>
        </w:rPr>
        <w:drawing>
          <wp:anchor distT="0" distB="0" distL="114300" distR="114300" simplePos="0" relativeHeight="251657216" behindDoc="1" locked="0" layoutInCell="1" allowOverlap="1" wp14:anchorId="239E3246" wp14:editId="11577F6C">
            <wp:simplePos x="0" y="0"/>
            <wp:positionH relativeFrom="column">
              <wp:posOffset>3623310</wp:posOffset>
            </wp:positionH>
            <wp:positionV relativeFrom="paragraph">
              <wp:posOffset>163830</wp:posOffset>
            </wp:positionV>
            <wp:extent cx="357505" cy="534035"/>
            <wp:effectExtent l="0" t="0" r="4445" b="0"/>
            <wp:wrapThrough wrapText="bothSides">
              <wp:wrapPolygon edited="0">
                <wp:start x="0" y="0"/>
                <wp:lineTo x="0" y="20804"/>
                <wp:lineTo x="20718" y="20804"/>
                <wp:lineTo x="2071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05" cy="534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ED8B5" w14:textId="193E792D" w:rsidR="002803DE" w:rsidRPr="003616A4" w:rsidRDefault="006F4614" w:rsidP="00C305C8">
      <w:pPr>
        <w:pStyle w:val="FreeForm"/>
        <w:numPr>
          <w:ilvl w:val="0"/>
          <w:numId w:val="4"/>
        </w:numPr>
        <w:rPr>
          <w:rFonts w:ascii="Arial" w:hAnsi="Arial" w:cs="Arial"/>
          <w:b/>
          <w:lang w:val="es-CO"/>
        </w:rPr>
      </w:pPr>
      <w:r>
        <w:rPr>
          <w:rFonts w:ascii="Arial" w:hAnsi="Arial" w:cs="Arial"/>
          <w:b/>
          <w:noProof/>
          <w:lang w:val="es-CR" w:eastAsia="es-CR"/>
        </w:rPr>
        <mc:AlternateContent>
          <mc:Choice Requires="wps">
            <w:drawing>
              <wp:anchor distT="0" distB="0" distL="114300" distR="114300" simplePos="0" relativeHeight="251663360" behindDoc="0" locked="0" layoutInCell="1" allowOverlap="1" wp14:anchorId="1F3065AD" wp14:editId="54687477">
                <wp:simplePos x="0" y="0"/>
                <wp:positionH relativeFrom="column">
                  <wp:posOffset>3886255</wp:posOffset>
                </wp:positionH>
                <wp:positionV relativeFrom="paragraph">
                  <wp:posOffset>48647</wp:posOffset>
                </wp:positionV>
                <wp:extent cx="1526651" cy="437321"/>
                <wp:effectExtent l="0" t="0" r="0" b="1270"/>
                <wp:wrapNone/>
                <wp:docPr id="32" name="32 Cuadro de texto"/>
                <wp:cNvGraphicFramePr/>
                <a:graphic xmlns:a="http://schemas.openxmlformats.org/drawingml/2006/main">
                  <a:graphicData uri="http://schemas.microsoft.com/office/word/2010/wordprocessingShape">
                    <wps:wsp>
                      <wps:cNvSpPr txBox="1"/>
                      <wps:spPr>
                        <a:xfrm>
                          <a:off x="0" y="0"/>
                          <a:ext cx="1526651" cy="437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B7B4D" w14:textId="56066F91" w:rsidR="00AA44A2" w:rsidRPr="00D4338D" w:rsidRDefault="00AA44A2" w:rsidP="00D4338D">
                            <w:pPr>
                              <w:ind w:left="0"/>
                              <w:rPr>
                                <w:sz w:val="12"/>
                              </w:rPr>
                            </w:pPr>
                            <w:r>
                              <w:rPr>
                                <w:sz w:val="12"/>
                              </w:rPr>
                              <w:t>Actores de la atención de empresas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065AD" id="_x0000_t202" coordsize="21600,21600" o:spt="202" path="m,l,21600r21600,l21600,xe">
                <v:stroke joinstyle="miter"/>
                <v:path gradientshapeok="t" o:connecttype="rect"/>
              </v:shapetype>
              <v:shape id="32 Cuadro de texto" o:spid="_x0000_s1026" type="#_x0000_t202" style="position:absolute;left:0;text-align:left;margin-left:306pt;margin-top:3.85pt;width:120.2pt;height:3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" filled="f" stroked="f" strokeweight=".5pt">
                <v:textbox>
                  <w:txbxContent>
                    <w:p w14:paraId="57FB7B4D" w14:textId="56066F91" w:rsidR="00AA44A2" w:rsidRPr="00D4338D" w:rsidRDefault="00AA44A2" w:rsidP="00D4338D">
                      <w:pPr>
                        <w:ind w:left="0"/>
                        <w:rPr>
                          <w:sz w:val="12"/>
                        </w:rPr>
                      </w:pPr>
                      <w:r>
                        <w:rPr>
                          <w:sz w:val="12"/>
                        </w:rPr>
                        <w:t>Actores de la atención de empresas</w:t>
                      </w:r>
                    </w:p>
                  </w:txbxContent>
                </v:textbox>
              </v:shape>
            </w:pict>
          </mc:Fallback>
        </mc:AlternateContent>
      </w:r>
      <w:r w:rsidR="002803DE" w:rsidRPr="003616A4">
        <w:rPr>
          <w:rFonts w:ascii="Arial" w:hAnsi="Arial" w:cs="Arial"/>
          <w:b/>
          <w:lang w:val="es-CO"/>
        </w:rPr>
        <w:t>Actores</w:t>
      </w:r>
    </w:p>
    <w:p w14:paraId="00A141AC" w14:textId="1793AEED" w:rsidR="009849A7" w:rsidRDefault="009849A7" w:rsidP="0031104E">
      <w:pPr>
        <w:pStyle w:val="FreeForm"/>
        <w:rPr>
          <w:rFonts w:ascii="Arial" w:hAnsi="Arial" w:cs="Arial"/>
          <w:b/>
          <w:lang w:val="es-CO"/>
        </w:rPr>
      </w:pPr>
    </w:p>
    <w:p w14:paraId="4DC2B329" w14:textId="38CFDC2D" w:rsidR="00E85E95" w:rsidRDefault="00D4338D" w:rsidP="0031104E">
      <w:pPr>
        <w:pStyle w:val="FreeForm"/>
        <w:rPr>
          <w:rFonts w:ascii="Arial" w:hAnsi="Arial" w:cs="Arial"/>
          <w:b/>
          <w:lang w:val="es-CO"/>
        </w:rPr>
      </w:pPr>
      <w:r>
        <w:rPr>
          <w:rFonts w:ascii="Arial" w:hAnsi="Arial" w:cs="Arial"/>
          <w:b/>
          <w:noProof/>
          <w:lang w:val="es-CR" w:eastAsia="es-CR"/>
        </w:rPr>
        <mc:AlternateContent>
          <mc:Choice Requires="wps">
            <w:drawing>
              <wp:anchor distT="0" distB="0" distL="114300" distR="114300" simplePos="0" relativeHeight="251661312" behindDoc="0" locked="0" layoutInCell="1" allowOverlap="1" wp14:anchorId="3E4B4D00" wp14:editId="75006719">
                <wp:simplePos x="0" y="0"/>
                <wp:positionH relativeFrom="column">
                  <wp:posOffset>2740991</wp:posOffset>
                </wp:positionH>
                <wp:positionV relativeFrom="paragraph">
                  <wp:posOffset>4445</wp:posOffset>
                </wp:positionV>
                <wp:extent cx="850265" cy="174625"/>
                <wp:effectExtent l="0" t="171450" r="0" b="187325"/>
                <wp:wrapNone/>
                <wp:docPr id="28" name="28 Flecha izquierda y derecha"/>
                <wp:cNvGraphicFramePr/>
                <a:graphic xmlns:a="http://schemas.openxmlformats.org/drawingml/2006/main">
                  <a:graphicData uri="http://schemas.microsoft.com/office/word/2010/wordprocessingShape">
                    <wps:wsp>
                      <wps:cNvSpPr/>
                      <wps:spPr>
                        <a:xfrm rot="19817611">
                          <a:off x="0" y="0"/>
                          <a:ext cx="850265" cy="174625"/>
                        </a:xfrm>
                        <a:prstGeom prst="lef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AF69D6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28 Flecha izquierda y derecha" o:spid="_x0000_s1026" type="#_x0000_t69" style="position:absolute;margin-left:215.85pt;margin-top:.35pt;width:66.95pt;height:13.75pt;rotation:-1946844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" adj="2218" fillcolor="#70ad47 [3209]" strokecolor="#375623 [1609]" strokeweight="1pt"/>
            </w:pict>
          </mc:Fallback>
        </mc:AlternateContent>
      </w:r>
    </w:p>
    <w:p w14:paraId="416006A2" w14:textId="49079DA6" w:rsidR="00E85E95" w:rsidRDefault="006F4614" w:rsidP="0031104E">
      <w:pPr>
        <w:pStyle w:val="FreeForm"/>
        <w:rPr>
          <w:rFonts w:ascii="Arial" w:hAnsi="Arial" w:cs="Arial"/>
          <w:b/>
          <w:lang w:val="es-CO"/>
        </w:rPr>
      </w:pPr>
      <w:r>
        <w:rPr>
          <w:rFonts w:ascii="Arial" w:hAnsi="Arial" w:cs="Arial"/>
          <w:b/>
          <w:noProof/>
          <w:lang w:val="es-CR" w:eastAsia="es-CR"/>
        </w:rPr>
        <mc:AlternateContent>
          <mc:Choice Requires="wps">
            <w:drawing>
              <wp:anchor distT="0" distB="0" distL="114300" distR="114300" simplePos="0" relativeHeight="251658240" behindDoc="0" locked="0" layoutInCell="1" allowOverlap="1" wp14:anchorId="55B16B70" wp14:editId="295807AE">
                <wp:simplePos x="0" y="0"/>
                <wp:positionH relativeFrom="column">
                  <wp:posOffset>4172502</wp:posOffset>
                </wp:positionH>
                <wp:positionV relativeFrom="paragraph">
                  <wp:posOffset>203317</wp:posOffset>
                </wp:positionV>
                <wp:extent cx="1717482" cy="456365"/>
                <wp:effectExtent l="0" t="0" r="0" b="1270"/>
                <wp:wrapNone/>
                <wp:docPr id="36" name="36 Cuadro de texto"/>
                <wp:cNvGraphicFramePr/>
                <a:graphic xmlns:a="http://schemas.openxmlformats.org/drawingml/2006/main">
                  <a:graphicData uri="http://schemas.microsoft.com/office/word/2010/wordprocessingShape">
                    <wps:wsp>
                      <wps:cNvSpPr txBox="1"/>
                      <wps:spPr>
                        <a:xfrm>
                          <a:off x="0" y="0"/>
                          <a:ext cx="1717482" cy="45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3176E3" w14:textId="624FB0CD" w:rsidR="00AA44A2" w:rsidRPr="00D4338D" w:rsidRDefault="00AA44A2" w:rsidP="00D4338D">
                            <w:pPr>
                              <w:ind w:left="0"/>
                              <w:rPr>
                                <w:sz w:val="12"/>
                              </w:rPr>
                            </w:pPr>
                            <w:r>
                              <w:rPr>
                                <w:sz w:val="12"/>
                              </w:rPr>
                              <w:t>Actores de la operación (Gerente sucursal, Postventa, Vicepresidentes, Gerentes nacionales.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16B70" id="36 Cuadro de texto" o:spid="_x0000_s1027" type="#_x0000_t202" style="position:absolute;margin-left:328.55pt;margin-top:16pt;width:135.25pt;height:3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" filled="f" stroked="f" strokeweight=".5pt">
                <v:textbox>
                  <w:txbxContent>
                    <w:p w14:paraId="063176E3" w14:textId="624FB0CD" w:rsidR="00AA44A2" w:rsidRPr="00D4338D" w:rsidRDefault="00AA44A2" w:rsidP="00D4338D">
                      <w:pPr>
                        <w:ind w:left="0"/>
                        <w:rPr>
                          <w:sz w:val="12"/>
                        </w:rPr>
                      </w:pPr>
                      <w:r>
                        <w:rPr>
                          <w:sz w:val="12"/>
                        </w:rPr>
                        <w:t>Actores de la operación (Gerente sucursal, Postventa, Vicepresidentes, Gerentes nacionales.</w:t>
                      </w:r>
                    </w:p>
                  </w:txbxContent>
                </v:textbox>
              </v:shape>
            </w:pict>
          </mc:Fallback>
        </mc:AlternateContent>
      </w:r>
      <w:r>
        <w:rPr>
          <w:rFonts w:ascii="Arial" w:hAnsi="Arial" w:cs="Arial"/>
          <w:b/>
          <w:noProof/>
          <w:lang w:val="es-CR" w:eastAsia="es-CR"/>
        </w:rPr>
        <mc:AlternateContent>
          <mc:Choice Requires="wps">
            <w:drawing>
              <wp:anchor distT="0" distB="0" distL="114300" distR="114300" simplePos="0" relativeHeight="251656192" behindDoc="0" locked="0" layoutInCell="1" allowOverlap="1" wp14:anchorId="3AACC6BF" wp14:editId="2241A0A1">
                <wp:simplePos x="0" y="0"/>
                <wp:positionH relativeFrom="column">
                  <wp:posOffset>-81280</wp:posOffset>
                </wp:positionH>
                <wp:positionV relativeFrom="paragraph">
                  <wp:posOffset>688975</wp:posOffset>
                </wp:positionV>
                <wp:extent cx="779145" cy="222250"/>
                <wp:effectExtent l="0" t="0" r="0" b="6350"/>
                <wp:wrapNone/>
                <wp:docPr id="31" name="31 Cuadro de texto"/>
                <wp:cNvGraphicFramePr/>
                <a:graphic xmlns:a="http://schemas.openxmlformats.org/drawingml/2006/main">
                  <a:graphicData uri="http://schemas.microsoft.com/office/word/2010/wordprocessingShape">
                    <wps:wsp>
                      <wps:cNvSpPr txBox="1"/>
                      <wps:spPr>
                        <a:xfrm>
                          <a:off x="0" y="0"/>
                          <a:ext cx="779145"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FBE0D" w14:textId="3FE8A408" w:rsidR="00AA44A2" w:rsidRPr="00D4338D" w:rsidRDefault="00AA44A2">
                            <w:pPr>
                              <w:ind w:left="0"/>
                              <w:rPr>
                                <w:sz w:val="14"/>
                              </w:rPr>
                            </w:pPr>
                            <w:r>
                              <w:rPr>
                                <w:sz w:val="14"/>
                              </w:rPr>
                              <w:t xml:space="preserve">Usuario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CC6BF" id="31 Cuadro de texto" o:spid="_x0000_s1028" type="#_x0000_t202" style="position:absolute;margin-left:-6.4pt;margin-top:54.25pt;width:61.35pt;height:1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" filled="f" stroked="f" strokeweight=".5pt">
                <v:textbox>
                  <w:txbxContent>
                    <w:p w14:paraId="267FBE0D" w14:textId="3FE8A408" w:rsidR="00AA44A2" w:rsidRPr="00D4338D" w:rsidRDefault="00AA44A2">
                      <w:pPr>
                        <w:ind w:left="0"/>
                        <w:rPr>
                          <w:sz w:val="14"/>
                        </w:rPr>
                      </w:pPr>
                      <w:r>
                        <w:rPr>
                          <w:sz w:val="14"/>
                        </w:rPr>
                        <w:t xml:space="preserve">Usuario </w:t>
                      </w:r>
                    </w:p>
                  </w:txbxContent>
                </v:textbox>
              </v:shape>
            </w:pict>
          </mc:Fallback>
        </mc:AlternateContent>
      </w:r>
      <w:r w:rsidR="002221CA">
        <w:rPr>
          <w:rFonts w:ascii="Arial" w:hAnsi="Arial" w:cs="Arial"/>
          <w:b/>
          <w:noProof/>
          <w:lang w:val="es-CR" w:eastAsia="es-CR"/>
        </w:rPr>
        <w:drawing>
          <wp:anchor distT="0" distB="0" distL="114300" distR="114300" simplePos="0" relativeHeight="251652096" behindDoc="1" locked="0" layoutInCell="1" allowOverlap="1" wp14:anchorId="1AF6EA0F" wp14:editId="1ACE7754">
            <wp:simplePos x="0" y="0"/>
            <wp:positionH relativeFrom="column">
              <wp:posOffset>3925570</wp:posOffset>
            </wp:positionH>
            <wp:positionV relativeFrom="paragraph">
              <wp:posOffset>313055</wp:posOffset>
            </wp:positionV>
            <wp:extent cx="356870" cy="532765"/>
            <wp:effectExtent l="0" t="0" r="5080" b="635"/>
            <wp:wrapThrough wrapText="bothSides">
              <wp:wrapPolygon edited="0">
                <wp:start x="0" y="0"/>
                <wp:lineTo x="0" y="20853"/>
                <wp:lineTo x="20754" y="20853"/>
                <wp:lineTo x="2075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70" cy="53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38D">
        <w:rPr>
          <w:rFonts w:ascii="Arial" w:hAnsi="Arial" w:cs="Arial"/>
          <w:b/>
          <w:noProof/>
          <w:lang w:val="es-CR" w:eastAsia="es-CR"/>
        </w:rPr>
        <mc:AlternateContent>
          <mc:Choice Requires="wps">
            <w:drawing>
              <wp:anchor distT="0" distB="0" distL="114300" distR="114300" simplePos="0" relativeHeight="251654144" behindDoc="0" locked="0" layoutInCell="1" allowOverlap="1" wp14:anchorId="21F77D06" wp14:editId="0E84D0B6">
                <wp:simplePos x="0" y="0"/>
                <wp:positionH relativeFrom="column">
                  <wp:posOffset>781381</wp:posOffset>
                </wp:positionH>
                <wp:positionV relativeFrom="paragraph">
                  <wp:posOffset>351790</wp:posOffset>
                </wp:positionV>
                <wp:extent cx="850265" cy="174625"/>
                <wp:effectExtent l="19050" t="19050" r="26035" b="34925"/>
                <wp:wrapNone/>
                <wp:docPr id="15" name="15 Flecha izquierda y derecha"/>
                <wp:cNvGraphicFramePr/>
                <a:graphic xmlns:a="http://schemas.openxmlformats.org/drawingml/2006/main">
                  <a:graphicData uri="http://schemas.microsoft.com/office/word/2010/wordprocessingShape">
                    <wps:wsp>
                      <wps:cNvSpPr/>
                      <wps:spPr>
                        <a:xfrm>
                          <a:off x="0" y="0"/>
                          <a:ext cx="850265" cy="174625"/>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AF7AB9" id="15 Flecha izquierda y derecha" o:spid="_x0000_s1026" type="#_x0000_t69" style="position:absolute;margin-left:61.55pt;margin-top:27.7pt;width:66.95pt;height:13.7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" adj="2218" fillcolor="#ffc000 [3207]" strokecolor="#7f5f00 [1607]" strokeweight="1pt"/>
            </w:pict>
          </mc:Fallback>
        </mc:AlternateContent>
      </w:r>
      <w:r w:rsidR="005F4D63">
        <w:rPr>
          <w:rFonts w:ascii="Arial" w:hAnsi="Arial" w:cs="Arial"/>
          <w:b/>
          <w:noProof/>
          <w:lang w:val="es-CR" w:eastAsia="es-CR"/>
        </w:rPr>
        <mc:AlternateContent>
          <mc:Choice Requires="wps">
            <w:drawing>
              <wp:anchor distT="0" distB="0" distL="114300" distR="114300" simplePos="0" relativeHeight="251655168" behindDoc="0" locked="0" layoutInCell="1" allowOverlap="1" wp14:anchorId="403BE23A" wp14:editId="46A9035D">
                <wp:simplePos x="0" y="0"/>
                <wp:positionH relativeFrom="column">
                  <wp:posOffset>3004765</wp:posOffset>
                </wp:positionH>
                <wp:positionV relativeFrom="paragraph">
                  <wp:posOffset>424677</wp:posOffset>
                </wp:positionV>
                <wp:extent cx="850790" cy="174929"/>
                <wp:effectExtent l="19050" t="19050" r="26035" b="34925"/>
                <wp:wrapNone/>
                <wp:docPr id="27" name="27 Flecha izquierda y derecha"/>
                <wp:cNvGraphicFramePr/>
                <a:graphic xmlns:a="http://schemas.openxmlformats.org/drawingml/2006/main">
                  <a:graphicData uri="http://schemas.microsoft.com/office/word/2010/wordprocessingShape">
                    <wps:wsp>
                      <wps:cNvSpPr/>
                      <wps:spPr>
                        <a:xfrm>
                          <a:off x="0" y="0"/>
                          <a:ext cx="850790" cy="174929"/>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606693" id="27 Flecha izquierda y derecha" o:spid="_x0000_s1026" type="#_x0000_t69" style="position:absolute;margin-left:236.6pt;margin-top:33.45pt;width:67pt;height:13.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" adj="2221" fillcolor="#ffc000 [3207]" strokecolor="#7f5f00 [1607]" strokeweight="1pt"/>
            </w:pict>
          </mc:Fallback>
        </mc:AlternateContent>
      </w:r>
      <w:r w:rsidR="005F4D63">
        <w:rPr>
          <w:rFonts w:ascii="Arial" w:hAnsi="Arial" w:cs="Arial"/>
          <w:b/>
          <w:noProof/>
          <w:lang w:val="es-CR" w:eastAsia="es-CR"/>
        </w:rPr>
        <mc:AlternateContent>
          <mc:Choice Requires="wps">
            <w:drawing>
              <wp:anchor distT="0" distB="0" distL="114300" distR="114300" simplePos="0" relativeHeight="251653120" behindDoc="0" locked="0" layoutInCell="1" allowOverlap="1" wp14:anchorId="5D17E9EA" wp14:editId="6AA02784">
                <wp:simplePos x="0" y="0"/>
                <wp:positionH relativeFrom="column">
                  <wp:posOffset>1834515</wp:posOffset>
                </wp:positionH>
                <wp:positionV relativeFrom="paragraph">
                  <wp:posOffset>280035</wp:posOffset>
                </wp:positionV>
                <wp:extent cx="953770" cy="492760"/>
                <wp:effectExtent l="0" t="0" r="0" b="2540"/>
                <wp:wrapNone/>
                <wp:docPr id="11" name="11 Cuadro de texto"/>
                <wp:cNvGraphicFramePr/>
                <a:graphic xmlns:a="http://schemas.openxmlformats.org/drawingml/2006/main">
                  <a:graphicData uri="http://schemas.microsoft.com/office/word/2010/wordprocessingShape">
                    <wps:wsp>
                      <wps:cNvSpPr txBox="1"/>
                      <wps:spPr>
                        <a:xfrm>
                          <a:off x="0" y="0"/>
                          <a:ext cx="953770" cy="49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5B92E" w14:textId="2BA918DB" w:rsidR="00AA44A2" w:rsidRPr="005F4D63" w:rsidRDefault="00AA44A2">
                            <w:pPr>
                              <w:ind w:left="0"/>
                            </w:pPr>
                            <w:r w:rsidRPr="005F4D63">
                              <w:rPr>
                                <w:sz w:val="14"/>
                              </w:rPr>
                              <w:t>Comunicacion</w:t>
                            </w:r>
                            <w:r>
                              <w:rPr>
                                <w:sz w:val="14"/>
                              </w:rPr>
                              <w:t xml:space="preserve">es </w:t>
                            </w:r>
                            <w:proofErr w:type="spellStart"/>
                            <w:r>
                              <w:rPr>
                                <w:sz w:val="14"/>
                              </w:rPr>
                              <w:t>Alissta</w:t>
                            </w:r>
                            <w:proofErr w:type="spellEnd"/>
                            <w:r>
                              <w:rPr>
                                <w:sz w:val="14"/>
                              </w:rPr>
                              <w:t xml:space="preserve"> SUM (Web/App)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7E9EA" id="11 Cuadro de texto" o:spid="_x0000_s1029" type="#_x0000_t202" style="position:absolute;margin-left:144.45pt;margin-top:22.05pt;width:75.1pt;height:38.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" filled="f" stroked="f" strokeweight=".5pt">
                <v:textbox>
                  <w:txbxContent>
                    <w:p w14:paraId="2EB5B92E" w14:textId="2BA918DB" w:rsidR="00AA44A2" w:rsidRPr="005F4D63" w:rsidRDefault="00AA44A2">
                      <w:pPr>
                        <w:ind w:left="0"/>
                      </w:pPr>
                      <w:r w:rsidRPr="005F4D63">
                        <w:rPr>
                          <w:sz w:val="14"/>
                        </w:rPr>
                        <w:t>Comunicacion</w:t>
                      </w:r>
                      <w:r>
                        <w:rPr>
                          <w:sz w:val="14"/>
                        </w:rPr>
                        <w:t xml:space="preserve">es </w:t>
                      </w:r>
                      <w:proofErr w:type="spellStart"/>
                      <w:r>
                        <w:rPr>
                          <w:sz w:val="14"/>
                        </w:rPr>
                        <w:t>Alissta</w:t>
                      </w:r>
                      <w:proofErr w:type="spellEnd"/>
                      <w:r>
                        <w:rPr>
                          <w:sz w:val="14"/>
                        </w:rPr>
                        <w:t xml:space="preserve"> SUM (Web/App)</w:t>
                      </w:r>
                    </w:p>
                  </w:txbxContent>
                </v:textbox>
              </v:shape>
            </w:pict>
          </mc:Fallback>
        </mc:AlternateContent>
      </w:r>
      <w:r w:rsidR="005F4D63">
        <w:rPr>
          <w:rFonts w:ascii="Arial" w:hAnsi="Arial" w:cs="Arial"/>
          <w:b/>
          <w:noProof/>
          <w:lang w:val="es-CR" w:eastAsia="es-CR"/>
        </w:rPr>
        <mc:AlternateContent>
          <mc:Choice Requires="wps">
            <w:drawing>
              <wp:anchor distT="0" distB="0" distL="114300" distR="114300" simplePos="0" relativeHeight="251651072" behindDoc="0" locked="0" layoutInCell="1" allowOverlap="1" wp14:anchorId="579B1CE7" wp14:editId="7366D533">
                <wp:simplePos x="0" y="0"/>
                <wp:positionH relativeFrom="column">
                  <wp:posOffset>1723390</wp:posOffset>
                </wp:positionH>
                <wp:positionV relativeFrom="paragraph">
                  <wp:posOffset>89535</wp:posOffset>
                </wp:positionV>
                <wp:extent cx="1144270" cy="834390"/>
                <wp:effectExtent l="0" t="0" r="17780" b="22860"/>
                <wp:wrapNone/>
                <wp:docPr id="7" name="7 Elipse"/>
                <wp:cNvGraphicFramePr/>
                <a:graphic xmlns:a="http://schemas.openxmlformats.org/drawingml/2006/main">
                  <a:graphicData uri="http://schemas.microsoft.com/office/word/2010/wordprocessingShape">
                    <wps:wsp>
                      <wps:cNvSpPr/>
                      <wps:spPr>
                        <a:xfrm>
                          <a:off x="0" y="0"/>
                          <a:ext cx="1144270" cy="834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21DF563" id="7 Elipse" o:spid="_x0000_s1026" style="position:absolute;margin-left:135.7pt;margin-top:7.05pt;width:90.1pt;height:6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" fillcolor="#5b9bd5 [3204]" strokecolor="#1f4d78 [1604]" strokeweight="1pt">
                <v:stroke joinstyle="miter"/>
              </v:oval>
            </w:pict>
          </mc:Fallback>
        </mc:AlternateContent>
      </w:r>
      <w:r w:rsidR="0006147B">
        <w:rPr>
          <w:rFonts w:ascii="Arial" w:hAnsi="Arial" w:cs="Arial"/>
          <w:b/>
          <w:noProof/>
          <w:lang w:val="es-CR" w:eastAsia="es-CR"/>
        </w:rPr>
        <w:drawing>
          <wp:inline distT="0" distB="0" distL="0" distR="0" wp14:anchorId="19D753CD" wp14:editId="23D1AD20">
            <wp:extent cx="469127" cy="69953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147" cy="708515"/>
                    </a:xfrm>
                    <a:prstGeom prst="rect">
                      <a:avLst/>
                    </a:prstGeom>
                    <a:noFill/>
                    <a:ln>
                      <a:noFill/>
                    </a:ln>
                  </pic:spPr>
                </pic:pic>
              </a:graphicData>
            </a:graphic>
          </wp:inline>
        </w:drawing>
      </w:r>
    </w:p>
    <w:p w14:paraId="1BEB4D6B" w14:textId="6F238E52" w:rsidR="00E85E95" w:rsidRDefault="00E85E95" w:rsidP="0031104E">
      <w:pPr>
        <w:pStyle w:val="FreeForm"/>
        <w:rPr>
          <w:rFonts w:ascii="Arial" w:hAnsi="Arial" w:cs="Arial"/>
          <w:b/>
          <w:lang w:val="es-CO"/>
        </w:rPr>
      </w:pPr>
    </w:p>
    <w:p w14:paraId="2D05D02C" w14:textId="4437CADD" w:rsidR="00E85E95" w:rsidRDefault="00AA16EF" w:rsidP="0031104E">
      <w:pPr>
        <w:pStyle w:val="FreeForm"/>
        <w:rPr>
          <w:rFonts w:ascii="Arial" w:hAnsi="Arial" w:cs="Arial"/>
          <w:b/>
          <w:lang w:val="es-CO"/>
        </w:rPr>
      </w:pPr>
      <w:r>
        <w:rPr>
          <w:rFonts w:ascii="Arial" w:hAnsi="Arial" w:cs="Arial"/>
          <w:b/>
          <w:noProof/>
          <w:lang w:val="es-CR" w:eastAsia="es-CR"/>
        </w:rPr>
        <mc:AlternateContent>
          <mc:Choice Requires="wps">
            <w:drawing>
              <wp:anchor distT="0" distB="0" distL="114300" distR="114300" simplePos="0" relativeHeight="251659264" behindDoc="0" locked="0" layoutInCell="1" allowOverlap="1" wp14:anchorId="4FF5F228" wp14:editId="222CED39">
                <wp:simplePos x="0" y="0"/>
                <wp:positionH relativeFrom="column">
                  <wp:posOffset>3982085</wp:posOffset>
                </wp:positionH>
                <wp:positionV relativeFrom="paragraph">
                  <wp:posOffset>177800</wp:posOffset>
                </wp:positionV>
                <wp:extent cx="779145" cy="309880"/>
                <wp:effectExtent l="0" t="0" r="0" b="0"/>
                <wp:wrapNone/>
                <wp:docPr id="2" name="36 Cuadro de texto"/>
                <wp:cNvGraphicFramePr/>
                <a:graphic xmlns:a="http://schemas.openxmlformats.org/drawingml/2006/main">
                  <a:graphicData uri="http://schemas.microsoft.com/office/word/2010/wordprocessingShape">
                    <wps:wsp>
                      <wps:cNvSpPr txBox="1"/>
                      <wps:spPr>
                        <a:xfrm>
                          <a:off x="0" y="0"/>
                          <a:ext cx="77914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DC1DB" w14:textId="77777777" w:rsidR="00AA44A2" w:rsidRPr="00D4338D" w:rsidRDefault="00AA44A2" w:rsidP="00AA16EF">
                            <w:pPr>
                              <w:ind w:left="0"/>
                              <w:rPr>
                                <w:sz w:val="12"/>
                              </w:rPr>
                            </w:pPr>
                            <w:r w:rsidRPr="00D4338D">
                              <w:rPr>
                                <w:sz w:val="12"/>
                              </w:rPr>
                              <w:t>Usuario Grupo conversación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5F228" id="_x0000_s1030" type="#_x0000_t202" style="position:absolute;margin-left:313.55pt;margin-top:14pt;width:61.35pt;height:2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" filled="f" stroked="f" strokeweight=".5pt">
                <v:textbox>
                  <w:txbxContent>
                    <w:p w14:paraId="7F4DC1DB" w14:textId="77777777" w:rsidR="00AA44A2" w:rsidRPr="00D4338D" w:rsidRDefault="00AA44A2" w:rsidP="00AA16EF">
                      <w:pPr>
                        <w:ind w:left="0"/>
                        <w:rPr>
                          <w:sz w:val="12"/>
                        </w:rPr>
                      </w:pPr>
                      <w:r w:rsidRPr="00D4338D">
                        <w:rPr>
                          <w:sz w:val="12"/>
                        </w:rPr>
                        <w:t>Usuario Grupo conversación</w:t>
                      </w:r>
                    </w:p>
                  </w:txbxContent>
                </v:textbox>
              </v:shape>
            </w:pict>
          </mc:Fallback>
        </mc:AlternateContent>
      </w:r>
      <w:r w:rsidR="006F4614">
        <w:rPr>
          <w:rFonts w:ascii="Arial" w:hAnsi="Arial" w:cs="Arial"/>
          <w:b/>
          <w:noProof/>
          <w:lang w:val="es-CR" w:eastAsia="es-CR"/>
        </w:rPr>
        <mc:AlternateContent>
          <mc:Choice Requires="wps">
            <w:drawing>
              <wp:anchor distT="0" distB="0" distL="114300" distR="114300" simplePos="0" relativeHeight="251662336" behindDoc="0" locked="0" layoutInCell="1" allowOverlap="1" wp14:anchorId="4888D49B" wp14:editId="35B7722D">
                <wp:simplePos x="0" y="0"/>
                <wp:positionH relativeFrom="column">
                  <wp:posOffset>2692400</wp:posOffset>
                </wp:positionH>
                <wp:positionV relativeFrom="paragraph">
                  <wp:posOffset>27940</wp:posOffset>
                </wp:positionV>
                <wp:extent cx="749300" cy="175260"/>
                <wp:effectExtent l="0" t="133350" r="0" b="129540"/>
                <wp:wrapNone/>
                <wp:docPr id="29" name="29 Flecha izquierda y derecha"/>
                <wp:cNvGraphicFramePr/>
                <a:graphic xmlns:a="http://schemas.openxmlformats.org/drawingml/2006/main">
                  <a:graphicData uri="http://schemas.microsoft.com/office/word/2010/wordprocessingShape">
                    <wps:wsp>
                      <wps:cNvSpPr/>
                      <wps:spPr>
                        <a:xfrm rot="1492341">
                          <a:off x="0" y="0"/>
                          <a:ext cx="749300" cy="17526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ABFE7F" id="29 Flecha izquierda y derecha" o:spid="_x0000_s1026" type="#_x0000_t69" style="position:absolute;margin-left:212pt;margin-top:2.2pt;width:59pt;height:13.8pt;rotation:16300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" adj="2526" fillcolor="#ed7d31 [3205]" strokecolor="#823b0b [1605]" strokeweight="1pt"/>
            </w:pict>
          </mc:Fallback>
        </mc:AlternateContent>
      </w:r>
      <w:r w:rsidR="006F4614">
        <w:rPr>
          <w:rFonts w:ascii="Arial" w:hAnsi="Arial" w:cs="Arial"/>
          <w:b/>
          <w:noProof/>
          <w:lang w:val="es-CR" w:eastAsia="es-CR"/>
        </w:rPr>
        <w:drawing>
          <wp:anchor distT="0" distB="0" distL="114300" distR="114300" simplePos="0" relativeHeight="251660288" behindDoc="1" locked="0" layoutInCell="1" allowOverlap="1" wp14:anchorId="274FB032" wp14:editId="79DBB7F9">
            <wp:simplePos x="0" y="0"/>
            <wp:positionH relativeFrom="column">
              <wp:posOffset>3552825</wp:posOffset>
            </wp:positionH>
            <wp:positionV relativeFrom="paragraph">
              <wp:posOffset>128270</wp:posOffset>
            </wp:positionV>
            <wp:extent cx="372745" cy="556260"/>
            <wp:effectExtent l="0" t="0" r="8255" b="0"/>
            <wp:wrapThrough wrapText="bothSides">
              <wp:wrapPolygon edited="0">
                <wp:start x="0" y="0"/>
                <wp:lineTo x="0" y="20712"/>
                <wp:lineTo x="20974" y="20712"/>
                <wp:lineTo x="2097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745" cy="55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AB4" w14:textId="11F285D4" w:rsidR="00E85E95" w:rsidRDefault="00E85E95" w:rsidP="0031104E">
      <w:pPr>
        <w:pStyle w:val="FreeForm"/>
        <w:rPr>
          <w:rFonts w:ascii="Arial" w:hAnsi="Arial" w:cs="Arial"/>
          <w:b/>
          <w:lang w:val="es-CO"/>
        </w:rPr>
      </w:pPr>
    </w:p>
    <w:p w14:paraId="2711B99D" w14:textId="7BEEC8A9" w:rsidR="00E85E95" w:rsidRDefault="006F4614" w:rsidP="0031104E">
      <w:pPr>
        <w:pStyle w:val="FreeForm"/>
        <w:rPr>
          <w:rFonts w:ascii="Arial" w:hAnsi="Arial" w:cs="Arial"/>
          <w:b/>
          <w:lang w:val="es-CO"/>
        </w:rPr>
      </w:pPr>
      <w:r>
        <w:rPr>
          <w:rFonts w:ascii="Arial" w:hAnsi="Arial" w:cs="Arial"/>
          <w:b/>
          <w:noProof/>
          <w:lang w:val="es-CR" w:eastAsia="es-CR"/>
        </w:rPr>
        <mc:AlternateContent>
          <mc:Choice Requires="wps">
            <w:drawing>
              <wp:anchor distT="0" distB="0" distL="114300" distR="114300" simplePos="0" relativeHeight="251664384" behindDoc="0" locked="0" layoutInCell="1" allowOverlap="1" wp14:anchorId="2087052D" wp14:editId="1295080A">
                <wp:simplePos x="0" y="0"/>
                <wp:positionH relativeFrom="column">
                  <wp:posOffset>3869690</wp:posOffset>
                </wp:positionH>
                <wp:positionV relativeFrom="paragraph">
                  <wp:posOffset>20320</wp:posOffset>
                </wp:positionV>
                <wp:extent cx="779145" cy="309880"/>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77914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D919D" w14:textId="77777777" w:rsidR="00AA44A2" w:rsidRPr="00D4338D" w:rsidRDefault="00AA44A2" w:rsidP="00D4338D">
                            <w:pPr>
                              <w:ind w:left="0"/>
                              <w:rPr>
                                <w:sz w:val="12"/>
                              </w:rPr>
                            </w:pPr>
                            <w:r w:rsidRPr="00D4338D">
                              <w:rPr>
                                <w:sz w:val="12"/>
                              </w:rPr>
                              <w:t>Usuario Grupo conversación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7052D" id="37 Cuadro de texto" o:spid="_x0000_s1031" type="#_x0000_t202" style="position:absolute;margin-left:304.7pt;margin-top:1.6pt;width:61.35pt;height:2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" filled="f" stroked="f" strokeweight=".5pt">
                <v:textbox>
                  <w:txbxContent>
                    <w:p w14:paraId="22CD919D" w14:textId="77777777" w:rsidR="00AA44A2" w:rsidRPr="00D4338D" w:rsidRDefault="00AA44A2" w:rsidP="00D4338D">
                      <w:pPr>
                        <w:ind w:left="0"/>
                        <w:rPr>
                          <w:sz w:val="12"/>
                        </w:rPr>
                      </w:pPr>
                      <w:r w:rsidRPr="00D4338D">
                        <w:rPr>
                          <w:sz w:val="12"/>
                        </w:rPr>
                        <w:t>Usuario Grupo conversación</w:t>
                      </w:r>
                    </w:p>
                  </w:txbxContent>
                </v:textbox>
              </v:shape>
            </w:pict>
          </mc:Fallback>
        </mc:AlternateContent>
      </w:r>
    </w:p>
    <w:p w14:paraId="6E0A76ED" w14:textId="6D8B0677" w:rsidR="00E85E95" w:rsidRDefault="00E85E95" w:rsidP="0031104E">
      <w:pPr>
        <w:pStyle w:val="FreeForm"/>
        <w:rPr>
          <w:rFonts w:ascii="Arial" w:hAnsi="Arial" w:cs="Arial"/>
          <w:b/>
          <w:lang w:val="es-CO"/>
        </w:rPr>
      </w:pPr>
    </w:p>
    <w:p w14:paraId="22815976" w14:textId="3B79D02C" w:rsidR="00E85E95" w:rsidRDefault="00E85E95" w:rsidP="0031104E">
      <w:pPr>
        <w:pStyle w:val="FreeForm"/>
        <w:rPr>
          <w:rFonts w:ascii="Arial" w:hAnsi="Arial" w:cs="Arial"/>
          <w:b/>
          <w:lang w:val="es-CO"/>
        </w:rPr>
      </w:pPr>
    </w:p>
    <w:p w14:paraId="45611E27" w14:textId="77777777" w:rsidR="009849A7" w:rsidRPr="003616A4" w:rsidRDefault="009849A7" w:rsidP="0031104E">
      <w:pPr>
        <w:pStyle w:val="FreeForm"/>
        <w:rPr>
          <w:rFonts w:ascii="Arial" w:hAnsi="Arial" w:cs="Arial"/>
          <w:b/>
          <w:lang w:val="es-CO"/>
        </w:rPr>
      </w:pPr>
    </w:p>
    <w:p w14:paraId="26B243A4" w14:textId="77777777" w:rsidR="00926B40" w:rsidRDefault="00926B40" w:rsidP="00C305C8">
      <w:pPr>
        <w:pStyle w:val="FreeForm"/>
        <w:numPr>
          <w:ilvl w:val="0"/>
          <w:numId w:val="4"/>
        </w:numPr>
        <w:rPr>
          <w:rFonts w:ascii="Arial" w:hAnsi="Arial" w:cs="Arial"/>
          <w:b/>
          <w:lang w:val="es-CO"/>
        </w:rPr>
      </w:pPr>
      <w:r w:rsidRPr="003616A4">
        <w:rPr>
          <w:rFonts w:ascii="Arial" w:hAnsi="Arial" w:cs="Arial"/>
          <w:b/>
          <w:lang w:val="es-CO"/>
        </w:rPr>
        <w:t>Flujo de Datos Básico</w:t>
      </w:r>
    </w:p>
    <w:p w14:paraId="4C2B2B49" w14:textId="77777777" w:rsidR="00A14DAE" w:rsidRDefault="00A14DAE" w:rsidP="00A14DAE">
      <w:pPr>
        <w:pStyle w:val="FreeForm"/>
        <w:ind w:left="420"/>
        <w:rPr>
          <w:rFonts w:ascii="Arial" w:hAnsi="Arial" w:cs="Arial"/>
          <w:b/>
          <w:lang w:val="es-CO"/>
        </w:rPr>
      </w:pPr>
    </w:p>
    <w:tbl>
      <w:tblPr>
        <w:tblW w:w="9891" w:type="dxa"/>
        <w:jc w:val="center"/>
        <w:shd w:val="clear" w:color="auto" w:fill="FFFFFF"/>
        <w:tblLook w:val="0000" w:firstRow="0" w:lastRow="0" w:firstColumn="0" w:lastColumn="0" w:noHBand="0" w:noVBand="0"/>
      </w:tblPr>
      <w:tblGrid>
        <w:gridCol w:w="4932"/>
        <w:gridCol w:w="4959"/>
      </w:tblGrid>
      <w:tr w:rsidR="00A14DAE" w:rsidRPr="004B187F" w14:paraId="1853F3BA" w14:textId="77777777" w:rsidTr="00A165CD">
        <w:trPr>
          <w:cantSplit/>
          <w:trHeight w:val="242"/>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12573D6D" w14:textId="77777777" w:rsidR="00A14DAE" w:rsidRPr="004B187F" w:rsidRDefault="00A14DAE" w:rsidP="00C03DF2">
            <w:pPr>
              <w:pStyle w:val="FreeForm"/>
              <w:jc w:val="center"/>
              <w:rPr>
                <w:rFonts w:ascii="Arial" w:hAnsi="Arial" w:cs="Arial"/>
                <w:b/>
                <w:sz w:val="20"/>
                <w:lang w:val="es-CO"/>
              </w:rPr>
            </w:pPr>
            <w:r w:rsidRPr="004B187F">
              <w:rPr>
                <w:rFonts w:ascii="Arial" w:hAnsi="Arial" w:cs="Arial"/>
                <w:b/>
                <w:sz w:val="20"/>
                <w:lang w:val="es-CO"/>
              </w:rPr>
              <w:t>Acciones de los Actores</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37DC451B" w14:textId="77777777" w:rsidR="00A14DAE" w:rsidRPr="004B187F" w:rsidRDefault="00A14DAE" w:rsidP="00C03DF2">
            <w:pPr>
              <w:pStyle w:val="FreeForm"/>
              <w:jc w:val="center"/>
              <w:rPr>
                <w:rFonts w:ascii="Arial" w:hAnsi="Arial" w:cs="Arial"/>
                <w:b/>
                <w:sz w:val="20"/>
                <w:lang w:val="es-CO"/>
              </w:rPr>
            </w:pPr>
            <w:r w:rsidRPr="004B187F">
              <w:rPr>
                <w:rFonts w:ascii="Arial" w:hAnsi="Arial" w:cs="Arial"/>
                <w:b/>
                <w:sz w:val="20"/>
                <w:lang w:val="es-CO"/>
              </w:rPr>
              <w:t>Acciones del sistema</w:t>
            </w:r>
          </w:p>
        </w:tc>
      </w:tr>
      <w:tr w:rsidR="00A14DAE" w:rsidRPr="004B187F" w14:paraId="63F9A179" w14:textId="77777777" w:rsidTr="00A165CD">
        <w:trPr>
          <w:cantSplit/>
          <w:trHeight w:val="281"/>
          <w:jc w:val="center"/>
        </w:trPr>
        <w:tc>
          <w:tcPr>
            <w:tcW w:w="9891" w:type="dxa"/>
            <w:gridSpan w:val="2"/>
            <w:tcBorders>
              <w:top w:val="single" w:sz="4" w:space="0" w:color="000000"/>
              <w:left w:val="single" w:sz="4" w:space="0" w:color="000000"/>
              <w:bottom w:val="single" w:sz="4" w:space="0" w:color="000000"/>
              <w:right w:val="single" w:sz="4" w:space="0" w:color="000000"/>
            </w:tcBorders>
            <w:shd w:val="clear" w:color="auto" w:fill="FFFFFF"/>
            <w:tcMar>
              <w:top w:w="50" w:type="dxa"/>
              <w:left w:w="50" w:type="dxa"/>
              <w:bottom w:w="50" w:type="dxa"/>
              <w:right w:w="50" w:type="dxa"/>
            </w:tcMar>
          </w:tcPr>
          <w:p w14:paraId="67B9F505" w14:textId="77777777" w:rsidR="00A14DAE" w:rsidRPr="004B187F" w:rsidRDefault="00A14DAE" w:rsidP="00C03DF2">
            <w:pPr>
              <w:keepLines w:val="0"/>
              <w:suppressAutoHyphens w:val="0"/>
              <w:ind w:left="0"/>
              <w:contextualSpacing/>
              <w:jc w:val="center"/>
              <w:rPr>
                <w:rFonts w:ascii="Arial" w:hAnsi="Arial" w:cs="Arial"/>
                <w:i/>
                <w:iCs/>
                <w:sz w:val="16"/>
                <w:szCs w:val="16"/>
              </w:rPr>
            </w:pPr>
            <w:proofErr w:type="spellStart"/>
            <w:r w:rsidRPr="004B187F">
              <w:rPr>
                <w:rFonts w:ascii="Arial" w:hAnsi="Arial" w:cs="Arial"/>
                <w:i/>
                <w:sz w:val="16"/>
                <w:szCs w:val="16"/>
              </w:rPr>
              <w:t>Login</w:t>
            </w:r>
            <w:proofErr w:type="spellEnd"/>
            <w:r w:rsidRPr="004B187F">
              <w:rPr>
                <w:rFonts w:ascii="Arial" w:hAnsi="Arial" w:cs="Arial"/>
                <w:i/>
                <w:sz w:val="16"/>
                <w:szCs w:val="16"/>
              </w:rPr>
              <w:t xml:space="preserve"> de </w:t>
            </w:r>
            <w:proofErr w:type="spellStart"/>
            <w:r w:rsidRPr="004B187F">
              <w:rPr>
                <w:rFonts w:ascii="Arial" w:hAnsi="Arial" w:cs="Arial"/>
                <w:i/>
                <w:sz w:val="16"/>
                <w:szCs w:val="16"/>
              </w:rPr>
              <w:t>Alissta</w:t>
            </w:r>
            <w:proofErr w:type="spellEnd"/>
            <w:r w:rsidRPr="004B187F">
              <w:rPr>
                <w:rFonts w:ascii="Arial" w:hAnsi="Arial" w:cs="Arial"/>
                <w:i/>
                <w:sz w:val="16"/>
                <w:szCs w:val="16"/>
              </w:rPr>
              <w:t xml:space="preserve"> Sum</w:t>
            </w:r>
            <w:r w:rsidRPr="004B187F">
              <w:rPr>
                <w:rStyle w:val="nfasis"/>
                <w:i w:val="0"/>
              </w:rPr>
              <w:t xml:space="preserve"> </w:t>
            </w:r>
          </w:p>
        </w:tc>
      </w:tr>
      <w:tr w:rsidR="00A14DAE" w:rsidRPr="004B187F" w14:paraId="111E22D6" w14:textId="77777777" w:rsidTr="00A165CD">
        <w:trPr>
          <w:cantSplit/>
          <w:trHeight w:val="928"/>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7AB484EE" w14:textId="77777777" w:rsidR="00A14DAE" w:rsidRPr="004B187F" w:rsidRDefault="00A14DAE" w:rsidP="000A2601">
            <w:pPr>
              <w:pStyle w:val="Prrafodelista"/>
              <w:numPr>
                <w:ilvl w:val="0"/>
                <w:numId w:val="6"/>
              </w:numPr>
              <w:rPr>
                <w:rStyle w:val="nfasis"/>
                <w:rFonts w:ascii="Arial" w:hAnsi="Arial" w:cs="Arial"/>
                <w:sz w:val="16"/>
                <w:szCs w:val="16"/>
              </w:rPr>
            </w:pPr>
            <w:r w:rsidRPr="004B187F">
              <w:rPr>
                <w:rStyle w:val="nfasis"/>
                <w:rFonts w:ascii="Arial" w:hAnsi="Arial" w:cs="Arial"/>
                <w:sz w:val="16"/>
                <w:szCs w:val="16"/>
              </w:rPr>
              <w:t xml:space="preserve">El usuario ingresa la página </w:t>
            </w:r>
            <w:hyperlink r:id="rId9" w:history="1">
              <w:r w:rsidRPr="004B187F">
                <w:rPr>
                  <w:rStyle w:val="Hipervnculo"/>
                  <w:rFonts w:ascii="Arial" w:hAnsi="Arial" w:cs="Arial"/>
                  <w:sz w:val="16"/>
                  <w:szCs w:val="16"/>
                </w:rPr>
                <w:t>www.alissta.gov.co/sum</w:t>
              </w:r>
            </w:hyperlink>
          </w:p>
          <w:p w14:paraId="7A5CA6D4" w14:textId="77777777" w:rsidR="00A14DAE" w:rsidRPr="004B187F" w:rsidRDefault="00A14DAE" w:rsidP="00C03DF2">
            <w:pPr>
              <w:pStyle w:val="Prrafodelista"/>
              <w:ind w:left="360"/>
              <w:rPr>
                <w:rStyle w:val="nfasis"/>
                <w:rFonts w:ascii="Arial" w:hAnsi="Arial" w:cs="Arial"/>
                <w:sz w:val="16"/>
                <w:szCs w:val="16"/>
              </w:rPr>
            </w:pPr>
          </w:p>
          <w:p w14:paraId="4F790355" w14:textId="77777777" w:rsidR="00A14DAE" w:rsidRPr="004B187F" w:rsidRDefault="00A14DAE" w:rsidP="00C03DF2">
            <w:pPr>
              <w:pStyle w:val="Prrafodelista"/>
              <w:ind w:left="360"/>
              <w:rPr>
                <w:rStyle w:val="nfasis"/>
                <w:rFonts w:ascii="Arial" w:hAnsi="Arial" w:cs="Arial"/>
                <w:sz w:val="16"/>
                <w:szCs w:val="16"/>
              </w:rPr>
            </w:pPr>
          </w:p>
          <w:p w14:paraId="7081B881" w14:textId="77777777" w:rsidR="00A14DAE" w:rsidRPr="004B187F" w:rsidRDefault="00A14DAE" w:rsidP="000A2601">
            <w:pPr>
              <w:pStyle w:val="Prrafodelista"/>
              <w:keepLines w:val="0"/>
              <w:numPr>
                <w:ilvl w:val="0"/>
                <w:numId w:val="6"/>
              </w:numPr>
              <w:suppressAutoHyphens w:val="0"/>
              <w:spacing w:after="200" w:line="276" w:lineRule="auto"/>
              <w:contextualSpacing/>
              <w:rPr>
                <w:rStyle w:val="nfasis"/>
                <w:rFonts w:ascii="Arial" w:hAnsi="Arial" w:cs="Arial"/>
                <w:sz w:val="16"/>
                <w:szCs w:val="16"/>
              </w:rPr>
            </w:pPr>
            <w:r w:rsidRPr="004B187F">
              <w:rPr>
                <w:rStyle w:val="nfasis"/>
                <w:rFonts w:ascii="Arial" w:hAnsi="Arial" w:cs="Arial"/>
                <w:sz w:val="16"/>
                <w:szCs w:val="16"/>
              </w:rPr>
              <w:t xml:space="preserve">El usuario digita </w:t>
            </w:r>
            <w:proofErr w:type="spellStart"/>
            <w:r w:rsidRPr="004B187F">
              <w:rPr>
                <w:rStyle w:val="nfasis"/>
                <w:rFonts w:ascii="Arial" w:hAnsi="Arial" w:cs="Arial"/>
                <w:sz w:val="16"/>
                <w:szCs w:val="16"/>
              </w:rPr>
              <w:t>nit</w:t>
            </w:r>
            <w:proofErr w:type="spellEnd"/>
            <w:r w:rsidRPr="004B187F">
              <w:rPr>
                <w:rStyle w:val="nfasis"/>
                <w:rFonts w:ascii="Arial" w:hAnsi="Arial" w:cs="Arial"/>
                <w:sz w:val="16"/>
                <w:szCs w:val="16"/>
              </w:rPr>
              <w:t xml:space="preserve"> empresa, usuario, contraseña</w:t>
            </w:r>
            <w:r w:rsidRPr="004B187F">
              <w:rPr>
                <w:rFonts w:ascii="Arial" w:hAnsi="Arial" w:cs="Arial"/>
                <w:i/>
                <w:iCs/>
                <w:sz w:val="16"/>
                <w:szCs w:val="16"/>
              </w:rPr>
              <w:t xml:space="preserve"> y da clic en el botón ingresar</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3B902AE5" w14:textId="77777777" w:rsidR="00A14DAE" w:rsidRPr="004B187F" w:rsidRDefault="00A14DAE" w:rsidP="00C03DF2">
            <w:pPr>
              <w:keepLines w:val="0"/>
              <w:suppressAutoHyphens w:val="0"/>
              <w:spacing w:after="200" w:line="276" w:lineRule="auto"/>
              <w:ind w:left="0"/>
              <w:contextualSpacing/>
              <w:rPr>
                <w:rFonts w:ascii="Arial" w:hAnsi="Arial" w:cs="Arial"/>
                <w:i/>
                <w:iCs/>
                <w:sz w:val="16"/>
                <w:szCs w:val="16"/>
              </w:rPr>
            </w:pPr>
            <w:r w:rsidRPr="004B187F">
              <w:rPr>
                <w:rFonts w:ascii="Arial" w:hAnsi="Arial" w:cs="Arial"/>
                <w:i/>
                <w:iCs/>
                <w:sz w:val="16"/>
                <w:szCs w:val="16"/>
              </w:rPr>
              <w:t>El sistema presenta los datos de ingreso para el sistema y el botón de ingresar.</w:t>
            </w:r>
          </w:p>
          <w:p w14:paraId="24CA5AC0" w14:textId="77777777" w:rsidR="00A14DAE" w:rsidRPr="004B187F" w:rsidRDefault="00A14DAE" w:rsidP="00C03DF2">
            <w:pPr>
              <w:keepLines w:val="0"/>
              <w:suppressAutoHyphens w:val="0"/>
              <w:spacing w:after="200" w:line="276" w:lineRule="auto"/>
              <w:ind w:left="0"/>
              <w:contextualSpacing/>
              <w:rPr>
                <w:rFonts w:ascii="Arial" w:hAnsi="Arial" w:cs="Arial"/>
                <w:i/>
                <w:iCs/>
                <w:sz w:val="16"/>
                <w:szCs w:val="16"/>
              </w:rPr>
            </w:pPr>
          </w:p>
          <w:p w14:paraId="02083D23" w14:textId="382DA9DC" w:rsidR="00A14DAE" w:rsidRPr="004B187F" w:rsidRDefault="00A14DAE" w:rsidP="00A14DAE">
            <w:pPr>
              <w:keepLines w:val="0"/>
              <w:suppressAutoHyphens w:val="0"/>
              <w:spacing w:after="200" w:line="276" w:lineRule="auto"/>
              <w:ind w:left="0"/>
              <w:contextualSpacing/>
              <w:rPr>
                <w:rFonts w:ascii="Arial" w:hAnsi="Arial" w:cs="Arial"/>
                <w:i/>
                <w:iCs/>
                <w:sz w:val="16"/>
                <w:szCs w:val="16"/>
              </w:rPr>
            </w:pPr>
            <w:r w:rsidRPr="004B187F">
              <w:rPr>
                <w:rFonts w:ascii="Arial" w:hAnsi="Arial" w:cs="Arial"/>
                <w:i/>
                <w:iCs/>
                <w:sz w:val="16"/>
                <w:szCs w:val="16"/>
              </w:rPr>
              <w:t xml:space="preserve">El sistema presenta una vista con la opción </w:t>
            </w:r>
            <w:r>
              <w:rPr>
                <w:rFonts w:ascii="Arial" w:hAnsi="Arial" w:cs="Arial"/>
                <w:i/>
                <w:iCs/>
                <w:sz w:val="16"/>
                <w:szCs w:val="16"/>
              </w:rPr>
              <w:t xml:space="preserve">de Comunicaciones </w:t>
            </w:r>
          </w:p>
        </w:tc>
      </w:tr>
      <w:tr w:rsidR="00A14DAE" w:rsidRPr="004B187F" w14:paraId="7890F6C7" w14:textId="77777777" w:rsidTr="00A165CD">
        <w:trPr>
          <w:cantSplit/>
          <w:trHeight w:val="928"/>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5096B317" w14:textId="6B5DEFB9" w:rsidR="00A14DAE" w:rsidRPr="004B187F" w:rsidRDefault="00A14DAE" w:rsidP="000A2601">
            <w:pPr>
              <w:pStyle w:val="Prrafodelista"/>
              <w:numPr>
                <w:ilvl w:val="0"/>
                <w:numId w:val="6"/>
              </w:numPr>
              <w:rPr>
                <w:rStyle w:val="nfasis"/>
                <w:rFonts w:ascii="Arial" w:hAnsi="Arial" w:cs="Arial"/>
                <w:sz w:val="16"/>
                <w:szCs w:val="16"/>
              </w:rPr>
            </w:pPr>
            <w:r w:rsidRPr="004B187F">
              <w:rPr>
                <w:rStyle w:val="nfasis"/>
                <w:rFonts w:ascii="Arial" w:hAnsi="Arial" w:cs="Arial"/>
                <w:sz w:val="16"/>
                <w:szCs w:val="16"/>
              </w:rPr>
              <w:t xml:space="preserve">El usuario da clic en </w:t>
            </w:r>
            <w:r w:rsidR="001441D1">
              <w:rPr>
                <w:rStyle w:val="nfasis"/>
                <w:rFonts w:ascii="Arial" w:hAnsi="Arial" w:cs="Arial"/>
                <w:sz w:val="16"/>
                <w:szCs w:val="16"/>
              </w:rPr>
              <w:t xml:space="preserve">la opción </w:t>
            </w:r>
            <w:r>
              <w:rPr>
                <w:rStyle w:val="nfasis"/>
                <w:rFonts w:ascii="Arial" w:hAnsi="Arial" w:cs="Arial"/>
                <w:sz w:val="16"/>
                <w:szCs w:val="16"/>
              </w:rPr>
              <w:t xml:space="preserve">Comunicaciones </w:t>
            </w:r>
          </w:p>
          <w:p w14:paraId="66076962" w14:textId="77777777" w:rsidR="00A14DAE" w:rsidRPr="004B187F" w:rsidRDefault="00A14DAE" w:rsidP="00A14DAE">
            <w:pPr>
              <w:pStyle w:val="Prrafodelista"/>
              <w:ind w:left="360"/>
              <w:rPr>
                <w:rStyle w:val="nfasis"/>
                <w:rFonts w:ascii="Arial" w:hAnsi="Arial" w:cs="Arial"/>
                <w:sz w:val="16"/>
                <w:szCs w:val="16"/>
              </w:rPr>
            </w:pP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73CC73C9" w14:textId="77777777" w:rsidR="00A14DAE" w:rsidRPr="004B187F" w:rsidRDefault="00A14DAE" w:rsidP="00C03DF2">
            <w:pPr>
              <w:keepLines w:val="0"/>
              <w:suppressAutoHyphens w:val="0"/>
              <w:spacing w:after="200" w:line="276" w:lineRule="auto"/>
              <w:ind w:left="0"/>
              <w:contextualSpacing/>
              <w:rPr>
                <w:rFonts w:ascii="Arial" w:hAnsi="Arial" w:cs="Arial"/>
                <w:i/>
                <w:iCs/>
                <w:sz w:val="16"/>
                <w:szCs w:val="16"/>
              </w:rPr>
            </w:pPr>
            <w:r w:rsidRPr="004B187F">
              <w:rPr>
                <w:rFonts w:ascii="Arial" w:hAnsi="Arial" w:cs="Arial"/>
                <w:i/>
                <w:iCs/>
                <w:sz w:val="16"/>
                <w:szCs w:val="16"/>
              </w:rPr>
              <w:t>El sistema presenta una vista con las opciones para ingresar a los módulos:</w:t>
            </w:r>
          </w:p>
          <w:p w14:paraId="5F4EA29E" w14:textId="7462D7A5" w:rsidR="00AA2D18" w:rsidRDefault="00AA2D18" w:rsidP="00C03DF2">
            <w:pPr>
              <w:keepLines w:val="0"/>
              <w:suppressAutoHyphens w:val="0"/>
              <w:spacing w:after="200" w:line="276" w:lineRule="auto"/>
              <w:ind w:left="0"/>
              <w:contextualSpacing/>
              <w:rPr>
                <w:rFonts w:ascii="Arial" w:hAnsi="Arial" w:cs="Arial"/>
                <w:i/>
                <w:iCs/>
                <w:sz w:val="16"/>
                <w:szCs w:val="16"/>
              </w:rPr>
            </w:pPr>
          </w:p>
          <w:p w14:paraId="028D31EA" w14:textId="5F4C7736" w:rsidR="001441D1" w:rsidRPr="001441D1" w:rsidRDefault="001441D1" w:rsidP="00C03DF2">
            <w:pPr>
              <w:keepLines w:val="0"/>
              <w:suppressAutoHyphens w:val="0"/>
              <w:spacing w:after="200" w:line="276" w:lineRule="auto"/>
              <w:ind w:left="0"/>
              <w:contextualSpacing/>
              <w:rPr>
                <w:rFonts w:ascii="Arial" w:hAnsi="Arial" w:cs="Arial"/>
                <w:b/>
                <w:i/>
                <w:iCs/>
                <w:sz w:val="16"/>
                <w:szCs w:val="16"/>
              </w:rPr>
            </w:pPr>
            <w:r w:rsidRPr="001441D1">
              <w:rPr>
                <w:rFonts w:ascii="Arial" w:hAnsi="Arial" w:cs="Arial"/>
                <w:b/>
                <w:i/>
                <w:iCs/>
                <w:sz w:val="16"/>
                <w:szCs w:val="16"/>
              </w:rPr>
              <w:t>Administrar comunicaciones</w:t>
            </w:r>
          </w:p>
          <w:p w14:paraId="33F3748F" w14:textId="5E0E3E67" w:rsidR="00A14DAE" w:rsidRPr="007A0787" w:rsidRDefault="00015DD1" w:rsidP="00C03DF2">
            <w:pPr>
              <w:keepLines w:val="0"/>
              <w:suppressAutoHyphens w:val="0"/>
              <w:spacing w:after="200" w:line="276" w:lineRule="auto"/>
              <w:ind w:left="0"/>
              <w:contextualSpacing/>
              <w:rPr>
                <w:rFonts w:ascii="Arial" w:hAnsi="Arial" w:cs="Arial"/>
                <w:b/>
                <w:i/>
                <w:iCs/>
                <w:sz w:val="16"/>
                <w:szCs w:val="16"/>
              </w:rPr>
            </w:pPr>
            <w:r w:rsidRPr="007A0787">
              <w:rPr>
                <w:rFonts w:ascii="Arial" w:hAnsi="Arial" w:cs="Arial"/>
                <w:b/>
                <w:i/>
                <w:iCs/>
                <w:sz w:val="16"/>
                <w:szCs w:val="16"/>
              </w:rPr>
              <w:t xml:space="preserve">Comunicación </w:t>
            </w:r>
            <w:r w:rsidR="001441D1">
              <w:rPr>
                <w:rFonts w:ascii="Arial" w:hAnsi="Arial" w:cs="Arial"/>
                <w:b/>
                <w:i/>
                <w:iCs/>
                <w:sz w:val="16"/>
                <w:szCs w:val="16"/>
              </w:rPr>
              <w:t>Activas</w:t>
            </w:r>
          </w:p>
          <w:p w14:paraId="4562C0F3" w14:textId="199C5FEF" w:rsidR="00015DD1" w:rsidRPr="004B187F" w:rsidRDefault="001441D1" w:rsidP="00C03DF2">
            <w:pPr>
              <w:keepLines w:val="0"/>
              <w:suppressAutoHyphens w:val="0"/>
              <w:spacing w:after="200" w:line="276" w:lineRule="auto"/>
              <w:ind w:left="0"/>
              <w:contextualSpacing/>
              <w:rPr>
                <w:rFonts w:ascii="Arial" w:hAnsi="Arial" w:cs="Arial"/>
                <w:i/>
                <w:iCs/>
                <w:sz w:val="16"/>
                <w:szCs w:val="16"/>
              </w:rPr>
            </w:pPr>
            <w:r>
              <w:rPr>
                <w:rFonts w:ascii="Arial" w:hAnsi="Arial" w:cs="Arial"/>
                <w:b/>
                <w:i/>
                <w:iCs/>
                <w:sz w:val="16"/>
                <w:szCs w:val="16"/>
              </w:rPr>
              <w:t>Historial</w:t>
            </w:r>
            <w:r w:rsidR="00015DD1" w:rsidRPr="007A0787">
              <w:rPr>
                <w:rFonts w:ascii="Arial" w:hAnsi="Arial" w:cs="Arial"/>
                <w:b/>
                <w:i/>
                <w:iCs/>
                <w:sz w:val="16"/>
                <w:szCs w:val="16"/>
              </w:rPr>
              <w:t xml:space="preserve"> Comunicación</w:t>
            </w:r>
          </w:p>
        </w:tc>
      </w:tr>
      <w:tr w:rsidR="00A14DAE" w:rsidRPr="004B187F" w14:paraId="1F974CC8" w14:textId="77777777" w:rsidTr="00A165CD">
        <w:trPr>
          <w:cantSplit/>
          <w:trHeight w:val="928"/>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0049DB6C" w14:textId="5D985D96" w:rsidR="001441D1" w:rsidRPr="001441D1" w:rsidRDefault="00A14DAE" w:rsidP="001441D1">
            <w:pPr>
              <w:pStyle w:val="Prrafodelista"/>
              <w:keepLines w:val="0"/>
              <w:numPr>
                <w:ilvl w:val="0"/>
                <w:numId w:val="6"/>
              </w:numPr>
              <w:suppressAutoHyphens w:val="0"/>
              <w:spacing w:after="200" w:line="276" w:lineRule="auto"/>
              <w:contextualSpacing/>
              <w:rPr>
                <w:rFonts w:ascii="Arial" w:hAnsi="Arial" w:cs="Arial"/>
                <w:b/>
                <w:i/>
                <w:iCs/>
                <w:sz w:val="16"/>
                <w:szCs w:val="16"/>
              </w:rPr>
            </w:pPr>
            <w:r w:rsidRPr="001441D1">
              <w:rPr>
                <w:rStyle w:val="nfasis"/>
                <w:rFonts w:ascii="Arial" w:hAnsi="Arial" w:cs="Arial"/>
                <w:sz w:val="16"/>
                <w:szCs w:val="16"/>
              </w:rPr>
              <w:t xml:space="preserve">El usuario da clic en </w:t>
            </w:r>
            <w:r w:rsidR="001441D1" w:rsidRPr="001441D1">
              <w:rPr>
                <w:rFonts w:ascii="Arial" w:hAnsi="Arial" w:cs="Arial"/>
                <w:b/>
                <w:i/>
                <w:iCs/>
                <w:sz w:val="16"/>
                <w:szCs w:val="16"/>
              </w:rPr>
              <w:t>Administrar comunicaciones</w:t>
            </w:r>
          </w:p>
          <w:p w14:paraId="72DE3D00" w14:textId="3FFDA258" w:rsidR="00A14DAE" w:rsidRPr="001441D1" w:rsidRDefault="00A14DAE" w:rsidP="001441D1">
            <w:pPr>
              <w:ind w:left="0"/>
              <w:rPr>
                <w:rStyle w:val="nfasis"/>
                <w:rFonts w:ascii="Arial" w:hAnsi="Arial" w:cs="Arial"/>
                <w:sz w:val="16"/>
                <w:szCs w:val="16"/>
              </w:rPr>
            </w:pP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72E59F17" w14:textId="520919CF" w:rsidR="00A14DAE" w:rsidRDefault="00A14DAE"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presenta una vista con la opción </w:t>
            </w:r>
            <w:r w:rsidR="00F83F56">
              <w:rPr>
                <w:rFonts w:ascii="Arial" w:hAnsi="Arial" w:cs="Arial"/>
                <w:i/>
                <w:iCs/>
                <w:sz w:val="16"/>
                <w:szCs w:val="16"/>
              </w:rPr>
              <w:t xml:space="preserve">la </w:t>
            </w:r>
            <w:r w:rsidR="00C62113">
              <w:rPr>
                <w:rFonts w:ascii="Arial" w:hAnsi="Arial" w:cs="Arial"/>
                <w:i/>
                <w:iCs/>
                <w:sz w:val="16"/>
                <w:szCs w:val="16"/>
              </w:rPr>
              <w:t>siguiente opción</w:t>
            </w:r>
            <w:r w:rsidR="00F83F56">
              <w:rPr>
                <w:rFonts w:ascii="Arial" w:hAnsi="Arial" w:cs="Arial"/>
                <w:i/>
                <w:iCs/>
                <w:sz w:val="16"/>
                <w:szCs w:val="16"/>
              </w:rPr>
              <w:t xml:space="preserve"> para que usuario interactuar con el sistema </w:t>
            </w:r>
          </w:p>
          <w:p w14:paraId="6E15388D" w14:textId="77777777" w:rsidR="00F83F56" w:rsidRDefault="00F83F56" w:rsidP="00C03DF2">
            <w:pPr>
              <w:keepLines w:val="0"/>
              <w:suppressAutoHyphens w:val="0"/>
              <w:spacing w:after="200" w:line="276" w:lineRule="auto"/>
              <w:ind w:left="0"/>
              <w:contextualSpacing/>
              <w:rPr>
                <w:rFonts w:ascii="Arial" w:hAnsi="Arial" w:cs="Arial"/>
                <w:i/>
                <w:iCs/>
                <w:sz w:val="16"/>
                <w:szCs w:val="16"/>
              </w:rPr>
            </w:pPr>
          </w:p>
          <w:p w14:paraId="056DAC4F" w14:textId="461AC279" w:rsidR="00F83F56" w:rsidRPr="007A0787" w:rsidRDefault="004375A0" w:rsidP="00C03DF2">
            <w:pPr>
              <w:keepLines w:val="0"/>
              <w:suppressAutoHyphens w:val="0"/>
              <w:spacing w:after="200" w:line="276" w:lineRule="auto"/>
              <w:ind w:left="0"/>
              <w:contextualSpacing/>
              <w:rPr>
                <w:rFonts w:ascii="Arial" w:hAnsi="Arial" w:cs="Arial"/>
                <w:b/>
                <w:i/>
                <w:iCs/>
                <w:sz w:val="16"/>
                <w:szCs w:val="16"/>
              </w:rPr>
            </w:pPr>
            <w:r>
              <w:rPr>
                <w:rFonts w:ascii="Arial" w:hAnsi="Arial" w:cs="Arial"/>
                <w:b/>
                <w:i/>
                <w:iCs/>
                <w:sz w:val="16"/>
                <w:szCs w:val="16"/>
              </w:rPr>
              <w:t xml:space="preserve">Crear </w:t>
            </w:r>
            <w:r w:rsidR="00F83F56" w:rsidRPr="007A0787">
              <w:rPr>
                <w:rFonts w:ascii="Arial" w:hAnsi="Arial" w:cs="Arial"/>
                <w:b/>
                <w:i/>
                <w:iCs/>
                <w:sz w:val="16"/>
                <w:szCs w:val="16"/>
              </w:rPr>
              <w:t xml:space="preserve">comunicación </w:t>
            </w:r>
          </w:p>
          <w:p w14:paraId="0BA38755" w14:textId="77777777" w:rsidR="00F83F56" w:rsidRDefault="00F83F56" w:rsidP="00C03DF2">
            <w:pPr>
              <w:keepLines w:val="0"/>
              <w:suppressAutoHyphens w:val="0"/>
              <w:spacing w:after="200" w:line="276" w:lineRule="auto"/>
              <w:ind w:left="0"/>
              <w:contextualSpacing/>
              <w:rPr>
                <w:rFonts w:ascii="Arial" w:hAnsi="Arial" w:cs="Arial"/>
                <w:i/>
                <w:iCs/>
                <w:sz w:val="16"/>
                <w:szCs w:val="16"/>
              </w:rPr>
            </w:pPr>
          </w:p>
          <w:p w14:paraId="52D71040" w14:textId="33B16A97" w:rsidR="004375A0" w:rsidRPr="004375A0" w:rsidRDefault="004375A0" w:rsidP="00C03DF2">
            <w:pPr>
              <w:keepLines w:val="0"/>
              <w:suppressAutoHyphens w:val="0"/>
              <w:spacing w:after="200" w:line="276" w:lineRule="auto"/>
              <w:ind w:left="0"/>
              <w:contextualSpacing/>
              <w:rPr>
                <w:rFonts w:ascii="Arial" w:hAnsi="Arial" w:cs="Arial"/>
                <w:b/>
                <w:i/>
                <w:iCs/>
                <w:sz w:val="16"/>
                <w:szCs w:val="16"/>
              </w:rPr>
            </w:pPr>
            <w:r w:rsidRPr="004375A0">
              <w:rPr>
                <w:rFonts w:ascii="Arial" w:hAnsi="Arial" w:cs="Arial"/>
                <w:b/>
                <w:i/>
                <w:iCs/>
                <w:sz w:val="16"/>
                <w:szCs w:val="16"/>
              </w:rPr>
              <w:t xml:space="preserve">Comunicaciones creadas </w:t>
            </w:r>
          </w:p>
        </w:tc>
      </w:tr>
      <w:tr w:rsidR="00A14DAE" w:rsidRPr="004B187F" w14:paraId="0A175B40" w14:textId="77777777" w:rsidTr="00A165CD">
        <w:trPr>
          <w:cantSplit/>
          <w:trHeight w:val="456"/>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5C4D4509" w14:textId="2DF4DDDA" w:rsidR="004375A0" w:rsidRPr="001441D1" w:rsidRDefault="004375A0" w:rsidP="004375A0">
            <w:pPr>
              <w:pStyle w:val="Prrafodelista"/>
              <w:keepLines w:val="0"/>
              <w:numPr>
                <w:ilvl w:val="0"/>
                <w:numId w:val="6"/>
              </w:numPr>
              <w:suppressAutoHyphens w:val="0"/>
              <w:spacing w:after="200" w:line="276" w:lineRule="auto"/>
              <w:contextualSpacing/>
              <w:rPr>
                <w:rFonts w:ascii="Arial" w:hAnsi="Arial" w:cs="Arial"/>
                <w:b/>
                <w:i/>
                <w:iCs/>
                <w:sz w:val="16"/>
                <w:szCs w:val="16"/>
              </w:rPr>
            </w:pPr>
            <w:r w:rsidRPr="001441D1">
              <w:rPr>
                <w:rStyle w:val="nfasis"/>
                <w:rFonts w:ascii="Arial" w:hAnsi="Arial" w:cs="Arial"/>
                <w:sz w:val="16"/>
                <w:szCs w:val="16"/>
              </w:rPr>
              <w:t xml:space="preserve">El usuario da clic en </w:t>
            </w:r>
            <w:r w:rsidRPr="004375A0">
              <w:rPr>
                <w:rFonts w:ascii="Arial" w:hAnsi="Arial" w:cs="Arial"/>
                <w:b/>
                <w:i/>
                <w:iCs/>
                <w:sz w:val="16"/>
                <w:szCs w:val="16"/>
              </w:rPr>
              <w:t>Comunicaciones creadas</w:t>
            </w:r>
          </w:p>
          <w:p w14:paraId="371583C1" w14:textId="6275CD2E" w:rsidR="00A14DAE" w:rsidRPr="004B187F" w:rsidRDefault="00A14DAE" w:rsidP="004375A0">
            <w:pPr>
              <w:pStyle w:val="Prrafodelista"/>
              <w:ind w:left="360"/>
              <w:rPr>
                <w:rStyle w:val="nfasis"/>
                <w:rFonts w:ascii="Arial" w:hAnsi="Arial" w:cs="Arial"/>
                <w:sz w:val="16"/>
                <w:szCs w:val="16"/>
              </w:rPr>
            </w:pP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48AA3C02" w14:textId="7C60F9B2" w:rsidR="00A14DAE" w:rsidRDefault="00EF5AEF" w:rsidP="00F83F56">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presenta los </w:t>
            </w:r>
            <w:r w:rsidR="00036136">
              <w:rPr>
                <w:rFonts w:ascii="Arial" w:hAnsi="Arial" w:cs="Arial"/>
                <w:i/>
                <w:iCs/>
                <w:sz w:val="16"/>
                <w:szCs w:val="16"/>
              </w:rPr>
              <w:t>siguientes filtros</w:t>
            </w:r>
            <w:r>
              <w:rPr>
                <w:rFonts w:ascii="Arial" w:hAnsi="Arial" w:cs="Arial"/>
                <w:i/>
                <w:iCs/>
                <w:sz w:val="16"/>
                <w:szCs w:val="16"/>
              </w:rPr>
              <w:t xml:space="preserve"> para realizar la búsqueda de</w:t>
            </w:r>
            <w:r w:rsidR="004375A0">
              <w:rPr>
                <w:rFonts w:ascii="Arial" w:hAnsi="Arial" w:cs="Arial"/>
                <w:i/>
                <w:iCs/>
                <w:sz w:val="16"/>
                <w:szCs w:val="16"/>
              </w:rPr>
              <w:t xml:space="preserve"> las</w:t>
            </w:r>
            <w:r>
              <w:rPr>
                <w:rFonts w:ascii="Arial" w:hAnsi="Arial" w:cs="Arial"/>
                <w:i/>
                <w:iCs/>
                <w:sz w:val="16"/>
                <w:szCs w:val="16"/>
              </w:rPr>
              <w:t xml:space="preserve"> comunicaciones</w:t>
            </w:r>
            <w:r w:rsidR="004375A0">
              <w:rPr>
                <w:rFonts w:ascii="Arial" w:hAnsi="Arial" w:cs="Arial"/>
                <w:i/>
                <w:iCs/>
                <w:sz w:val="16"/>
                <w:szCs w:val="16"/>
              </w:rPr>
              <w:t xml:space="preserve"> creadas y con vigencia activa</w:t>
            </w:r>
            <w:r w:rsidR="00312DFE">
              <w:rPr>
                <w:rFonts w:ascii="Arial" w:hAnsi="Arial" w:cs="Arial"/>
                <w:i/>
                <w:iCs/>
                <w:sz w:val="16"/>
                <w:szCs w:val="16"/>
              </w:rPr>
              <w:t>:</w:t>
            </w:r>
          </w:p>
          <w:p w14:paraId="63C15346" w14:textId="77777777" w:rsidR="007A0787" w:rsidRDefault="007A0787" w:rsidP="00F83F56">
            <w:pPr>
              <w:keepLines w:val="0"/>
              <w:suppressAutoHyphens w:val="0"/>
              <w:spacing w:after="200" w:line="276" w:lineRule="auto"/>
              <w:ind w:left="0"/>
              <w:contextualSpacing/>
              <w:rPr>
                <w:rFonts w:ascii="Arial" w:hAnsi="Arial" w:cs="Arial"/>
                <w:i/>
                <w:iCs/>
                <w:sz w:val="16"/>
                <w:szCs w:val="16"/>
              </w:rPr>
            </w:pPr>
          </w:p>
          <w:p w14:paraId="25D31F95" w14:textId="77777777" w:rsidR="004375A0" w:rsidRDefault="004375A0" w:rsidP="00F83F56">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Vigencia </w:t>
            </w:r>
          </w:p>
          <w:p w14:paraId="5E28CFFA" w14:textId="77777777" w:rsidR="004375A0" w:rsidRDefault="004375A0" w:rsidP="00F83F56">
            <w:pPr>
              <w:keepLines w:val="0"/>
              <w:suppressAutoHyphens w:val="0"/>
              <w:spacing w:after="200" w:line="276" w:lineRule="auto"/>
              <w:ind w:left="0"/>
              <w:contextualSpacing/>
              <w:rPr>
                <w:rFonts w:ascii="Arial" w:hAnsi="Arial" w:cs="Arial"/>
                <w:i/>
                <w:iCs/>
                <w:sz w:val="16"/>
                <w:szCs w:val="16"/>
              </w:rPr>
            </w:pPr>
          </w:p>
          <w:p w14:paraId="0BA74517" w14:textId="77777777" w:rsidR="004375A0" w:rsidRDefault="004375A0" w:rsidP="00F83F56">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o </w:t>
            </w:r>
            <w:proofErr w:type="spellStart"/>
            <w:r>
              <w:rPr>
                <w:rFonts w:ascii="Arial" w:hAnsi="Arial" w:cs="Arial"/>
                <w:i/>
                <w:iCs/>
                <w:sz w:val="16"/>
                <w:szCs w:val="16"/>
              </w:rPr>
              <w:t>Nit</w:t>
            </w:r>
            <w:proofErr w:type="spellEnd"/>
          </w:p>
          <w:p w14:paraId="765B0933" w14:textId="77777777" w:rsidR="004375A0" w:rsidRDefault="004375A0" w:rsidP="00F83F56">
            <w:pPr>
              <w:keepLines w:val="0"/>
              <w:suppressAutoHyphens w:val="0"/>
              <w:spacing w:after="200" w:line="276" w:lineRule="auto"/>
              <w:ind w:left="0"/>
              <w:contextualSpacing/>
              <w:rPr>
                <w:rFonts w:ascii="Arial" w:hAnsi="Arial" w:cs="Arial"/>
                <w:i/>
                <w:iCs/>
                <w:sz w:val="16"/>
                <w:szCs w:val="16"/>
              </w:rPr>
            </w:pPr>
          </w:p>
          <w:p w14:paraId="4F6C5575" w14:textId="6E19BE62" w:rsidR="00EF5AEF" w:rsidRPr="004B187F" w:rsidRDefault="004375A0" w:rsidP="00F83F56">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Y un botón de consultar </w:t>
            </w:r>
            <w:r w:rsidR="00EF5AEF">
              <w:rPr>
                <w:rFonts w:ascii="Arial" w:hAnsi="Arial" w:cs="Arial"/>
                <w:i/>
                <w:iCs/>
                <w:sz w:val="16"/>
                <w:szCs w:val="16"/>
              </w:rPr>
              <w:t xml:space="preserve"> </w:t>
            </w:r>
          </w:p>
        </w:tc>
      </w:tr>
      <w:tr w:rsidR="00EF5AEF" w:rsidRPr="004B187F" w14:paraId="6D180F84" w14:textId="77777777" w:rsidTr="00A165CD">
        <w:trPr>
          <w:cantSplit/>
          <w:trHeight w:val="456"/>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3D0C9F4C" w14:textId="2B12412C" w:rsidR="00EF5AEF" w:rsidRDefault="00EF5AEF" w:rsidP="000A2601">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da clic en consultar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194AC68B" w14:textId="77777777" w:rsidR="004375A0" w:rsidRDefault="00EF5AEF"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presenta </w:t>
            </w:r>
            <w:r w:rsidR="004375A0">
              <w:rPr>
                <w:rFonts w:ascii="Arial" w:hAnsi="Arial" w:cs="Arial"/>
                <w:i/>
                <w:iCs/>
                <w:sz w:val="16"/>
                <w:szCs w:val="16"/>
              </w:rPr>
              <w:t>una tabla con los siguientes campos:</w:t>
            </w:r>
          </w:p>
          <w:p w14:paraId="3EF3AD97" w14:textId="77777777" w:rsidR="004375A0" w:rsidRDefault="004375A0" w:rsidP="004375A0">
            <w:pPr>
              <w:keepLines w:val="0"/>
              <w:suppressAutoHyphens w:val="0"/>
              <w:spacing w:after="200" w:line="276" w:lineRule="auto"/>
              <w:ind w:left="0"/>
              <w:contextualSpacing/>
              <w:rPr>
                <w:rFonts w:ascii="Arial" w:hAnsi="Arial" w:cs="Arial"/>
                <w:i/>
                <w:iCs/>
                <w:sz w:val="16"/>
                <w:szCs w:val="16"/>
              </w:rPr>
            </w:pPr>
          </w:p>
          <w:p w14:paraId="37C718BF" w14:textId="05522597" w:rsidR="004375A0"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Fecha de creación – Corresponde a la fecha en que fue creada la comunicación.</w:t>
            </w:r>
          </w:p>
          <w:p w14:paraId="5CBD8E31" w14:textId="1B71BA9D" w:rsidR="004375A0"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Tema de comunicación – Tema que fue seleccionado para la comunicación.</w:t>
            </w:r>
          </w:p>
          <w:p w14:paraId="3A15B070" w14:textId="35C15E85" w:rsidR="004375A0"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y </w:t>
            </w:r>
            <w:proofErr w:type="spellStart"/>
            <w:r>
              <w:rPr>
                <w:rFonts w:ascii="Arial" w:hAnsi="Arial" w:cs="Arial"/>
                <w:i/>
                <w:iCs/>
                <w:sz w:val="16"/>
                <w:szCs w:val="16"/>
              </w:rPr>
              <w:t>Nit</w:t>
            </w:r>
            <w:proofErr w:type="spellEnd"/>
            <w:r>
              <w:rPr>
                <w:rFonts w:ascii="Arial" w:hAnsi="Arial" w:cs="Arial"/>
                <w:i/>
                <w:iCs/>
                <w:sz w:val="16"/>
                <w:szCs w:val="16"/>
              </w:rPr>
              <w:t xml:space="preserve"> – El nombre de la empresa que realizo la creación de la comunicación.</w:t>
            </w:r>
          </w:p>
          <w:p w14:paraId="55EB47CB" w14:textId="77777777" w:rsidR="00EF5AEF"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Acciones </w:t>
            </w:r>
            <w:r w:rsidR="00B7418F">
              <w:rPr>
                <w:rFonts w:ascii="Arial" w:hAnsi="Arial" w:cs="Arial"/>
                <w:i/>
                <w:iCs/>
                <w:sz w:val="16"/>
                <w:szCs w:val="16"/>
              </w:rPr>
              <w:t xml:space="preserve"> </w:t>
            </w:r>
            <w:r>
              <w:rPr>
                <w:rFonts w:ascii="Arial" w:hAnsi="Arial" w:cs="Arial"/>
                <w:i/>
                <w:iCs/>
                <w:sz w:val="16"/>
                <w:szCs w:val="16"/>
              </w:rPr>
              <w:t>- Registran los siguientes iconos:</w:t>
            </w:r>
          </w:p>
          <w:p w14:paraId="33E47BED" w14:textId="77777777" w:rsidR="004375A0"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Adicionar particípate a la conversación.</w:t>
            </w:r>
          </w:p>
          <w:p w14:paraId="186594C6" w14:textId="77777777" w:rsidR="004375A0"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Activar o inactivar un participante en la comunicación.</w:t>
            </w:r>
          </w:p>
          <w:p w14:paraId="0C09388A" w14:textId="77777777" w:rsidR="004375A0" w:rsidRDefault="004375A0" w:rsidP="004375A0">
            <w:pPr>
              <w:keepLines w:val="0"/>
              <w:suppressAutoHyphens w:val="0"/>
              <w:spacing w:after="200" w:line="276" w:lineRule="auto"/>
              <w:ind w:left="0"/>
              <w:contextualSpacing/>
              <w:rPr>
                <w:rFonts w:ascii="Arial" w:hAnsi="Arial" w:cs="Arial"/>
                <w:i/>
                <w:iCs/>
                <w:sz w:val="16"/>
                <w:szCs w:val="16"/>
              </w:rPr>
            </w:pPr>
          </w:p>
          <w:p w14:paraId="2847FF40" w14:textId="4F364CCF" w:rsidR="004375A0" w:rsidRDefault="004375A0"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Se debe crear un </w:t>
            </w:r>
            <w:proofErr w:type="spellStart"/>
            <w:r>
              <w:rPr>
                <w:rFonts w:ascii="Arial" w:hAnsi="Arial" w:cs="Arial"/>
                <w:i/>
                <w:iCs/>
                <w:sz w:val="16"/>
                <w:szCs w:val="16"/>
              </w:rPr>
              <w:t>paginador</w:t>
            </w:r>
            <w:proofErr w:type="spellEnd"/>
            <w:r>
              <w:rPr>
                <w:rFonts w:ascii="Arial" w:hAnsi="Arial" w:cs="Arial"/>
                <w:i/>
                <w:iCs/>
                <w:sz w:val="16"/>
                <w:szCs w:val="16"/>
              </w:rPr>
              <w:t>.</w:t>
            </w:r>
          </w:p>
        </w:tc>
      </w:tr>
      <w:tr w:rsidR="00B14A96" w:rsidRPr="004B187F" w14:paraId="1B8934B7" w14:textId="77777777" w:rsidTr="00A165CD">
        <w:trPr>
          <w:cantSplit/>
          <w:trHeight w:val="318"/>
          <w:jc w:val="center"/>
        </w:trPr>
        <w:tc>
          <w:tcPr>
            <w:tcW w:w="9891" w:type="dxa"/>
            <w:gridSpan w:val="2"/>
            <w:tcBorders>
              <w:top w:val="single" w:sz="4" w:space="0" w:color="000000"/>
              <w:left w:val="single" w:sz="4" w:space="0" w:color="000000"/>
              <w:bottom w:val="single" w:sz="4" w:space="0" w:color="000000"/>
              <w:right w:val="single" w:sz="4" w:space="0" w:color="000000"/>
            </w:tcBorders>
            <w:shd w:val="clear" w:color="auto" w:fill="FFFFFF"/>
            <w:tcMar>
              <w:top w:w="50" w:type="dxa"/>
              <w:left w:w="50" w:type="dxa"/>
              <w:bottom w:w="50" w:type="dxa"/>
              <w:right w:w="50" w:type="dxa"/>
            </w:tcMar>
          </w:tcPr>
          <w:p w14:paraId="3450D1B1" w14:textId="7F6075DA" w:rsidR="00B14A96" w:rsidRPr="00B14A96" w:rsidRDefault="00B14A96" w:rsidP="00B14A96">
            <w:pPr>
              <w:keepLines w:val="0"/>
              <w:suppressAutoHyphens w:val="0"/>
              <w:spacing w:after="200" w:line="276" w:lineRule="auto"/>
              <w:ind w:left="0"/>
              <w:contextualSpacing/>
              <w:jc w:val="center"/>
              <w:rPr>
                <w:rFonts w:ascii="Arial" w:hAnsi="Arial" w:cs="Arial"/>
                <w:b/>
                <w:i/>
                <w:iCs/>
                <w:sz w:val="16"/>
                <w:szCs w:val="16"/>
              </w:rPr>
            </w:pPr>
            <w:r>
              <w:rPr>
                <w:rFonts w:ascii="Arial" w:hAnsi="Arial" w:cs="Arial"/>
                <w:b/>
                <w:i/>
                <w:iCs/>
                <w:sz w:val="16"/>
                <w:szCs w:val="16"/>
              </w:rPr>
              <w:t>Crear N</w:t>
            </w:r>
            <w:r w:rsidRPr="00B14A96">
              <w:rPr>
                <w:rFonts w:ascii="Arial" w:hAnsi="Arial" w:cs="Arial"/>
                <w:b/>
                <w:i/>
                <w:iCs/>
                <w:sz w:val="16"/>
                <w:szCs w:val="16"/>
              </w:rPr>
              <w:t>ueva conversación</w:t>
            </w:r>
          </w:p>
        </w:tc>
      </w:tr>
      <w:tr w:rsidR="003E7A40" w:rsidRPr="004B187F" w14:paraId="6D4F942A" w14:textId="77777777" w:rsidTr="00A165CD">
        <w:trPr>
          <w:cantSplit/>
          <w:trHeight w:val="928"/>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3737344B" w14:textId="215896EE" w:rsidR="003E7A40" w:rsidRPr="004B187F" w:rsidRDefault="00861FB2" w:rsidP="000A2601">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usuarios da clic en crear nueva conversación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64CA588C" w14:textId="5B61B16D" w:rsidR="003E7A40" w:rsidRDefault="00861FB2"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El sistema debe presenta</w:t>
            </w:r>
            <w:r w:rsidR="004012AA">
              <w:rPr>
                <w:rFonts w:ascii="Arial" w:hAnsi="Arial" w:cs="Arial"/>
                <w:i/>
                <w:iCs/>
                <w:sz w:val="16"/>
                <w:szCs w:val="16"/>
              </w:rPr>
              <w:t>r</w:t>
            </w:r>
            <w:r>
              <w:rPr>
                <w:rFonts w:ascii="Arial" w:hAnsi="Arial" w:cs="Arial"/>
                <w:i/>
                <w:iCs/>
                <w:sz w:val="16"/>
                <w:szCs w:val="16"/>
              </w:rPr>
              <w:t xml:space="preserve"> una vista </w:t>
            </w:r>
            <w:r w:rsidR="00F17919">
              <w:rPr>
                <w:rFonts w:ascii="Arial" w:hAnsi="Arial" w:cs="Arial"/>
                <w:i/>
                <w:iCs/>
                <w:sz w:val="16"/>
                <w:szCs w:val="16"/>
              </w:rPr>
              <w:t>al</w:t>
            </w:r>
            <w:r>
              <w:rPr>
                <w:rFonts w:ascii="Arial" w:hAnsi="Arial" w:cs="Arial"/>
                <w:i/>
                <w:iCs/>
                <w:sz w:val="16"/>
                <w:szCs w:val="16"/>
              </w:rPr>
              <w:t xml:space="preserve"> usuario </w:t>
            </w:r>
            <w:r w:rsidR="006373CF">
              <w:rPr>
                <w:rFonts w:ascii="Arial" w:hAnsi="Arial" w:cs="Arial"/>
                <w:i/>
                <w:iCs/>
                <w:sz w:val="16"/>
                <w:szCs w:val="16"/>
              </w:rPr>
              <w:t xml:space="preserve">para que seleccione los siguientes datos: </w:t>
            </w:r>
          </w:p>
          <w:p w14:paraId="2D80D581" w14:textId="77777777" w:rsidR="006373CF" w:rsidRDefault="006373CF" w:rsidP="00C03DF2">
            <w:pPr>
              <w:keepLines w:val="0"/>
              <w:suppressAutoHyphens w:val="0"/>
              <w:spacing w:after="200" w:line="276" w:lineRule="auto"/>
              <w:ind w:left="0"/>
              <w:contextualSpacing/>
              <w:rPr>
                <w:rFonts w:ascii="Arial" w:hAnsi="Arial" w:cs="Arial"/>
                <w:i/>
                <w:iCs/>
                <w:sz w:val="16"/>
                <w:szCs w:val="16"/>
              </w:rPr>
            </w:pPr>
          </w:p>
          <w:p w14:paraId="52133541" w14:textId="6D0ACEA0" w:rsidR="00F17919" w:rsidRDefault="004375A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o </w:t>
            </w:r>
            <w:proofErr w:type="spellStart"/>
            <w:r>
              <w:rPr>
                <w:rFonts w:ascii="Arial" w:hAnsi="Arial" w:cs="Arial"/>
                <w:i/>
                <w:iCs/>
                <w:sz w:val="16"/>
                <w:szCs w:val="16"/>
              </w:rPr>
              <w:t>Nit</w:t>
            </w:r>
            <w:proofErr w:type="spellEnd"/>
          </w:p>
          <w:p w14:paraId="00D33E24" w14:textId="77777777" w:rsidR="006373CF" w:rsidRDefault="006373CF" w:rsidP="00C03DF2">
            <w:pPr>
              <w:keepLines w:val="0"/>
              <w:suppressAutoHyphens w:val="0"/>
              <w:spacing w:after="200" w:line="276" w:lineRule="auto"/>
              <w:ind w:left="0"/>
              <w:contextualSpacing/>
              <w:rPr>
                <w:rFonts w:ascii="Arial" w:hAnsi="Arial" w:cs="Arial"/>
                <w:i/>
                <w:iCs/>
                <w:sz w:val="16"/>
                <w:szCs w:val="16"/>
              </w:rPr>
            </w:pPr>
          </w:p>
          <w:p w14:paraId="5BDDF6BD" w14:textId="3D3903A5" w:rsidR="006373CF" w:rsidRPr="004B187F" w:rsidRDefault="006373CF" w:rsidP="004375A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Y la opción de </w:t>
            </w:r>
            <w:r w:rsidR="004375A0">
              <w:rPr>
                <w:rFonts w:ascii="Arial" w:hAnsi="Arial" w:cs="Arial"/>
                <w:i/>
                <w:iCs/>
                <w:sz w:val="16"/>
                <w:szCs w:val="16"/>
              </w:rPr>
              <w:t xml:space="preserve">consultar </w:t>
            </w:r>
          </w:p>
        </w:tc>
      </w:tr>
      <w:tr w:rsidR="003E7A40" w:rsidRPr="004B187F" w14:paraId="0B415CB6" w14:textId="77777777" w:rsidTr="00A165CD">
        <w:trPr>
          <w:cantSplit/>
          <w:trHeight w:val="928"/>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736D712A" w14:textId="283189A8" w:rsidR="003E7A40" w:rsidRPr="004B187F" w:rsidRDefault="006373CF" w:rsidP="004375A0">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w:t>
            </w:r>
            <w:r w:rsidR="004375A0">
              <w:rPr>
                <w:rStyle w:val="nfasis"/>
                <w:rFonts w:ascii="Arial" w:hAnsi="Arial" w:cs="Arial"/>
                <w:sz w:val="16"/>
                <w:szCs w:val="16"/>
              </w:rPr>
              <w:t xml:space="preserve">usuario da clic en la opción de Consultar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2CC76D45" w14:textId="4205D7BA" w:rsidR="008459EA" w:rsidRDefault="006373CF" w:rsidP="008459EA">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El sistema debe pres</w:t>
            </w:r>
            <w:r w:rsidR="004375A0">
              <w:rPr>
                <w:rFonts w:ascii="Arial" w:hAnsi="Arial" w:cs="Arial"/>
                <w:i/>
                <w:iCs/>
                <w:sz w:val="16"/>
                <w:szCs w:val="16"/>
              </w:rPr>
              <w:t>entar todas las empresas encontradas con el filtro anterior en una tabla con los siguientes campos:</w:t>
            </w:r>
          </w:p>
          <w:p w14:paraId="0AA47FEC" w14:textId="77777777" w:rsidR="007A0787" w:rsidRDefault="007A0787" w:rsidP="008459EA">
            <w:pPr>
              <w:keepLines w:val="0"/>
              <w:suppressAutoHyphens w:val="0"/>
              <w:spacing w:after="200" w:line="276" w:lineRule="auto"/>
              <w:ind w:left="0"/>
              <w:contextualSpacing/>
              <w:rPr>
                <w:rFonts w:ascii="Arial" w:hAnsi="Arial" w:cs="Arial"/>
                <w:i/>
                <w:iCs/>
                <w:sz w:val="16"/>
                <w:szCs w:val="16"/>
              </w:rPr>
            </w:pPr>
          </w:p>
          <w:p w14:paraId="55C9CF04" w14:textId="0B9FD03D" w:rsidR="00F17919" w:rsidRDefault="004375A0" w:rsidP="008459EA">
            <w:pPr>
              <w:keepLines w:val="0"/>
              <w:suppressAutoHyphens w:val="0"/>
              <w:spacing w:after="200" w:line="276" w:lineRule="auto"/>
              <w:ind w:left="0"/>
              <w:contextualSpacing/>
              <w:rPr>
                <w:rFonts w:ascii="Arial" w:hAnsi="Arial" w:cs="Arial"/>
                <w:i/>
                <w:iCs/>
                <w:sz w:val="16"/>
                <w:szCs w:val="16"/>
              </w:rPr>
            </w:pPr>
            <w:proofErr w:type="spellStart"/>
            <w:r>
              <w:rPr>
                <w:rFonts w:ascii="Arial" w:hAnsi="Arial" w:cs="Arial"/>
                <w:i/>
                <w:iCs/>
                <w:sz w:val="16"/>
                <w:szCs w:val="16"/>
              </w:rPr>
              <w:t>Nit</w:t>
            </w:r>
            <w:proofErr w:type="spellEnd"/>
            <w:r>
              <w:rPr>
                <w:rFonts w:ascii="Arial" w:hAnsi="Arial" w:cs="Arial"/>
                <w:i/>
                <w:iCs/>
                <w:sz w:val="16"/>
                <w:szCs w:val="16"/>
              </w:rPr>
              <w:t xml:space="preserve"> </w:t>
            </w:r>
          </w:p>
          <w:p w14:paraId="34BE69D1" w14:textId="061514A9" w:rsidR="004375A0" w:rsidRDefault="004375A0" w:rsidP="008459EA">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Razón social</w:t>
            </w:r>
          </w:p>
          <w:p w14:paraId="71C63FA1" w14:textId="373AEBC9" w:rsidR="004375A0" w:rsidRDefault="004375A0" w:rsidP="008459EA">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Acciones – En este campo selecciona la empresa con la que se inicia la comunicación.</w:t>
            </w:r>
          </w:p>
          <w:p w14:paraId="489B5CBB" w14:textId="3C13EBED" w:rsidR="003E7A40" w:rsidRPr="004B187F" w:rsidRDefault="003E7A40" w:rsidP="008459EA">
            <w:pPr>
              <w:keepLines w:val="0"/>
              <w:suppressAutoHyphens w:val="0"/>
              <w:spacing w:after="200" w:line="276" w:lineRule="auto"/>
              <w:ind w:left="0"/>
              <w:contextualSpacing/>
              <w:rPr>
                <w:rFonts w:ascii="Arial" w:hAnsi="Arial" w:cs="Arial"/>
                <w:i/>
                <w:iCs/>
                <w:sz w:val="16"/>
                <w:szCs w:val="16"/>
              </w:rPr>
            </w:pPr>
          </w:p>
        </w:tc>
      </w:tr>
      <w:tr w:rsidR="008459EA" w:rsidRPr="004B187F" w14:paraId="210F6C87" w14:textId="77777777" w:rsidTr="00A165CD">
        <w:trPr>
          <w:cantSplit/>
          <w:trHeight w:val="787"/>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47F8ADFA" w14:textId="148CC118" w:rsidR="008459EA" w:rsidRDefault="001A1A9C" w:rsidP="009E054E">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w:t>
            </w:r>
            <w:r w:rsidR="009E054E">
              <w:rPr>
                <w:rStyle w:val="nfasis"/>
                <w:rFonts w:ascii="Arial" w:hAnsi="Arial" w:cs="Arial"/>
                <w:sz w:val="16"/>
                <w:szCs w:val="16"/>
              </w:rPr>
              <w:t>usuario da clic en la opción de Acciones.</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470E4A14" w14:textId="77777777" w:rsidR="001A1A9C" w:rsidRDefault="001A1A9C" w:rsidP="001A1A9C">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debe presentar el siguiente campo </w:t>
            </w:r>
          </w:p>
          <w:p w14:paraId="0A3CB856" w14:textId="77777777" w:rsidR="001A1A9C" w:rsidRDefault="001A1A9C" w:rsidP="001A1A9C">
            <w:pPr>
              <w:keepLines w:val="0"/>
              <w:suppressAutoHyphens w:val="0"/>
              <w:spacing w:after="200" w:line="276" w:lineRule="auto"/>
              <w:ind w:left="0"/>
              <w:contextualSpacing/>
              <w:rPr>
                <w:rFonts w:ascii="Arial" w:hAnsi="Arial" w:cs="Arial"/>
                <w:i/>
                <w:iCs/>
                <w:sz w:val="16"/>
                <w:szCs w:val="16"/>
              </w:rPr>
            </w:pPr>
          </w:p>
          <w:p w14:paraId="56787144" w14:textId="75639431" w:rsidR="001A1A9C" w:rsidRDefault="009E054E" w:rsidP="001A1A9C">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Rol – Debe ser una lista desplegable con los diferentes roles </w:t>
            </w:r>
            <w:r w:rsidR="003715F1">
              <w:rPr>
                <w:rFonts w:ascii="Arial" w:hAnsi="Arial" w:cs="Arial"/>
                <w:i/>
                <w:iCs/>
                <w:sz w:val="16"/>
                <w:szCs w:val="16"/>
              </w:rPr>
              <w:t xml:space="preserve">asignadas a esa empresa </w:t>
            </w:r>
          </w:p>
          <w:p w14:paraId="018F559E" w14:textId="77777777" w:rsidR="001A1A9C" w:rsidRDefault="001A1A9C" w:rsidP="001A1A9C">
            <w:pPr>
              <w:keepLines w:val="0"/>
              <w:suppressAutoHyphens w:val="0"/>
              <w:spacing w:after="200" w:line="276" w:lineRule="auto"/>
              <w:ind w:left="0"/>
              <w:contextualSpacing/>
              <w:rPr>
                <w:rFonts w:ascii="Arial" w:hAnsi="Arial" w:cs="Arial"/>
                <w:i/>
                <w:iCs/>
                <w:sz w:val="16"/>
                <w:szCs w:val="16"/>
              </w:rPr>
            </w:pPr>
          </w:p>
          <w:p w14:paraId="2A37283D" w14:textId="2C1AA157" w:rsidR="008459EA" w:rsidRDefault="001A1A9C"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Y la opción de </w:t>
            </w:r>
            <w:r w:rsidR="009E054E">
              <w:rPr>
                <w:rFonts w:ascii="Arial" w:hAnsi="Arial" w:cs="Arial"/>
                <w:i/>
                <w:iCs/>
                <w:sz w:val="16"/>
                <w:szCs w:val="16"/>
              </w:rPr>
              <w:t>consultar</w:t>
            </w:r>
          </w:p>
        </w:tc>
      </w:tr>
      <w:tr w:rsidR="008459EA" w:rsidRPr="004B187F" w14:paraId="4928D495" w14:textId="77777777" w:rsidTr="00A165CD">
        <w:trPr>
          <w:cantSplit/>
          <w:trHeight w:val="928"/>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57E40AA6" w14:textId="4F1D7A5B" w:rsidR="003E2DA3" w:rsidRDefault="004D486D" w:rsidP="004D486D">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w:t>
            </w:r>
            <w:r w:rsidR="009E054E">
              <w:rPr>
                <w:rStyle w:val="nfasis"/>
                <w:rFonts w:ascii="Arial" w:hAnsi="Arial" w:cs="Arial"/>
                <w:sz w:val="16"/>
                <w:szCs w:val="16"/>
              </w:rPr>
              <w:t xml:space="preserve">usuario da clic en la opción de Consultar </w:t>
            </w:r>
          </w:p>
          <w:p w14:paraId="5A285D10" w14:textId="77777777" w:rsidR="004D486D" w:rsidRDefault="004D486D" w:rsidP="004D486D">
            <w:pPr>
              <w:rPr>
                <w:rStyle w:val="nfasis"/>
                <w:rFonts w:ascii="Arial" w:hAnsi="Arial" w:cs="Arial"/>
                <w:sz w:val="16"/>
                <w:szCs w:val="16"/>
              </w:rPr>
            </w:pPr>
          </w:p>
          <w:p w14:paraId="04DDD80B" w14:textId="77777777" w:rsidR="004D486D" w:rsidRDefault="004D486D" w:rsidP="004D486D">
            <w:pPr>
              <w:rPr>
                <w:rStyle w:val="nfasis"/>
                <w:rFonts w:ascii="Arial" w:hAnsi="Arial" w:cs="Arial"/>
                <w:sz w:val="16"/>
                <w:szCs w:val="16"/>
              </w:rPr>
            </w:pPr>
          </w:p>
          <w:p w14:paraId="4DB5BFB7" w14:textId="77777777" w:rsidR="004D486D" w:rsidRDefault="004D486D" w:rsidP="004D486D">
            <w:pPr>
              <w:rPr>
                <w:rStyle w:val="nfasis"/>
                <w:rFonts w:ascii="Arial" w:hAnsi="Arial" w:cs="Arial"/>
                <w:sz w:val="16"/>
                <w:szCs w:val="16"/>
              </w:rPr>
            </w:pPr>
          </w:p>
          <w:p w14:paraId="50889F47" w14:textId="77777777" w:rsidR="004D486D" w:rsidRDefault="004D486D" w:rsidP="004D486D">
            <w:pPr>
              <w:rPr>
                <w:rStyle w:val="nfasis"/>
                <w:rFonts w:ascii="Arial" w:hAnsi="Arial" w:cs="Arial"/>
                <w:sz w:val="16"/>
                <w:szCs w:val="16"/>
              </w:rPr>
            </w:pPr>
          </w:p>
          <w:p w14:paraId="245351CB" w14:textId="77777777" w:rsidR="004D486D" w:rsidRDefault="004D486D" w:rsidP="004D486D">
            <w:pPr>
              <w:rPr>
                <w:rStyle w:val="nfasis"/>
                <w:rFonts w:ascii="Arial" w:hAnsi="Arial" w:cs="Arial"/>
                <w:sz w:val="16"/>
                <w:szCs w:val="16"/>
              </w:rPr>
            </w:pPr>
          </w:p>
          <w:p w14:paraId="2B759AE9" w14:textId="77777777" w:rsidR="004D486D" w:rsidRDefault="004D486D" w:rsidP="004D486D">
            <w:pPr>
              <w:rPr>
                <w:rStyle w:val="nfasis"/>
                <w:rFonts w:ascii="Arial" w:hAnsi="Arial" w:cs="Arial"/>
                <w:sz w:val="16"/>
                <w:szCs w:val="16"/>
              </w:rPr>
            </w:pPr>
          </w:p>
          <w:p w14:paraId="6715CD32" w14:textId="77777777" w:rsidR="004D486D" w:rsidRPr="004D486D" w:rsidRDefault="004D486D" w:rsidP="004D486D">
            <w:pPr>
              <w:ind w:left="0"/>
              <w:rPr>
                <w:rStyle w:val="nfasis"/>
                <w:rFonts w:ascii="Arial" w:hAnsi="Arial" w:cs="Arial"/>
                <w:sz w:val="16"/>
                <w:szCs w:val="16"/>
              </w:rPr>
            </w:pPr>
          </w:p>
          <w:p w14:paraId="7C5ADF22" w14:textId="77777777" w:rsidR="004D486D" w:rsidRDefault="004D486D" w:rsidP="004D486D">
            <w:pPr>
              <w:pStyle w:val="Prrafodelista"/>
              <w:ind w:left="360"/>
              <w:rPr>
                <w:rStyle w:val="nfasis"/>
                <w:rFonts w:ascii="Arial" w:hAnsi="Arial" w:cs="Arial"/>
                <w:sz w:val="16"/>
                <w:szCs w:val="16"/>
              </w:rPr>
            </w:pPr>
          </w:p>
          <w:p w14:paraId="7E536FD7" w14:textId="757B9C8E" w:rsidR="003E2DA3" w:rsidRDefault="003E2DA3" w:rsidP="000A2601">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adiciona usuarios a la conversación </w:t>
            </w:r>
            <w:r w:rsidR="004D486D">
              <w:rPr>
                <w:rStyle w:val="nfasis"/>
                <w:rFonts w:ascii="Arial" w:hAnsi="Arial" w:cs="Arial"/>
                <w:sz w:val="16"/>
                <w:szCs w:val="16"/>
              </w:rPr>
              <w:t xml:space="preserve">dando clic en la opción agregar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4EA7A3C1" w14:textId="6A14BC99" w:rsidR="00FC120A" w:rsidRDefault="00F94587"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debe </w:t>
            </w:r>
            <w:r w:rsidR="009E054E">
              <w:rPr>
                <w:rFonts w:ascii="Arial" w:hAnsi="Arial" w:cs="Arial"/>
                <w:i/>
                <w:iCs/>
                <w:sz w:val="16"/>
                <w:szCs w:val="16"/>
              </w:rPr>
              <w:t>abrir un modal donde se pueden adicionar usuarios al comunicado.</w:t>
            </w:r>
          </w:p>
          <w:p w14:paraId="5DBA007B" w14:textId="77777777" w:rsidR="004D486D" w:rsidRDefault="004D486D" w:rsidP="004D486D">
            <w:pPr>
              <w:keepLines w:val="0"/>
              <w:suppressAutoHyphens w:val="0"/>
              <w:spacing w:after="200" w:line="276" w:lineRule="auto"/>
              <w:ind w:left="0"/>
              <w:contextualSpacing/>
              <w:rPr>
                <w:rFonts w:ascii="Arial" w:hAnsi="Arial" w:cs="Arial"/>
                <w:i/>
                <w:iCs/>
                <w:sz w:val="16"/>
                <w:szCs w:val="16"/>
              </w:rPr>
            </w:pPr>
          </w:p>
          <w:p w14:paraId="39D06E93" w14:textId="1EED1ABD" w:rsidR="004D486D" w:rsidRDefault="009E054E"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Debe mostrar una tabla con los siguientes campos:</w:t>
            </w:r>
          </w:p>
          <w:p w14:paraId="092796B6" w14:textId="77777777" w:rsidR="009E054E" w:rsidRDefault="009E054E" w:rsidP="004D486D">
            <w:pPr>
              <w:keepLines w:val="0"/>
              <w:suppressAutoHyphens w:val="0"/>
              <w:spacing w:after="200" w:line="276" w:lineRule="auto"/>
              <w:ind w:left="0"/>
              <w:contextualSpacing/>
              <w:rPr>
                <w:rFonts w:ascii="Arial" w:hAnsi="Arial" w:cs="Arial"/>
                <w:i/>
                <w:iCs/>
                <w:sz w:val="16"/>
                <w:szCs w:val="16"/>
              </w:rPr>
            </w:pPr>
          </w:p>
          <w:p w14:paraId="4ECD739F" w14:textId="3AD97ABF" w:rsidR="009E054E" w:rsidRDefault="009E054E"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Seleccionar </w:t>
            </w:r>
          </w:p>
          <w:p w14:paraId="4446BF03" w14:textId="198B72AF" w:rsidR="009E054E" w:rsidRDefault="009E054E"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proveedor </w:t>
            </w:r>
          </w:p>
          <w:p w14:paraId="15BB6DE8" w14:textId="4AC7A7BC" w:rsidR="009E054E" w:rsidRDefault="009E054E"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Nombre usuario </w:t>
            </w:r>
          </w:p>
          <w:p w14:paraId="687AA4B2" w14:textId="4964CE81" w:rsidR="009E054E" w:rsidRDefault="009E054E"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Rol </w:t>
            </w:r>
          </w:p>
          <w:p w14:paraId="3B5307A0" w14:textId="77777777" w:rsidR="009E054E" w:rsidRDefault="009E054E" w:rsidP="004D486D">
            <w:pPr>
              <w:keepLines w:val="0"/>
              <w:suppressAutoHyphens w:val="0"/>
              <w:spacing w:after="200" w:line="276" w:lineRule="auto"/>
              <w:ind w:left="0"/>
              <w:contextualSpacing/>
              <w:rPr>
                <w:rFonts w:ascii="Arial" w:hAnsi="Arial" w:cs="Arial"/>
                <w:i/>
                <w:iCs/>
                <w:sz w:val="16"/>
                <w:szCs w:val="16"/>
              </w:rPr>
            </w:pPr>
          </w:p>
          <w:p w14:paraId="078243F1" w14:textId="35AAA742" w:rsidR="009E054E" w:rsidRDefault="009E054E" w:rsidP="004D486D">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Debajo de la tabla se debe crear un botón para seleccionar todo</w:t>
            </w:r>
          </w:p>
          <w:p w14:paraId="43B14C0B" w14:textId="77777777" w:rsidR="004D486D" w:rsidRDefault="004D486D" w:rsidP="004D486D">
            <w:pPr>
              <w:keepLines w:val="0"/>
              <w:suppressAutoHyphens w:val="0"/>
              <w:spacing w:after="200" w:line="276" w:lineRule="auto"/>
              <w:ind w:left="0"/>
              <w:contextualSpacing/>
              <w:rPr>
                <w:rFonts w:ascii="Arial" w:hAnsi="Arial" w:cs="Arial"/>
                <w:i/>
                <w:iCs/>
                <w:sz w:val="16"/>
                <w:szCs w:val="16"/>
              </w:rPr>
            </w:pPr>
          </w:p>
          <w:p w14:paraId="61F683BD" w14:textId="2DE8A43F" w:rsidR="000E7B0E" w:rsidRDefault="009E054E"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Y la opción Adicionar</w:t>
            </w:r>
            <w:r w:rsidR="000E7B0E">
              <w:rPr>
                <w:rFonts w:ascii="Arial" w:hAnsi="Arial" w:cs="Arial"/>
                <w:i/>
                <w:iCs/>
                <w:sz w:val="16"/>
                <w:szCs w:val="16"/>
              </w:rPr>
              <w:t xml:space="preserve"> </w:t>
            </w:r>
          </w:p>
        </w:tc>
      </w:tr>
      <w:tr w:rsidR="008459EA" w:rsidRPr="004B187F" w14:paraId="63BE892C"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2F2C7B55" w14:textId="4959EE2B" w:rsidR="008459EA" w:rsidRDefault="000E7B0E" w:rsidP="000A2601">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da clic en </w:t>
            </w:r>
            <w:r w:rsidR="009E054E">
              <w:rPr>
                <w:rFonts w:ascii="Arial" w:hAnsi="Arial" w:cs="Arial"/>
                <w:i/>
                <w:iCs/>
                <w:sz w:val="16"/>
                <w:szCs w:val="16"/>
              </w:rPr>
              <w:t>la opción Adicionar</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5A9A9224" w14:textId="77777777" w:rsidR="008459EA" w:rsidRDefault="000E7B0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debe </w:t>
            </w:r>
            <w:r w:rsidR="009E054E">
              <w:rPr>
                <w:rFonts w:ascii="Arial" w:hAnsi="Arial" w:cs="Arial"/>
                <w:i/>
                <w:iCs/>
                <w:sz w:val="16"/>
                <w:szCs w:val="16"/>
              </w:rPr>
              <w:t>permitir cerrar el modal y mostrar una tabla con los participantes seleccionados la tabla debe mostrar los siguientes campos:</w:t>
            </w:r>
          </w:p>
          <w:p w14:paraId="76E55F8B"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p>
          <w:p w14:paraId="4B56DD6D"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w:t>
            </w:r>
          </w:p>
          <w:p w14:paraId="3D9309A3"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Identificación</w:t>
            </w:r>
          </w:p>
          <w:p w14:paraId="1B691BB6"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Nombre usuario </w:t>
            </w:r>
          </w:p>
          <w:p w14:paraId="70A83DFA"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Rol </w:t>
            </w:r>
          </w:p>
          <w:p w14:paraId="0E7E0DCF"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Acción de borrar</w:t>
            </w:r>
          </w:p>
          <w:p w14:paraId="1BF7FF5E" w14:textId="77777777" w:rsidR="009E054E" w:rsidRDefault="009E054E" w:rsidP="009E054E">
            <w:pPr>
              <w:keepLines w:val="0"/>
              <w:suppressAutoHyphens w:val="0"/>
              <w:spacing w:after="200" w:line="276" w:lineRule="auto"/>
              <w:ind w:left="0"/>
              <w:contextualSpacing/>
              <w:rPr>
                <w:rFonts w:ascii="Arial" w:hAnsi="Arial" w:cs="Arial"/>
                <w:i/>
                <w:iCs/>
                <w:sz w:val="16"/>
                <w:szCs w:val="16"/>
              </w:rPr>
            </w:pPr>
          </w:p>
          <w:p w14:paraId="58843A54" w14:textId="3BE19B5F" w:rsidR="009E054E" w:rsidRDefault="009E054E" w:rsidP="009E054E">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Al tener por lo menos un participante asignado a la comunicación puede seleccionar tema de comunicación </w:t>
            </w:r>
          </w:p>
        </w:tc>
      </w:tr>
      <w:tr w:rsidR="000E7B0E" w:rsidRPr="004B187F" w14:paraId="28C5C8CB"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1C9DA432" w14:textId="14FD3B82" w:rsidR="000E7B0E" w:rsidRDefault="00A165CD" w:rsidP="009E054E">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da clic </w:t>
            </w:r>
            <w:r w:rsidR="009E054E">
              <w:rPr>
                <w:rStyle w:val="nfasis"/>
                <w:rFonts w:ascii="Arial" w:hAnsi="Arial" w:cs="Arial"/>
                <w:sz w:val="16"/>
                <w:szCs w:val="16"/>
              </w:rPr>
              <w:t>en seleccionar Tema de comunicación.</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194A3A78" w14:textId="77777777" w:rsidR="000E7B0E" w:rsidRDefault="00A165CD" w:rsidP="007E0B69">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El sistema debe </w:t>
            </w:r>
            <w:r w:rsidR="009E054E">
              <w:rPr>
                <w:rFonts w:ascii="Arial" w:hAnsi="Arial" w:cs="Arial"/>
                <w:i/>
                <w:iCs/>
                <w:sz w:val="16"/>
                <w:szCs w:val="16"/>
              </w:rPr>
              <w:t>mo</w:t>
            </w:r>
            <w:r w:rsidR="007E0B69">
              <w:rPr>
                <w:rFonts w:ascii="Arial" w:hAnsi="Arial" w:cs="Arial"/>
                <w:i/>
                <w:iCs/>
                <w:sz w:val="16"/>
                <w:szCs w:val="16"/>
              </w:rPr>
              <w:t xml:space="preserve">strar los temas de comunicación, solo puede seleccionar un tema </w:t>
            </w:r>
          </w:p>
          <w:p w14:paraId="4FB1C231" w14:textId="77777777" w:rsidR="007E0B69" w:rsidRDefault="007E0B69" w:rsidP="007E0B69">
            <w:pPr>
              <w:keepLines w:val="0"/>
              <w:suppressAutoHyphens w:val="0"/>
              <w:spacing w:after="200" w:line="276" w:lineRule="auto"/>
              <w:ind w:left="0"/>
              <w:contextualSpacing/>
              <w:rPr>
                <w:rFonts w:ascii="Arial" w:hAnsi="Arial" w:cs="Arial"/>
                <w:i/>
                <w:iCs/>
                <w:sz w:val="16"/>
                <w:szCs w:val="16"/>
              </w:rPr>
            </w:pPr>
          </w:p>
          <w:p w14:paraId="27A6DF46" w14:textId="77777777" w:rsidR="007E0B69" w:rsidRDefault="007E0B69" w:rsidP="007E0B69">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El sistema también le debe permitir ingresar una observación.</w:t>
            </w:r>
          </w:p>
          <w:p w14:paraId="1D830D7E" w14:textId="77777777" w:rsidR="007E0B69" w:rsidRDefault="007E0B69" w:rsidP="007E0B69">
            <w:pPr>
              <w:keepLines w:val="0"/>
              <w:suppressAutoHyphens w:val="0"/>
              <w:spacing w:after="200" w:line="276" w:lineRule="auto"/>
              <w:ind w:left="0"/>
              <w:contextualSpacing/>
              <w:rPr>
                <w:rFonts w:ascii="Arial" w:hAnsi="Arial" w:cs="Arial"/>
                <w:i/>
                <w:iCs/>
                <w:sz w:val="16"/>
                <w:szCs w:val="16"/>
              </w:rPr>
            </w:pPr>
          </w:p>
          <w:p w14:paraId="16AB8F6F" w14:textId="77777777" w:rsidR="007E0B69" w:rsidRDefault="007E0B69" w:rsidP="007E0B69">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El sistema también debe permitir Adicionar uno o varios link o enlaces.</w:t>
            </w:r>
          </w:p>
          <w:p w14:paraId="7A215F51" w14:textId="77777777" w:rsidR="007E0B69" w:rsidRDefault="007E0B69" w:rsidP="007E0B69">
            <w:pPr>
              <w:keepLines w:val="0"/>
              <w:suppressAutoHyphens w:val="0"/>
              <w:spacing w:after="200" w:line="276" w:lineRule="auto"/>
              <w:ind w:left="0"/>
              <w:contextualSpacing/>
              <w:rPr>
                <w:rFonts w:ascii="Arial" w:hAnsi="Arial" w:cs="Arial"/>
                <w:i/>
                <w:iCs/>
                <w:sz w:val="16"/>
                <w:szCs w:val="16"/>
              </w:rPr>
            </w:pPr>
          </w:p>
          <w:p w14:paraId="77DC50A0" w14:textId="77777777" w:rsidR="007E0B69" w:rsidRDefault="00371880" w:rsidP="007E0B69">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Debe de mostrar una tabla con los enlaces cargados y la acción de borrar.</w:t>
            </w:r>
          </w:p>
          <w:p w14:paraId="5A0E14BE" w14:textId="77777777" w:rsidR="00371880" w:rsidRDefault="00371880" w:rsidP="007E0B69">
            <w:pPr>
              <w:keepLines w:val="0"/>
              <w:suppressAutoHyphens w:val="0"/>
              <w:spacing w:after="200" w:line="276" w:lineRule="auto"/>
              <w:ind w:left="0"/>
              <w:contextualSpacing/>
              <w:rPr>
                <w:rFonts w:ascii="Arial" w:hAnsi="Arial" w:cs="Arial"/>
                <w:i/>
                <w:iCs/>
                <w:sz w:val="16"/>
                <w:szCs w:val="16"/>
              </w:rPr>
            </w:pPr>
          </w:p>
          <w:p w14:paraId="66B0D41A" w14:textId="67F356EA" w:rsidR="00371880" w:rsidRDefault="00371880" w:rsidP="007E0B69">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Y la opción </w:t>
            </w:r>
            <w:r>
              <w:rPr>
                <w:rStyle w:val="nfasis"/>
                <w:rFonts w:ascii="Arial" w:hAnsi="Arial" w:cs="Arial"/>
                <w:sz w:val="16"/>
                <w:szCs w:val="16"/>
              </w:rPr>
              <w:t>crear comunicación</w:t>
            </w:r>
          </w:p>
        </w:tc>
      </w:tr>
      <w:tr w:rsidR="004D486D" w:rsidRPr="004B187F" w14:paraId="4DD6EED2"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6B2AC338" w14:textId="02FA8680" w:rsidR="004D486D" w:rsidRDefault="004D486D" w:rsidP="004D486D">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da clic en crear comunicación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62901DDF" w14:textId="6268F7E0" w:rsidR="004D486D" w:rsidRDefault="00E361F4"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El sistema de crear la comunicación con la información anterior.</w:t>
            </w:r>
          </w:p>
        </w:tc>
      </w:tr>
      <w:tr w:rsidR="00A165CD" w:rsidRPr="004B187F" w14:paraId="005269D9" w14:textId="77777777" w:rsidTr="00FB17FF">
        <w:trPr>
          <w:cantSplit/>
          <w:trHeight w:val="213"/>
          <w:jc w:val="center"/>
        </w:trPr>
        <w:tc>
          <w:tcPr>
            <w:tcW w:w="9891" w:type="dxa"/>
            <w:gridSpan w:val="2"/>
            <w:tcBorders>
              <w:top w:val="single" w:sz="4" w:space="0" w:color="000000"/>
              <w:left w:val="single" w:sz="4" w:space="0" w:color="000000"/>
              <w:bottom w:val="single" w:sz="4" w:space="0" w:color="000000"/>
              <w:right w:val="single" w:sz="4" w:space="0" w:color="000000"/>
            </w:tcBorders>
            <w:shd w:val="clear" w:color="auto" w:fill="FFFFFF"/>
            <w:tcMar>
              <w:top w:w="50" w:type="dxa"/>
              <w:left w:w="50" w:type="dxa"/>
              <w:bottom w:w="50" w:type="dxa"/>
              <w:right w:w="50" w:type="dxa"/>
            </w:tcMar>
          </w:tcPr>
          <w:p w14:paraId="1D4F2530" w14:textId="3A211E3D" w:rsidR="00A165CD" w:rsidRPr="00A165CD" w:rsidRDefault="00A165CD" w:rsidP="00A165CD">
            <w:pPr>
              <w:keepLines w:val="0"/>
              <w:suppressAutoHyphens w:val="0"/>
              <w:spacing w:after="200" w:line="276" w:lineRule="auto"/>
              <w:ind w:left="0"/>
              <w:contextualSpacing/>
              <w:jc w:val="center"/>
              <w:rPr>
                <w:rFonts w:ascii="Arial" w:hAnsi="Arial" w:cs="Arial"/>
                <w:b/>
                <w:i/>
                <w:iCs/>
                <w:sz w:val="16"/>
                <w:szCs w:val="16"/>
              </w:rPr>
            </w:pPr>
          </w:p>
        </w:tc>
      </w:tr>
      <w:tr w:rsidR="004402FB" w:rsidRPr="004B187F" w14:paraId="1938E3FF" w14:textId="77777777" w:rsidTr="004402FB">
        <w:trPr>
          <w:cantSplit/>
          <w:trHeight w:val="302"/>
          <w:jc w:val="center"/>
        </w:trPr>
        <w:tc>
          <w:tcPr>
            <w:tcW w:w="9891" w:type="dxa"/>
            <w:gridSpan w:val="2"/>
            <w:tcBorders>
              <w:top w:val="single" w:sz="4" w:space="0" w:color="000000"/>
              <w:left w:val="single" w:sz="4" w:space="0" w:color="000000"/>
              <w:bottom w:val="single" w:sz="4" w:space="0" w:color="000000"/>
              <w:right w:val="single" w:sz="4" w:space="0" w:color="000000"/>
            </w:tcBorders>
            <w:shd w:val="clear" w:color="auto" w:fill="FFFFFF"/>
            <w:tcMar>
              <w:top w:w="50" w:type="dxa"/>
              <w:left w:w="50" w:type="dxa"/>
              <w:bottom w:w="50" w:type="dxa"/>
              <w:right w:w="50" w:type="dxa"/>
            </w:tcMar>
          </w:tcPr>
          <w:p w14:paraId="0A2A70DF" w14:textId="5EAC302B" w:rsidR="004402FB" w:rsidRPr="007A0787" w:rsidRDefault="007A0787" w:rsidP="00371880">
            <w:pPr>
              <w:keepLines w:val="0"/>
              <w:tabs>
                <w:tab w:val="center" w:pos="4895"/>
                <w:tab w:val="left" w:pos="7315"/>
              </w:tabs>
              <w:suppressAutoHyphens w:val="0"/>
              <w:spacing w:after="200" w:line="276" w:lineRule="auto"/>
              <w:ind w:left="0"/>
              <w:contextualSpacing/>
              <w:jc w:val="left"/>
              <w:rPr>
                <w:rFonts w:ascii="Arial" w:hAnsi="Arial" w:cs="Arial"/>
                <w:i/>
                <w:iCs/>
                <w:sz w:val="16"/>
                <w:szCs w:val="16"/>
                <w:highlight w:val="yellow"/>
              </w:rPr>
            </w:pPr>
            <w:r w:rsidRPr="007A0787">
              <w:rPr>
                <w:rFonts w:ascii="Arial" w:hAnsi="Arial" w:cs="Arial"/>
                <w:b/>
                <w:i/>
                <w:iCs/>
                <w:sz w:val="16"/>
                <w:szCs w:val="16"/>
              </w:rPr>
              <w:tab/>
            </w:r>
            <w:r w:rsidR="00371880">
              <w:rPr>
                <w:rFonts w:ascii="Arial" w:hAnsi="Arial" w:cs="Arial"/>
                <w:b/>
                <w:i/>
                <w:iCs/>
                <w:sz w:val="16"/>
                <w:szCs w:val="16"/>
              </w:rPr>
              <w:t xml:space="preserve">Comunicaciones activas </w:t>
            </w:r>
            <w:r w:rsidRPr="007A0787">
              <w:rPr>
                <w:rFonts w:ascii="Arial" w:hAnsi="Arial" w:cs="Arial"/>
                <w:b/>
                <w:i/>
                <w:iCs/>
                <w:sz w:val="16"/>
                <w:szCs w:val="16"/>
              </w:rPr>
              <w:tab/>
            </w:r>
          </w:p>
        </w:tc>
      </w:tr>
      <w:tr w:rsidR="005813AE" w:rsidRPr="004B187F" w14:paraId="295EEE86"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473AA0A6" w14:textId="449943C9" w:rsidR="005813AE" w:rsidRPr="00DF3C3C" w:rsidRDefault="0099266C" w:rsidP="00371880">
            <w:pPr>
              <w:pStyle w:val="Prrafodelista"/>
              <w:numPr>
                <w:ilvl w:val="0"/>
                <w:numId w:val="6"/>
              </w:numPr>
              <w:rPr>
                <w:rFonts w:ascii="Arial" w:hAnsi="Arial" w:cs="Arial"/>
                <w:b/>
                <w:i/>
                <w:iCs/>
                <w:sz w:val="16"/>
                <w:szCs w:val="16"/>
              </w:rPr>
            </w:pPr>
            <w:r w:rsidRPr="007A0787">
              <w:rPr>
                <w:rStyle w:val="nfasis"/>
                <w:rFonts w:ascii="Arial" w:hAnsi="Arial" w:cs="Arial"/>
                <w:sz w:val="16"/>
                <w:szCs w:val="16"/>
              </w:rPr>
              <w:t xml:space="preserve">El </w:t>
            </w:r>
            <w:r w:rsidRPr="00DF3C3C">
              <w:rPr>
                <w:rStyle w:val="nfasis"/>
                <w:rFonts w:ascii="Arial" w:hAnsi="Arial" w:cs="Arial"/>
                <w:sz w:val="16"/>
                <w:szCs w:val="16"/>
              </w:rPr>
              <w:t>usuario</w:t>
            </w:r>
            <w:r w:rsidR="005813AE" w:rsidRPr="00DF3C3C">
              <w:rPr>
                <w:rStyle w:val="nfasis"/>
                <w:rFonts w:ascii="Arial" w:hAnsi="Arial" w:cs="Arial"/>
                <w:sz w:val="16"/>
                <w:szCs w:val="16"/>
              </w:rPr>
              <w:t xml:space="preserve"> da clic </w:t>
            </w:r>
            <w:r w:rsidR="00371880">
              <w:rPr>
                <w:rStyle w:val="nfasis"/>
                <w:rFonts w:ascii="Arial" w:hAnsi="Arial" w:cs="Arial"/>
                <w:sz w:val="16"/>
                <w:szCs w:val="16"/>
              </w:rPr>
              <w:t xml:space="preserve">la opción </w:t>
            </w:r>
            <w:r w:rsidR="00371880" w:rsidRPr="00371880">
              <w:rPr>
                <w:rStyle w:val="nfasis"/>
                <w:rFonts w:ascii="Arial" w:hAnsi="Arial" w:cs="Arial"/>
                <w:b/>
                <w:sz w:val="16"/>
                <w:szCs w:val="16"/>
              </w:rPr>
              <w:t>Comunicaciones Activas</w:t>
            </w:r>
            <w:r w:rsidR="00371880">
              <w:rPr>
                <w:rStyle w:val="nfasis"/>
                <w:rFonts w:ascii="Arial" w:hAnsi="Arial" w:cs="Arial"/>
                <w:sz w:val="16"/>
                <w:szCs w:val="16"/>
              </w:rPr>
              <w:t xml:space="preserve"> </w:t>
            </w:r>
            <w:r w:rsidR="005813AE" w:rsidRPr="00DF3C3C">
              <w:rPr>
                <w:rStyle w:val="nfasis"/>
                <w:rFonts w:ascii="Arial" w:hAnsi="Arial" w:cs="Arial"/>
                <w:sz w:val="16"/>
                <w:szCs w:val="16"/>
              </w:rPr>
              <w:t xml:space="preserve">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7C31596B" w14:textId="723CFFAD" w:rsidR="005813AE" w:rsidRPr="00DF3C3C" w:rsidRDefault="005813AE" w:rsidP="00C03DF2">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El sistema debe presenta una vista en la cual el usuario para que seleccione los siguientes </w:t>
            </w:r>
            <w:r w:rsidR="00371880">
              <w:rPr>
                <w:rFonts w:ascii="Arial" w:hAnsi="Arial" w:cs="Arial"/>
                <w:i/>
                <w:iCs/>
                <w:sz w:val="16"/>
                <w:szCs w:val="16"/>
              </w:rPr>
              <w:t>filtros</w:t>
            </w:r>
            <w:r w:rsidRPr="00DF3C3C">
              <w:rPr>
                <w:rFonts w:ascii="Arial" w:hAnsi="Arial" w:cs="Arial"/>
                <w:i/>
                <w:iCs/>
                <w:sz w:val="16"/>
                <w:szCs w:val="16"/>
              </w:rPr>
              <w:t xml:space="preserve">: </w:t>
            </w:r>
          </w:p>
          <w:p w14:paraId="0C404AE5" w14:textId="77777777" w:rsidR="005813AE" w:rsidRPr="00DF3C3C" w:rsidRDefault="005813AE" w:rsidP="00C03DF2">
            <w:pPr>
              <w:keepLines w:val="0"/>
              <w:suppressAutoHyphens w:val="0"/>
              <w:spacing w:after="200" w:line="276" w:lineRule="auto"/>
              <w:ind w:left="0"/>
              <w:contextualSpacing/>
              <w:rPr>
                <w:rFonts w:ascii="Arial" w:hAnsi="Arial" w:cs="Arial"/>
                <w:i/>
                <w:iCs/>
                <w:sz w:val="16"/>
                <w:szCs w:val="16"/>
              </w:rPr>
            </w:pPr>
          </w:p>
          <w:p w14:paraId="6C8D1FF4" w14:textId="40897BB8" w:rsidR="005813AE"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o </w:t>
            </w:r>
            <w:proofErr w:type="spellStart"/>
            <w:r>
              <w:rPr>
                <w:rFonts w:ascii="Arial" w:hAnsi="Arial" w:cs="Arial"/>
                <w:i/>
                <w:iCs/>
                <w:sz w:val="16"/>
                <w:szCs w:val="16"/>
              </w:rPr>
              <w:t>nit</w:t>
            </w:r>
            <w:proofErr w:type="spellEnd"/>
          </w:p>
          <w:p w14:paraId="755C0AD2"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p>
          <w:p w14:paraId="22446AF4" w14:textId="35C7E044" w:rsidR="00371880"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Tema </w:t>
            </w:r>
          </w:p>
          <w:p w14:paraId="4FF3716F" w14:textId="77777777" w:rsidR="00371880" w:rsidRPr="00DF3C3C" w:rsidRDefault="00371880" w:rsidP="00C03DF2">
            <w:pPr>
              <w:keepLines w:val="0"/>
              <w:suppressAutoHyphens w:val="0"/>
              <w:spacing w:after="200" w:line="276" w:lineRule="auto"/>
              <w:ind w:left="0"/>
              <w:contextualSpacing/>
              <w:rPr>
                <w:rFonts w:ascii="Arial" w:hAnsi="Arial" w:cs="Arial"/>
                <w:i/>
                <w:iCs/>
                <w:sz w:val="16"/>
                <w:szCs w:val="16"/>
              </w:rPr>
            </w:pPr>
          </w:p>
          <w:p w14:paraId="2F31ED07" w14:textId="3E2F13A1" w:rsidR="00371880" w:rsidRPr="00DF3C3C" w:rsidRDefault="005813AE" w:rsidP="00371880">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Y la opción de </w:t>
            </w:r>
            <w:r w:rsidR="00371880">
              <w:rPr>
                <w:rFonts w:ascii="Arial" w:hAnsi="Arial" w:cs="Arial"/>
                <w:i/>
                <w:iCs/>
                <w:sz w:val="16"/>
                <w:szCs w:val="16"/>
              </w:rPr>
              <w:t xml:space="preserve">consultar </w:t>
            </w:r>
          </w:p>
        </w:tc>
      </w:tr>
      <w:tr w:rsidR="005813AE" w:rsidRPr="004B187F" w14:paraId="7555483F"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382A75AD" w14:textId="1566B70A" w:rsidR="005813AE" w:rsidRPr="00DF3C3C" w:rsidRDefault="005813AE" w:rsidP="00371880">
            <w:pPr>
              <w:pStyle w:val="Prrafodelista"/>
              <w:numPr>
                <w:ilvl w:val="0"/>
                <w:numId w:val="6"/>
              </w:numPr>
              <w:rPr>
                <w:rStyle w:val="nfasis"/>
                <w:rFonts w:ascii="Arial" w:hAnsi="Arial" w:cs="Arial"/>
                <w:sz w:val="16"/>
                <w:szCs w:val="16"/>
              </w:rPr>
            </w:pPr>
            <w:r w:rsidRPr="00DF3C3C">
              <w:rPr>
                <w:rStyle w:val="nfasis"/>
                <w:rFonts w:ascii="Arial" w:hAnsi="Arial" w:cs="Arial"/>
                <w:sz w:val="16"/>
                <w:szCs w:val="16"/>
              </w:rPr>
              <w:t xml:space="preserve">El usuario da clic en la opción de </w:t>
            </w:r>
            <w:r w:rsidR="00371880">
              <w:rPr>
                <w:rStyle w:val="nfasis"/>
                <w:rFonts w:ascii="Arial" w:hAnsi="Arial" w:cs="Arial"/>
                <w:sz w:val="16"/>
                <w:szCs w:val="16"/>
              </w:rPr>
              <w:t xml:space="preserve">Consultar </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4112CACF" w14:textId="154411E8" w:rsidR="005813AE" w:rsidRDefault="005813AE" w:rsidP="00371880">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El sistema debe presentar </w:t>
            </w:r>
            <w:r w:rsidR="00371880">
              <w:rPr>
                <w:rFonts w:ascii="Arial" w:hAnsi="Arial" w:cs="Arial"/>
                <w:i/>
                <w:iCs/>
                <w:sz w:val="16"/>
                <w:szCs w:val="16"/>
              </w:rPr>
              <w:t>todas las comunicaciones activas con los filtros seleccionados.</w:t>
            </w:r>
          </w:p>
          <w:p w14:paraId="376F4FA1" w14:textId="77777777" w:rsidR="00371880" w:rsidRDefault="00371880" w:rsidP="00371880">
            <w:pPr>
              <w:keepLines w:val="0"/>
              <w:suppressAutoHyphens w:val="0"/>
              <w:spacing w:after="200" w:line="276" w:lineRule="auto"/>
              <w:ind w:left="0"/>
              <w:contextualSpacing/>
              <w:rPr>
                <w:rFonts w:ascii="Arial" w:hAnsi="Arial" w:cs="Arial"/>
                <w:i/>
                <w:iCs/>
                <w:sz w:val="16"/>
                <w:szCs w:val="16"/>
              </w:rPr>
            </w:pPr>
          </w:p>
          <w:p w14:paraId="167F422B" w14:textId="66B776A0" w:rsidR="00371880" w:rsidRPr="007A0787"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En caso de no seleccionar ningún filtro debe de mostrar todas las comunicaciones activas.</w:t>
            </w:r>
          </w:p>
          <w:p w14:paraId="6F6FBFCE" w14:textId="77777777" w:rsidR="005813AE" w:rsidRDefault="005813AE" w:rsidP="00C03DF2">
            <w:pPr>
              <w:keepLines w:val="0"/>
              <w:suppressAutoHyphens w:val="0"/>
              <w:spacing w:after="200" w:line="276" w:lineRule="auto"/>
              <w:ind w:left="0"/>
              <w:contextualSpacing/>
              <w:rPr>
                <w:rFonts w:ascii="Arial" w:hAnsi="Arial" w:cs="Arial"/>
                <w:i/>
                <w:iCs/>
                <w:sz w:val="16"/>
                <w:szCs w:val="16"/>
              </w:rPr>
            </w:pPr>
            <w:r w:rsidRPr="007A0787">
              <w:rPr>
                <w:rFonts w:ascii="Arial" w:hAnsi="Arial" w:cs="Arial"/>
                <w:i/>
                <w:iCs/>
                <w:sz w:val="16"/>
                <w:szCs w:val="16"/>
              </w:rPr>
              <w:t xml:space="preserve"> </w:t>
            </w:r>
          </w:p>
          <w:p w14:paraId="3B9A621F"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Se debe mostrar una tarjeta para cada una de las comunicaciones activas con la siguiente información:</w:t>
            </w:r>
          </w:p>
          <w:p w14:paraId="2CB3222B"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p>
          <w:p w14:paraId="0427BD8A"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Razón social</w:t>
            </w:r>
          </w:p>
          <w:p w14:paraId="76707C68"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Tipo de identificación </w:t>
            </w:r>
          </w:p>
          <w:p w14:paraId="74BC3A4E"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Tema </w:t>
            </w:r>
          </w:p>
          <w:p w14:paraId="38E26FD9"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Modelo de atención</w:t>
            </w:r>
          </w:p>
          <w:p w14:paraId="5CB3CC45" w14:textId="77777777" w:rsidR="00371880" w:rsidRDefault="00371880" w:rsidP="00C03DF2">
            <w:pPr>
              <w:keepLines w:val="0"/>
              <w:suppressAutoHyphens w:val="0"/>
              <w:spacing w:after="200" w:line="276" w:lineRule="auto"/>
              <w:ind w:left="0"/>
              <w:contextualSpacing/>
              <w:rPr>
                <w:rFonts w:ascii="Arial" w:hAnsi="Arial" w:cs="Arial"/>
                <w:i/>
                <w:iCs/>
                <w:sz w:val="16"/>
                <w:szCs w:val="16"/>
              </w:rPr>
            </w:pPr>
          </w:p>
          <w:p w14:paraId="4FF140F1" w14:textId="44DDFDF3" w:rsidR="00371880" w:rsidRPr="007A0787" w:rsidRDefault="00371880" w:rsidP="00371880">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Y la opción de </w:t>
            </w:r>
            <w:r>
              <w:rPr>
                <w:rFonts w:ascii="Arial" w:hAnsi="Arial" w:cs="Arial"/>
                <w:i/>
                <w:iCs/>
                <w:sz w:val="16"/>
                <w:szCs w:val="16"/>
              </w:rPr>
              <w:t xml:space="preserve">continuar comunicación </w:t>
            </w:r>
          </w:p>
        </w:tc>
      </w:tr>
      <w:tr w:rsidR="005813AE" w:rsidRPr="004B187F" w14:paraId="604316EB"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1B10294F" w14:textId="143FB7E4" w:rsidR="005813AE" w:rsidRPr="00DF3C3C" w:rsidRDefault="00371880" w:rsidP="000A2601">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da clic en la opción </w:t>
            </w:r>
            <w:r>
              <w:rPr>
                <w:rFonts w:ascii="Arial" w:hAnsi="Arial" w:cs="Arial"/>
                <w:i/>
                <w:iCs/>
                <w:sz w:val="16"/>
                <w:szCs w:val="16"/>
              </w:rPr>
              <w:t>continuar comunicación</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560D88B9" w14:textId="0D89DE46" w:rsidR="005813AE" w:rsidRPr="00DF3C3C" w:rsidRDefault="005813AE" w:rsidP="00371880">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El sistema debe </w:t>
            </w:r>
            <w:r w:rsidR="00371880">
              <w:rPr>
                <w:rFonts w:ascii="Arial" w:hAnsi="Arial" w:cs="Arial"/>
                <w:i/>
                <w:iCs/>
                <w:sz w:val="16"/>
                <w:szCs w:val="16"/>
              </w:rPr>
              <w:t>mostrar todos los mensajes que corresponde a la comunicación seleccionada.</w:t>
            </w:r>
          </w:p>
        </w:tc>
      </w:tr>
      <w:tr w:rsidR="00371880" w:rsidRPr="007A0787" w14:paraId="56F49DA1" w14:textId="77777777" w:rsidTr="00AA44A2">
        <w:trPr>
          <w:cantSplit/>
          <w:trHeight w:val="302"/>
          <w:jc w:val="center"/>
        </w:trPr>
        <w:tc>
          <w:tcPr>
            <w:tcW w:w="9891" w:type="dxa"/>
            <w:gridSpan w:val="2"/>
            <w:tcBorders>
              <w:top w:val="single" w:sz="4" w:space="0" w:color="000000"/>
              <w:left w:val="single" w:sz="4" w:space="0" w:color="000000"/>
              <w:bottom w:val="single" w:sz="4" w:space="0" w:color="000000"/>
              <w:right w:val="single" w:sz="4" w:space="0" w:color="000000"/>
            </w:tcBorders>
            <w:shd w:val="clear" w:color="auto" w:fill="FFFFFF"/>
            <w:tcMar>
              <w:top w:w="50" w:type="dxa"/>
              <w:left w:w="50" w:type="dxa"/>
              <w:bottom w:w="50" w:type="dxa"/>
              <w:right w:w="50" w:type="dxa"/>
            </w:tcMar>
          </w:tcPr>
          <w:p w14:paraId="364D8503" w14:textId="6A4F0070" w:rsidR="00371880" w:rsidRPr="007A0787" w:rsidRDefault="00371880" w:rsidP="00371880">
            <w:pPr>
              <w:keepLines w:val="0"/>
              <w:tabs>
                <w:tab w:val="center" w:pos="4895"/>
                <w:tab w:val="left" w:pos="7315"/>
              </w:tabs>
              <w:suppressAutoHyphens w:val="0"/>
              <w:spacing w:after="200" w:line="276" w:lineRule="auto"/>
              <w:ind w:left="0"/>
              <w:contextualSpacing/>
              <w:jc w:val="left"/>
              <w:rPr>
                <w:rFonts w:ascii="Arial" w:hAnsi="Arial" w:cs="Arial"/>
                <w:i/>
                <w:iCs/>
                <w:sz w:val="16"/>
                <w:szCs w:val="16"/>
                <w:highlight w:val="yellow"/>
              </w:rPr>
            </w:pPr>
            <w:r w:rsidRPr="007A0787">
              <w:rPr>
                <w:rFonts w:ascii="Arial" w:hAnsi="Arial" w:cs="Arial"/>
                <w:b/>
                <w:i/>
                <w:iCs/>
                <w:sz w:val="16"/>
                <w:szCs w:val="16"/>
              </w:rPr>
              <w:tab/>
            </w:r>
            <w:r>
              <w:rPr>
                <w:rFonts w:ascii="Arial" w:hAnsi="Arial" w:cs="Arial"/>
                <w:b/>
                <w:i/>
                <w:iCs/>
                <w:sz w:val="16"/>
                <w:szCs w:val="16"/>
              </w:rPr>
              <w:t>Historial Comunicaciones</w:t>
            </w:r>
            <w:r w:rsidRPr="007A0787">
              <w:rPr>
                <w:rFonts w:ascii="Arial" w:hAnsi="Arial" w:cs="Arial"/>
                <w:b/>
                <w:i/>
                <w:iCs/>
                <w:sz w:val="16"/>
                <w:szCs w:val="16"/>
              </w:rPr>
              <w:tab/>
            </w:r>
          </w:p>
        </w:tc>
      </w:tr>
      <w:tr w:rsidR="005813AE" w:rsidRPr="004B187F" w14:paraId="6FAEC0C8"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4DCB2A76" w14:textId="1DC3D9CF" w:rsidR="005813AE" w:rsidRDefault="00371880" w:rsidP="00371880">
            <w:pPr>
              <w:pStyle w:val="Prrafodelista"/>
              <w:numPr>
                <w:ilvl w:val="0"/>
                <w:numId w:val="6"/>
              </w:numPr>
              <w:rPr>
                <w:rStyle w:val="nfasis"/>
                <w:rFonts w:ascii="Arial" w:hAnsi="Arial" w:cs="Arial"/>
                <w:sz w:val="16"/>
                <w:szCs w:val="16"/>
              </w:rPr>
            </w:pPr>
            <w:r w:rsidRPr="007A0787">
              <w:rPr>
                <w:rStyle w:val="nfasis"/>
                <w:rFonts w:ascii="Arial" w:hAnsi="Arial" w:cs="Arial"/>
                <w:sz w:val="16"/>
                <w:szCs w:val="16"/>
              </w:rPr>
              <w:t xml:space="preserve">El </w:t>
            </w:r>
            <w:r w:rsidRPr="00DF3C3C">
              <w:rPr>
                <w:rStyle w:val="nfasis"/>
                <w:rFonts w:ascii="Arial" w:hAnsi="Arial" w:cs="Arial"/>
                <w:sz w:val="16"/>
                <w:szCs w:val="16"/>
              </w:rPr>
              <w:t xml:space="preserve">usuario da clic </w:t>
            </w:r>
            <w:r>
              <w:rPr>
                <w:rStyle w:val="nfasis"/>
                <w:rFonts w:ascii="Arial" w:hAnsi="Arial" w:cs="Arial"/>
                <w:sz w:val="16"/>
                <w:szCs w:val="16"/>
              </w:rPr>
              <w:t xml:space="preserve">la opción </w:t>
            </w:r>
            <w:r>
              <w:rPr>
                <w:rStyle w:val="nfasis"/>
                <w:rFonts w:ascii="Arial" w:hAnsi="Arial" w:cs="Arial"/>
                <w:b/>
                <w:sz w:val="16"/>
                <w:szCs w:val="16"/>
              </w:rPr>
              <w:t>Historial comunicaciones,</w:t>
            </w:r>
          </w:p>
          <w:p w14:paraId="5D671F76" w14:textId="582EDEBD" w:rsidR="00371880" w:rsidRPr="00DF3C3C" w:rsidRDefault="00371880" w:rsidP="00C03DF2">
            <w:pPr>
              <w:pStyle w:val="Prrafodelista"/>
              <w:ind w:left="360"/>
              <w:rPr>
                <w:rStyle w:val="nfasis"/>
                <w:rFonts w:ascii="Arial" w:hAnsi="Arial" w:cs="Arial"/>
                <w:sz w:val="16"/>
                <w:szCs w:val="16"/>
              </w:rPr>
            </w:pPr>
          </w:p>
          <w:p w14:paraId="0E7C6850" w14:textId="7D87A426" w:rsidR="005813AE" w:rsidRPr="00DF3C3C" w:rsidRDefault="005813AE" w:rsidP="00371880">
            <w:pPr>
              <w:pStyle w:val="Prrafodelista"/>
              <w:ind w:left="360"/>
              <w:rPr>
                <w:rStyle w:val="nfasis"/>
                <w:rFonts w:ascii="Arial" w:hAnsi="Arial" w:cs="Arial"/>
                <w:sz w:val="16"/>
                <w:szCs w:val="16"/>
              </w:rPr>
            </w:pP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37C1B9F5" w14:textId="77777777" w:rsidR="00371880" w:rsidRPr="00DF3C3C" w:rsidRDefault="00371880" w:rsidP="00371880">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El sistema debe presenta una vista en la cual el usuario para que seleccione los siguientes </w:t>
            </w:r>
            <w:r>
              <w:rPr>
                <w:rFonts w:ascii="Arial" w:hAnsi="Arial" w:cs="Arial"/>
                <w:i/>
                <w:iCs/>
                <w:sz w:val="16"/>
                <w:szCs w:val="16"/>
              </w:rPr>
              <w:t>filtros</w:t>
            </w:r>
            <w:r w:rsidRPr="00DF3C3C">
              <w:rPr>
                <w:rFonts w:ascii="Arial" w:hAnsi="Arial" w:cs="Arial"/>
                <w:i/>
                <w:iCs/>
                <w:sz w:val="16"/>
                <w:szCs w:val="16"/>
              </w:rPr>
              <w:t xml:space="preserve">: </w:t>
            </w:r>
          </w:p>
          <w:p w14:paraId="1E07AC5F" w14:textId="77777777" w:rsidR="00371880" w:rsidRPr="00DF3C3C" w:rsidRDefault="00371880" w:rsidP="00371880">
            <w:pPr>
              <w:keepLines w:val="0"/>
              <w:suppressAutoHyphens w:val="0"/>
              <w:spacing w:after="200" w:line="276" w:lineRule="auto"/>
              <w:ind w:left="0"/>
              <w:contextualSpacing/>
              <w:rPr>
                <w:rFonts w:ascii="Arial" w:hAnsi="Arial" w:cs="Arial"/>
                <w:i/>
                <w:iCs/>
                <w:sz w:val="16"/>
                <w:szCs w:val="16"/>
              </w:rPr>
            </w:pPr>
          </w:p>
          <w:p w14:paraId="276C6D1D" w14:textId="77777777" w:rsidR="00371880"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Razón social o </w:t>
            </w:r>
            <w:proofErr w:type="spellStart"/>
            <w:r>
              <w:rPr>
                <w:rFonts w:ascii="Arial" w:hAnsi="Arial" w:cs="Arial"/>
                <w:i/>
                <w:iCs/>
                <w:sz w:val="16"/>
                <w:szCs w:val="16"/>
              </w:rPr>
              <w:t>nit</w:t>
            </w:r>
            <w:proofErr w:type="spellEnd"/>
          </w:p>
          <w:p w14:paraId="05A2B8A5" w14:textId="5CFDA5D3" w:rsidR="00371880"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Vigencia </w:t>
            </w:r>
          </w:p>
          <w:p w14:paraId="09CF6646" w14:textId="5EAD427E" w:rsidR="00371880"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Mes </w:t>
            </w:r>
          </w:p>
          <w:p w14:paraId="4E9253E1" w14:textId="37DCB371" w:rsidR="00371880"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Tema de conversación</w:t>
            </w:r>
          </w:p>
          <w:p w14:paraId="28DCBD76" w14:textId="082159CA" w:rsidR="00371880"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Fecha de inicio </w:t>
            </w:r>
          </w:p>
          <w:p w14:paraId="027E592D" w14:textId="3096E479" w:rsidR="00371880" w:rsidRDefault="00371880" w:rsidP="00371880">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Fecha de finalización</w:t>
            </w:r>
          </w:p>
          <w:p w14:paraId="5EA8B295" w14:textId="77777777" w:rsidR="00371880" w:rsidRPr="00DF3C3C" w:rsidRDefault="00371880" w:rsidP="00371880">
            <w:pPr>
              <w:keepLines w:val="0"/>
              <w:suppressAutoHyphens w:val="0"/>
              <w:spacing w:after="200" w:line="276" w:lineRule="auto"/>
              <w:ind w:left="0"/>
              <w:contextualSpacing/>
              <w:rPr>
                <w:rFonts w:ascii="Arial" w:hAnsi="Arial" w:cs="Arial"/>
                <w:i/>
                <w:iCs/>
                <w:sz w:val="16"/>
                <w:szCs w:val="16"/>
              </w:rPr>
            </w:pPr>
          </w:p>
          <w:p w14:paraId="55BA85E0" w14:textId="08D7E1CA" w:rsidR="005813AE" w:rsidRPr="007A0787" w:rsidRDefault="00371880" w:rsidP="00371880">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Y la opción de </w:t>
            </w:r>
            <w:r>
              <w:rPr>
                <w:rFonts w:ascii="Arial" w:hAnsi="Arial" w:cs="Arial"/>
                <w:i/>
                <w:iCs/>
                <w:sz w:val="16"/>
                <w:szCs w:val="16"/>
              </w:rPr>
              <w:t>consultar</w:t>
            </w:r>
          </w:p>
        </w:tc>
      </w:tr>
      <w:tr w:rsidR="005813AE" w:rsidRPr="004B187F" w14:paraId="0FFDBA92"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3CD61921" w14:textId="591424DA" w:rsidR="005813AE" w:rsidRPr="00DF3C3C" w:rsidRDefault="0005189B" w:rsidP="000A2601">
            <w:pPr>
              <w:pStyle w:val="Prrafodelista"/>
              <w:numPr>
                <w:ilvl w:val="0"/>
                <w:numId w:val="6"/>
              </w:numPr>
              <w:rPr>
                <w:rStyle w:val="nfasis"/>
                <w:rFonts w:ascii="Arial" w:hAnsi="Arial" w:cs="Arial"/>
                <w:sz w:val="16"/>
                <w:szCs w:val="16"/>
              </w:rPr>
            </w:pPr>
            <w:r w:rsidRPr="00DF3C3C">
              <w:rPr>
                <w:rStyle w:val="nfasis"/>
                <w:rFonts w:ascii="Arial" w:hAnsi="Arial" w:cs="Arial"/>
                <w:sz w:val="16"/>
                <w:szCs w:val="16"/>
              </w:rPr>
              <w:t xml:space="preserve">El usuario da clic en la opción de </w:t>
            </w:r>
            <w:r>
              <w:rPr>
                <w:rStyle w:val="nfasis"/>
                <w:rFonts w:ascii="Arial" w:hAnsi="Arial" w:cs="Arial"/>
                <w:sz w:val="16"/>
                <w:szCs w:val="16"/>
              </w:rPr>
              <w:t>Consultar</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66A00C9D" w14:textId="77777777" w:rsidR="005813AE" w:rsidRDefault="005813AE" w:rsidP="0005189B">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El sistema debe </w:t>
            </w:r>
            <w:r w:rsidR="0005189B">
              <w:rPr>
                <w:rFonts w:ascii="Arial" w:hAnsi="Arial" w:cs="Arial"/>
                <w:i/>
                <w:iCs/>
                <w:sz w:val="16"/>
                <w:szCs w:val="16"/>
              </w:rPr>
              <w:t>de mostrar todas las comunicaciones encontradas con los filtros anteriores.</w:t>
            </w:r>
          </w:p>
          <w:p w14:paraId="11218CE8"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p>
          <w:p w14:paraId="71B1A2E5"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En caso de no seleccionar ningún filtro el sistema debe de mostrar las comunicaciones del año en curso.</w:t>
            </w:r>
          </w:p>
          <w:p w14:paraId="48535437"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p>
          <w:p w14:paraId="54866C71" w14:textId="6E8789F5"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Se debe mostrar una tarjeta para cada una de las comunicaciones con la siguiente información:</w:t>
            </w:r>
          </w:p>
          <w:p w14:paraId="43FB0CD5"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p>
          <w:p w14:paraId="112822CB"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Razón social</w:t>
            </w:r>
          </w:p>
          <w:p w14:paraId="4BCB904D"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Tipo de identificación </w:t>
            </w:r>
          </w:p>
          <w:p w14:paraId="5B6BA98C"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Tema </w:t>
            </w:r>
          </w:p>
          <w:p w14:paraId="4C5435F4"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Modelo de atención</w:t>
            </w:r>
          </w:p>
          <w:p w14:paraId="60C45E88" w14:textId="7F6F46A7"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 xml:space="preserve">Fecha de creación </w:t>
            </w:r>
          </w:p>
          <w:p w14:paraId="6AF66A3A" w14:textId="5A0D88EC" w:rsidR="0005189B"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Hora de creación</w:t>
            </w:r>
          </w:p>
          <w:p w14:paraId="544AB574" w14:textId="77777777" w:rsidR="0005189B" w:rsidRDefault="0005189B" w:rsidP="0005189B">
            <w:pPr>
              <w:keepLines w:val="0"/>
              <w:suppressAutoHyphens w:val="0"/>
              <w:spacing w:after="200" w:line="276" w:lineRule="auto"/>
              <w:ind w:left="0"/>
              <w:contextualSpacing/>
              <w:rPr>
                <w:rFonts w:ascii="Arial" w:hAnsi="Arial" w:cs="Arial"/>
                <w:i/>
                <w:iCs/>
                <w:sz w:val="16"/>
                <w:szCs w:val="16"/>
              </w:rPr>
            </w:pPr>
          </w:p>
          <w:p w14:paraId="7C8EDE93" w14:textId="1B60A522" w:rsidR="0005189B" w:rsidRPr="00DF3C3C" w:rsidRDefault="0005189B" w:rsidP="0005189B">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Y la opción Detalle comunicación.</w:t>
            </w:r>
          </w:p>
        </w:tc>
      </w:tr>
      <w:tr w:rsidR="005813AE" w:rsidRPr="004B187F" w14:paraId="4C6A1BD1" w14:textId="77777777" w:rsidTr="00A165CD">
        <w:trPr>
          <w:cantSplit/>
          <w:trHeight w:val="430"/>
          <w:jc w:val="center"/>
        </w:trPr>
        <w:tc>
          <w:tcPr>
            <w:tcW w:w="4932" w:type="dxa"/>
            <w:tcBorders>
              <w:top w:val="single" w:sz="4" w:space="0" w:color="000000"/>
              <w:left w:val="single" w:sz="4" w:space="0" w:color="000000"/>
              <w:bottom w:val="single" w:sz="4" w:space="0" w:color="000000"/>
              <w:right w:val="single" w:sz="8" w:space="0" w:color="BFBFBF"/>
            </w:tcBorders>
            <w:shd w:val="clear" w:color="auto" w:fill="FFFFFF"/>
            <w:tcMar>
              <w:top w:w="50" w:type="dxa"/>
              <w:left w:w="50" w:type="dxa"/>
              <w:bottom w:w="50" w:type="dxa"/>
              <w:right w:w="50" w:type="dxa"/>
            </w:tcMar>
          </w:tcPr>
          <w:p w14:paraId="3E28B851" w14:textId="32D8A664" w:rsidR="005813AE" w:rsidRPr="00DF3C3C" w:rsidRDefault="0005189B" w:rsidP="000A2601">
            <w:pPr>
              <w:pStyle w:val="Prrafodelista"/>
              <w:numPr>
                <w:ilvl w:val="0"/>
                <w:numId w:val="6"/>
              </w:numPr>
              <w:rPr>
                <w:rStyle w:val="nfasis"/>
                <w:rFonts w:ascii="Arial" w:hAnsi="Arial" w:cs="Arial"/>
                <w:sz w:val="16"/>
                <w:szCs w:val="16"/>
              </w:rPr>
            </w:pPr>
            <w:r>
              <w:rPr>
                <w:rStyle w:val="nfasis"/>
                <w:rFonts w:ascii="Arial" w:hAnsi="Arial" w:cs="Arial"/>
                <w:sz w:val="16"/>
                <w:szCs w:val="16"/>
              </w:rPr>
              <w:t xml:space="preserve">El usuario da clic en la opción </w:t>
            </w:r>
            <w:r>
              <w:rPr>
                <w:rFonts w:ascii="Arial" w:hAnsi="Arial" w:cs="Arial"/>
                <w:i/>
                <w:iCs/>
                <w:sz w:val="16"/>
                <w:szCs w:val="16"/>
              </w:rPr>
              <w:t>Detalle comunicación.</w:t>
            </w:r>
          </w:p>
        </w:tc>
        <w:tc>
          <w:tcPr>
            <w:tcW w:w="4959" w:type="dxa"/>
            <w:tcBorders>
              <w:top w:val="single" w:sz="4" w:space="0" w:color="000000"/>
              <w:left w:val="single" w:sz="8" w:space="0" w:color="BFBFBF"/>
              <w:bottom w:val="single" w:sz="4" w:space="0" w:color="000000"/>
              <w:right w:val="single" w:sz="4" w:space="0" w:color="000000"/>
            </w:tcBorders>
            <w:shd w:val="clear" w:color="auto" w:fill="FFFFFF"/>
            <w:tcMar>
              <w:top w:w="50" w:type="dxa"/>
              <w:left w:w="50" w:type="dxa"/>
              <w:bottom w:w="50" w:type="dxa"/>
              <w:right w:w="50" w:type="dxa"/>
            </w:tcMar>
          </w:tcPr>
          <w:p w14:paraId="30AA2192" w14:textId="77777777" w:rsidR="005813AE" w:rsidRDefault="0005189B" w:rsidP="00C03DF2">
            <w:pPr>
              <w:keepLines w:val="0"/>
              <w:suppressAutoHyphens w:val="0"/>
              <w:spacing w:after="200" w:line="276" w:lineRule="auto"/>
              <w:ind w:left="0"/>
              <w:contextualSpacing/>
              <w:rPr>
                <w:rFonts w:ascii="Arial" w:hAnsi="Arial" w:cs="Arial"/>
                <w:i/>
                <w:iCs/>
                <w:sz w:val="16"/>
                <w:szCs w:val="16"/>
              </w:rPr>
            </w:pPr>
            <w:r w:rsidRPr="00DF3C3C">
              <w:rPr>
                <w:rFonts w:ascii="Arial" w:hAnsi="Arial" w:cs="Arial"/>
                <w:i/>
                <w:iCs/>
                <w:sz w:val="16"/>
                <w:szCs w:val="16"/>
              </w:rPr>
              <w:t xml:space="preserve">El sistema debe </w:t>
            </w:r>
            <w:r>
              <w:rPr>
                <w:rFonts w:ascii="Arial" w:hAnsi="Arial" w:cs="Arial"/>
                <w:i/>
                <w:iCs/>
                <w:sz w:val="16"/>
                <w:szCs w:val="16"/>
              </w:rPr>
              <w:t>mostrar todos los mensajes que corresponde a la comunicación seleccionada.</w:t>
            </w:r>
          </w:p>
          <w:p w14:paraId="09D6B14A" w14:textId="77777777" w:rsidR="0005189B" w:rsidRDefault="0005189B" w:rsidP="00C03DF2">
            <w:pPr>
              <w:keepLines w:val="0"/>
              <w:suppressAutoHyphens w:val="0"/>
              <w:spacing w:after="200" w:line="276" w:lineRule="auto"/>
              <w:ind w:left="0"/>
              <w:contextualSpacing/>
              <w:rPr>
                <w:rFonts w:ascii="Arial" w:hAnsi="Arial" w:cs="Arial"/>
                <w:i/>
                <w:iCs/>
                <w:sz w:val="16"/>
                <w:szCs w:val="16"/>
              </w:rPr>
            </w:pPr>
          </w:p>
          <w:p w14:paraId="0E006BB5" w14:textId="77777777" w:rsidR="0005189B" w:rsidRDefault="0005189B"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Para reactivar la comunicación uno de los participantes debe de enviar un mensaje a la comunicación.</w:t>
            </w:r>
          </w:p>
          <w:p w14:paraId="4130B095" w14:textId="77777777" w:rsidR="0005189B" w:rsidRDefault="0005189B" w:rsidP="00C03DF2">
            <w:pPr>
              <w:keepLines w:val="0"/>
              <w:suppressAutoHyphens w:val="0"/>
              <w:spacing w:after="200" w:line="276" w:lineRule="auto"/>
              <w:ind w:left="0"/>
              <w:contextualSpacing/>
              <w:rPr>
                <w:rFonts w:ascii="Arial" w:hAnsi="Arial" w:cs="Arial"/>
                <w:i/>
                <w:iCs/>
                <w:sz w:val="16"/>
                <w:szCs w:val="16"/>
              </w:rPr>
            </w:pPr>
          </w:p>
          <w:p w14:paraId="3B33C71B" w14:textId="4F9DD106" w:rsidR="0005189B" w:rsidRPr="00DF3C3C" w:rsidRDefault="0005189B" w:rsidP="00C03DF2">
            <w:pPr>
              <w:keepLines w:val="0"/>
              <w:suppressAutoHyphens w:val="0"/>
              <w:spacing w:after="200" w:line="276" w:lineRule="auto"/>
              <w:ind w:left="0"/>
              <w:contextualSpacing/>
              <w:rPr>
                <w:rFonts w:ascii="Arial" w:hAnsi="Arial" w:cs="Arial"/>
                <w:i/>
                <w:iCs/>
                <w:sz w:val="16"/>
                <w:szCs w:val="16"/>
              </w:rPr>
            </w:pPr>
            <w:r>
              <w:rPr>
                <w:rFonts w:ascii="Arial" w:hAnsi="Arial" w:cs="Arial"/>
                <w:i/>
                <w:iCs/>
                <w:sz w:val="16"/>
                <w:szCs w:val="16"/>
              </w:rPr>
              <w:t>Cuando la comunicación la comunicación seleccionada tiene una vigencia de un año diferente al actual, no es posible reactivarla solo muestra el historial de mensajes.</w:t>
            </w:r>
          </w:p>
        </w:tc>
      </w:tr>
    </w:tbl>
    <w:p w14:paraId="42475BC6" w14:textId="77777777" w:rsidR="00A14DAE" w:rsidRDefault="00A14DAE" w:rsidP="00A14DAE">
      <w:pPr>
        <w:pStyle w:val="FreeForm"/>
        <w:rPr>
          <w:rFonts w:ascii="Arial" w:hAnsi="Arial" w:cs="Arial"/>
          <w:b/>
          <w:lang w:val="es-CO"/>
        </w:rPr>
      </w:pPr>
    </w:p>
    <w:p w14:paraId="10E62D8E" w14:textId="77777777" w:rsidR="0087665B" w:rsidRPr="003616A4" w:rsidRDefault="0087665B" w:rsidP="00234689">
      <w:pPr>
        <w:ind w:left="0"/>
        <w:rPr>
          <w:rStyle w:val="nfasis"/>
          <w:rFonts w:ascii="Arial" w:hAnsi="Arial" w:cs="Arial"/>
          <w:b/>
          <w:i w:val="0"/>
        </w:rPr>
      </w:pPr>
    </w:p>
    <w:p w14:paraId="31E127C8" w14:textId="1E8CA4F3" w:rsidR="002E342D" w:rsidRDefault="00A524CE" w:rsidP="00B63EF8">
      <w:pPr>
        <w:ind w:left="60"/>
        <w:rPr>
          <w:rStyle w:val="nfasis"/>
          <w:rFonts w:ascii="Arial" w:hAnsi="Arial" w:cs="Arial"/>
          <w:b/>
          <w:i w:val="0"/>
        </w:rPr>
      </w:pPr>
      <w:r>
        <w:rPr>
          <w:rStyle w:val="nfasis"/>
          <w:rFonts w:ascii="Arial" w:hAnsi="Arial" w:cs="Arial"/>
          <w:b/>
          <w:i w:val="0"/>
        </w:rPr>
        <w:t>4</w:t>
      </w:r>
      <w:r w:rsidR="00B63EF8" w:rsidRPr="003616A4">
        <w:rPr>
          <w:rStyle w:val="nfasis"/>
          <w:rFonts w:ascii="Arial" w:hAnsi="Arial" w:cs="Arial"/>
          <w:b/>
          <w:i w:val="0"/>
        </w:rPr>
        <w:t>. Reglas</w:t>
      </w:r>
      <w:r w:rsidR="002E342D" w:rsidRPr="003616A4">
        <w:rPr>
          <w:rStyle w:val="nfasis"/>
          <w:rFonts w:ascii="Arial" w:hAnsi="Arial" w:cs="Arial"/>
          <w:b/>
          <w:i w:val="0"/>
        </w:rPr>
        <w:t xml:space="preserve"> de Negocio</w:t>
      </w:r>
    </w:p>
    <w:p w14:paraId="79A26E6C" w14:textId="77777777" w:rsidR="001E6BE7" w:rsidRDefault="001E6BE7" w:rsidP="00B63EF8">
      <w:pPr>
        <w:ind w:left="60"/>
        <w:rPr>
          <w:rStyle w:val="nfasis"/>
          <w:rFonts w:ascii="Arial" w:hAnsi="Arial" w:cs="Arial"/>
          <w:b/>
          <w:i w:val="0"/>
        </w:rPr>
      </w:pPr>
    </w:p>
    <w:p w14:paraId="6C8C7856" w14:textId="3B397AE2" w:rsidR="00D03366" w:rsidRDefault="00D03366" w:rsidP="00D03366">
      <w:pPr>
        <w:ind w:left="60"/>
        <w:rPr>
          <w:rStyle w:val="nfasis"/>
          <w:rFonts w:ascii="Arial" w:hAnsi="Arial" w:cs="Arial"/>
          <w:i w:val="0"/>
        </w:rPr>
      </w:pPr>
      <w:r w:rsidRPr="00B23BA0">
        <w:rPr>
          <w:rStyle w:val="nfasis"/>
          <w:rFonts w:ascii="Arial" w:hAnsi="Arial" w:cs="Arial"/>
          <w:i w:val="0"/>
        </w:rPr>
        <w:t>Los usuarios (</w:t>
      </w:r>
      <w:r w:rsidRPr="00B23BA0">
        <w:rPr>
          <w:rStyle w:val="nfasis"/>
          <w:rFonts w:ascii="Arial" w:hAnsi="Arial" w:cs="Arial"/>
          <w:iCs w:val="0"/>
        </w:rPr>
        <w:t xml:space="preserve">en los roles </w:t>
      </w:r>
      <w:r w:rsidRPr="00B23BA0">
        <w:rPr>
          <w:rFonts w:ascii="Arial" w:hAnsi="Arial" w:cs="Arial"/>
          <w:i/>
          <w:iCs/>
        </w:rPr>
        <w:t xml:space="preserve">Proveedor / Asesor Proveedor / Asesor por Proyecto / EIS / Gestor de Procedimiento/ </w:t>
      </w:r>
      <w:r w:rsidRPr="00B23BA0">
        <w:rPr>
          <w:rStyle w:val="nfasis"/>
          <w:rFonts w:ascii="Arial" w:hAnsi="Arial" w:cs="Arial"/>
          <w:iCs w:val="0"/>
        </w:rPr>
        <w:t xml:space="preserve">Líder Gran </w:t>
      </w:r>
      <w:proofErr w:type="spellStart"/>
      <w:r w:rsidRPr="00B23BA0">
        <w:rPr>
          <w:rStyle w:val="nfasis"/>
          <w:rFonts w:ascii="Arial" w:hAnsi="Arial" w:cs="Arial"/>
          <w:iCs w:val="0"/>
        </w:rPr>
        <w:t>MiPyMe</w:t>
      </w:r>
      <w:proofErr w:type="spellEnd"/>
      <w:r w:rsidRPr="00B23BA0">
        <w:rPr>
          <w:rFonts w:ascii="Arial" w:hAnsi="Arial" w:cs="Arial"/>
          <w:i/>
          <w:iCs/>
        </w:rPr>
        <w:t xml:space="preserve"> / Administrador de </w:t>
      </w:r>
      <w:r w:rsidR="00C103CB" w:rsidRPr="00B23BA0">
        <w:rPr>
          <w:rFonts w:ascii="Arial" w:hAnsi="Arial" w:cs="Arial"/>
          <w:i/>
          <w:iCs/>
        </w:rPr>
        <w:t>sucursal</w:t>
      </w:r>
      <w:r w:rsidRPr="00B23BA0">
        <w:rPr>
          <w:rFonts w:ascii="Arial" w:hAnsi="Arial" w:cs="Arial"/>
          <w:i/>
          <w:iCs/>
        </w:rPr>
        <w:t>/ Posventa</w:t>
      </w:r>
      <w:r w:rsidR="00D26421" w:rsidRPr="00B23BA0">
        <w:rPr>
          <w:rFonts w:ascii="Arial" w:hAnsi="Arial" w:cs="Arial"/>
          <w:i/>
          <w:iCs/>
        </w:rPr>
        <w:t>/Líder de investigación</w:t>
      </w:r>
      <w:r w:rsidRPr="00B23BA0">
        <w:rPr>
          <w:rStyle w:val="nfasis"/>
          <w:rFonts w:ascii="Arial" w:hAnsi="Arial" w:cs="Arial"/>
          <w:i w:val="0"/>
        </w:rPr>
        <w:t xml:space="preserve">) que ingresan a </w:t>
      </w:r>
      <w:proofErr w:type="spellStart"/>
      <w:r w:rsidRPr="00B23BA0">
        <w:rPr>
          <w:rStyle w:val="nfasis"/>
          <w:rFonts w:ascii="Arial" w:hAnsi="Arial" w:cs="Arial"/>
          <w:i w:val="0"/>
        </w:rPr>
        <w:t>Alissta</w:t>
      </w:r>
      <w:proofErr w:type="spellEnd"/>
      <w:r w:rsidRPr="00B23BA0">
        <w:rPr>
          <w:rStyle w:val="nfasis"/>
          <w:rFonts w:ascii="Arial" w:hAnsi="Arial" w:cs="Arial"/>
          <w:i w:val="0"/>
        </w:rPr>
        <w:t>® SUM solamente puede iniciar conversaciones de la empresa de las cuales tengan actividades o empresas asignadas, si la empresa que busca el usuario no está asignada a él, el sistema no le debe permitir genera conversación de esta empresa.</w:t>
      </w:r>
      <w:r>
        <w:rPr>
          <w:rStyle w:val="nfasis"/>
          <w:rFonts w:ascii="Arial" w:hAnsi="Arial" w:cs="Arial"/>
          <w:i w:val="0"/>
        </w:rPr>
        <w:t xml:space="preserve"> </w:t>
      </w:r>
    </w:p>
    <w:p w14:paraId="44568E73" w14:textId="77777777" w:rsidR="00A14DAE" w:rsidRDefault="00A14DAE" w:rsidP="00B63EF8">
      <w:pPr>
        <w:ind w:left="60"/>
        <w:rPr>
          <w:rStyle w:val="nfasis"/>
          <w:rFonts w:ascii="Arial" w:hAnsi="Arial" w:cs="Arial"/>
          <w:i w:val="0"/>
        </w:rPr>
      </w:pPr>
    </w:p>
    <w:p w14:paraId="27B38EA7" w14:textId="5D50C484" w:rsidR="00C103CB" w:rsidRPr="00B23BA0" w:rsidRDefault="00C103CB" w:rsidP="00C103CB">
      <w:pPr>
        <w:pStyle w:val="Prrafodelista"/>
        <w:numPr>
          <w:ilvl w:val="0"/>
          <w:numId w:val="13"/>
        </w:numPr>
        <w:rPr>
          <w:rStyle w:val="nfasis"/>
          <w:rFonts w:ascii="Arial" w:hAnsi="Arial" w:cs="Arial"/>
          <w:i w:val="0"/>
        </w:rPr>
      </w:pPr>
      <w:r w:rsidRPr="00B23BA0">
        <w:rPr>
          <w:rStyle w:val="nfasis"/>
          <w:rFonts w:ascii="Arial" w:hAnsi="Arial" w:cs="Arial"/>
          <w:i w:val="0"/>
        </w:rPr>
        <w:t xml:space="preserve">Los administradores de conversaciones son: Administrador del sistema, Administrador de sucursal, </w:t>
      </w:r>
      <w:r w:rsidRPr="00B23BA0">
        <w:rPr>
          <w:rStyle w:val="nfasis"/>
          <w:rFonts w:ascii="Arial" w:hAnsi="Arial" w:cs="Arial"/>
          <w:iCs w:val="0"/>
        </w:rPr>
        <w:t xml:space="preserve">Líder Gran </w:t>
      </w:r>
      <w:proofErr w:type="spellStart"/>
      <w:r w:rsidRPr="00B23BA0">
        <w:rPr>
          <w:rStyle w:val="nfasis"/>
          <w:rFonts w:ascii="Arial" w:hAnsi="Arial" w:cs="Arial"/>
          <w:iCs w:val="0"/>
        </w:rPr>
        <w:t>MiPyMe</w:t>
      </w:r>
      <w:proofErr w:type="spellEnd"/>
      <w:r w:rsidRPr="00B23BA0">
        <w:rPr>
          <w:rStyle w:val="nfasis"/>
          <w:rFonts w:ascii="Arial" w:hAnsi="Arial" w:cs="Arial"/>
          <w:iCs w:val="0"/>
        </w:rPr>
        <w:t>,</w:t>
      </w:r>
      <w:r w:rsidR="0016288D" w:rsidRPr="00B23BA0">
        <w:rPr>
          <w:rStyle w:val="nfasis"/>
          <w:rFonts w:ascii="Arial" w:hAnsi="Arial" w:cs="Arial"/>
          <w:iCs w:val="0"/>
        </w:rPr>
        <w:t xml:space="preserve"> Líder gran empresa, Líder de investigación.</w:t>
      </w:r>
      <w:r w:rsidRPr="00B23BA0">
        <w:rPr>
          <w:rStyle w:val="nfasis"/>
          <w:rFonts w:ascii="Arial" w:hAnsi="Arial" w:cs="Arial"/>
          <w:iCs w:val="0"/>
        </w:rPr>
        <w:t xml:space="preserve"> No es necesario que los roles </w:t>
      </w:r>
      <w:r w:rsidR="0016288D" w:rsidRPr="00B23BA0">
        <w:rPr>
          <w:rStyle w:val="nfasis"/>
          <w:rFonts w:ascii="Arial" w:hAnsi="Arial" w:cs="Arial"/>
          <w:iCs w:val="0"/>
        </w:rPr>
        <w:t>anteriores</w:t>
      </w:r>
      <w:r w:rsidRPr="00B23BA0">
        <w:rPr>
          <w:rStyle w:val="nfasis"/>
          <w:rFonts w:ascii="Arial" w:hAnsi="Arial" w:cs="Arial"/>
          <w:iCs w:val="0"/>
        </w:rPr>
        <w:t xml:space="preserve"> ha</w:t>
      </w:r>
      <w:r w:rsidR="0016288D" w:rsidRPr="00B23BA0">
        <w:rPr>
          <w:rStyle w:val="nfasis"/>
          <w:rFonts w:ascii="Arial" w:hAnsi="Arial" w:cs="Arial"/>
          <w:iCs w:val="0"/>
        </w:rPr>
        <w:t>gan parte de la conversación.</w:t>
      </w:r>
    </w:p>
    <w:p w14:paraId="353A4E3E" w14:textId="4D50EEA1" w:rsidR="00D03366" w:rsidRPr="00375957" w:rsidRDefault="00D03366" w:rsidP="00D03366">
      <w:pPr>
        <w:pStyle w:val="Prrafodelista"/>
        <w:numPr>
          <w:ilvl w:val="0"/>
          <w:numId w:val="13"/>
        </w:numPr>
        <w:rPr>
          <w:rStyle w:val="nfasis"/>
          <w:rFonts w:ascii="Arial" w:hAnsi="Arial" w:cs="Arial"/>
          <w:i w:val="0"/>
        </w:rPr>
      </w:pPr>
      <w:r w:rsidRPr="00FB17FF">
        <w:rPr>
          <w:rStyle w:val="nfasis"/>
          <w:rFonts w:ascii="Arial" w:hAnsi="Arial" w:cs="Arial"/>
          <w:i w:val="0"/>
        </w:rPr>
        <w:t xml:space="preserve">Los usuarios que </w:t>
      </w:r>
      <w:r>
        <w:rPr>
          <w:rStyle w:val="nfasis"/>
          <w:rFonts w:ascii="Arial" w:hAnsi="Arial" w:cs="Arial"/>
          <w:i w:val="0"/>
        </w:rPr>
        <w:t xml:space="preserve">se </w:t>
      </w:r>
      <w:r w:rsidRPr="00FB17FF">
        <w:rPr>
          <w:rStyle w:val="nfasis"/>
          <w:rFonts w:ascii="Arial" w:hAnsi="Arial" w:cs="Arial"/>
          <w:i w:val="0"/>
        </w:rPr>
        <w:t>asocian</w:t>
      </w:r>
      <w:r>
        <w:rPr>
          <w:rStyle w:val="nfasis"/>
          <w:rFonts w:ascii="Arial" w:hAnsi="Arial" w:cs="Arial"/>
          <w:i w:val="0"/>
        </w:rPr>
        <w:t xml:space="preserve"> o vinculen </w:t>
      </w:r>
      <w:r w:rsidRPr="00FB17FF">
        <w:rPr>
          <w:rStyle w:val="nfasis"/>
          <w:rFonts w:ascii="Arial" w:hAnsi="Arial" w:cs="Arial"/>
          <w:i w:val="0"/>
        </w:rPr>
        <w:t>a lo</w:t>
      </w:r>
      <w:r>
        <w:rPr>
          <w:rStyle w:val="nfasis"/>
          <w:rFonts w:ascii="Arial" w:hAnsi="Arial" w:cs="Arial"/>
          <w:i w:val="0"/>
        </w:rPr>
        <w:t xml:space="preserve">s temas de comunicación son los que </w:t>
      </w:r>
      <w:r w:rsidRPr="00D634ED">
        <w:rPr>
          <w:rStyle w:val="nfasis"/>
          <w:rFonts w:ascii="Arial" w:hAnsi="Arial" w:cs="Arial"/>
          <w:i w:val="0"/>
        </w:rPr>
        <w:t>tenga</w:t>
      </w:r>
      <w:r>
        <w:rPr>
          <w:rStyle w:val="nfasis"/>
          <w:rFonts w:ascii="Arial" w:hAnsi="Arial" w:cs="Arial"/>
          <w:i w:val="0"/>
        </w:rPr>
        <w:t>n</w:t>
      </w:r>
      <w:r w:rsidRPr="00D634ED">
        <w:rPr>
          <w:rStyle w:val="nfasis"/>
          <w:rFonts w:ascii="Arial" w:hAnsi="Arial" w:cs="Arial"/>
          <w:i w:val="0"/>
        </w:rPr>
        <w:t xml:space="preserve"> </w:t>
      </w:r>
      <w:r w:rsidR="008E05FA" w:rsidRPr="00D634ED">
        <w:rPr>
          <w:rStyle w:val="nfasis"/>
          <w:rFonts w:ascii="Arial" w:hAnsi="Arial" w:cs="Arial"/>
          <w:i w:val="0"/>
        </w:rPr>
        <w:t>actividades</w:t>
      </w:r>
      <w:r w:rsidR="008E05FA">
        <w:rPr>
          <w:rStyle w:val="nfasis"/>
          <w:rFonts w:ascii="Arial" w:hAnsi="Arial" w:cs="Arial"/>
          <w:i w:val="0"/>
        </w:rPr>
        <w:t xml:space="preserve"> a cargo</w:t>
      </w:r>
      <w:r w:rsidR="008E05FA" w:rsidRPr="00D634ED">
        <w:rPr>
          <w:rStyle w:val="nfasis"/>
          <w:rFonts w:ascii="Arial" w:hAnsi="Arial" w:cs="Arial"/>
          <w:i w:val="0"/>
        </w:rPr>
        <w:t xml:space="preserve"> o en su </w:t>
      </w:r>
      <w:r w:rsidR="008E05FA">
        <w:rPr>
          <w:rStyle w:val="nfasis"/>
          <w:rFonts w:ascii="Arial" w:hAnsi="Arial" w:cs="Arial"/>
          <w:i w:val="0"/>
        </w:rPr>
        <w:t xml:space="preserve">defecto </w:t>
      </w:r>
      <w:r w:rsidR="008E05FA" w:rsidRPr="00D634ED">
        <w:rPr>
          <w:rStyle w:val="nfasis"/>
          <w:rFonts w:ascii="Arial" w:hAnsi="Arial" w:cs="Arial"/>
          <w:i w:val="0"/>
        </w:rPr>
        <w:t>asignadas</w:t>
      </w:r>
      <w:r w:rsidR="003715F1">
        <w:rPr>
          <w:rStyle w:val="nfasis"/>
          <w:rFonts w:ascii="Arial" w:hAnsi="Arial" w:cs="Arial"/>
          <w:i w:val="0"/>
        </w:rPr>
        <w:t xml:space="preserve"> la empresa, </w:t>
      </w:r>
      <w:r w:rsidR="00B23BA0">
        <w:rPr>
          <w:rStyle w:val="nfasis"/>
          <w:rFonts w:ascii="Arial" w:hAnsi="Arial" w:cs="Arial"/>
          <w:i w:val="0"/>
        </w:rPr>
        <w:t>d</w:t>
      </w:r>
      <w:r w:rsidR="003715F1" w:rsidRPr="00B23BA0">
        <w:rPr>
          <w:rStyle w:val="nfasis"/>
          <w:rFonts w:ascii="Arial" w:hAnsi="Arial" w:cs="Arial"/>
          <w:i w:val="0"/>
        </w:rPr>
        <w:t>ebe ser una lista desplegable con los diferentes roles asignadas a esa empresa</w:t>
      </w:r>
      <w:r w:rsidR="00B23BA0">
        <w:rPr>
          <w:rStyle w:val="nfasis"/>
          <w:rFonts w:ascii="Arial" w:hAnsi="Arial" w:cs="Arial"/>
          <w:i w:val="0"/>
        </w:rPr>
        <w:t>.</w:t>
      </w:r>
      <w:r>
        <w:rPr>
          <w:rStyle w:val="nfasis"/>
          <w:rFonts w:ascii="Arial" w:hAnsi="Arial" w:cs="Arial"/>
          <w:i w:val="0"/>
        </w:rPr>
        <w:t xml:space="preserve"> </w:t>
      </w:r>
    </w:p>
    <w:p w14:paraId="18D86529" w14:textId="77777777" w:rsidR="00D03366" w:rsidRDefault="00D03366" w:rsidP="00D03366">
      <w:pPr>
        <w:pStyle w:val="Prrafodelista"/>
        <w:numPr>
          <w:ilvl w:val="0"/>
          <w:numId w:val="10"/>
        </w:numPr>
        <w:rPr>
          <w:rStyle w:val="nfasis"/>
          <w:rFonts w:ascii="Arial" w:hAnsi="Arial" w:cs="Arial"/>
          <w:i w:val="0"/>
        </w:rPr>
      </w:pPr>
      <w:r>
        <w:rPr>
          <w:rStyle w:val="nfasis"/>
          <w:rFonts w:ascii="Arial" w:hAnsi="Arial" w:cs="Arial"/>
          <w:i w:val="0"/>
        </w:rPr>
        <w:t>Todos los usuarios pueden crear conversaciones de las empresas que tengan asignadas o sean actores de la atención de la empresa.</w:t>
      </w:r>
    </w:p>
    <w:p w14:paraId="40AD980E" w14:textId="77777777" w:rsidR="00D03366" w:rsidRDefault="00D03366" w:rsidP="00D03366">
      <w:pPr>
        <w:pStyle w:val="Prrafodelista"/>
        <w:numPr>
          <w:ilvl w:val="0"/>
          <w:numId w:val="10"/>
        </w:numPr>
        <w:rPr>
          <w:rStyle w:val="nfasis"/>
          <w:rFonts w:ascii="Arial" w:hAnsi="Arial" w:cs="Arial"/>
          <w:i w:val="0"/>
        </w:rPr>
      </w:pPr>
      <w:r>
        <w:rPr>
          <w:rStyle w:val="nfasis"/>
          <w:rFonts w:ascii="Arial" w:hAnsi="Arial" w:cs="Arial"/>
          <w:i w:val="0"/>
        </w:rPr>
        <w:t xml:space="preserve">El rol posventa es un nuevo rol transversal a la atención de empresas en los módulos de Gran </w:t>
      </w:r>
      <w:proofErr w:type="spellStart"/>
      <w:r>
        <w:rPr>
          <w:rStyle w:val="nfasis"/>
          <w:rFonts w:ascii="Arial" w:hAnsi="Arial" w:cs="Arial"/>
          <w:i w:val="0"/>
        </w:rPr>
        <w:t>MiPyMe</w:t>
      </w:r>
      <w:proofErr w:type="spellEnd"/>
      <w:r>
        <w:rPr>
          <w:rStyle w:val="nfasis"/>
          <w:rFonts w:ascii="Arial" w:hAnsi="Arial" w:cs="Arial"/>
          <w:i w:val="0"/>
        </w:rPr>
        <w:t xml:space="preserve"> y Gran Empresa. </w:t>
      </w:r>
    </w:p>
    <w:p w14:paraId="5EAF39D6" w14:textId="29626BF7" w:rsidR="00D03366" w:rsidRDefault="00D03366" w:rsidP="00D03366">
      <w:pPr>
        <w:pStyle w:val="Prrafodelista"/>
        <w:numPr>
          <w:ilvl w:val="0"/>
          <w:numId w:val="10"/>
        </w:numPr>
        <w:rPr>
          <w:rStyle w:val="nfasis"/>
          <w:rFonts w:ascii="Arial" w:hAnsi="Arial" w:cs="Arial"/>
          <w:i w:val="0"/>
        </w:rPr>
      </w:pPr>
      <w:r>
        <w:rPr>
          <w:rStyle w:val="nfasis"/>
          <w:rFonts w:ascii="Arial" w:hAnsi="Arial" w:cs="Arial"/>
          <w:i w:val="0"/>
        </w:rPr>
        <w:t>El historial de comunicaciones es visualizado por los actores de la atención de las empresas y los usuarios en los roles de la operaci</w:t>
      </w:r>
      <w:r w:rsidR="008E05FA">
        <w:rPr>
          <w:rStyle w:val="nfasis"/>
          <w:rFonts w:ascii="Arial" w:hAnsi="Arial" w:cs="Arial"/>
          <w:i w:val="0"/>
        </w:rPr>
        <w:t xml:space="preserve">ón como son: Gerente Sucursal, </w:t>
      </w:r>
      <w:r>
        <w:rPr>
          <w:rStyle w:val="nfasis"/>
          <w:rFonts w:ascii="Arial" w:hAnsi="Arial" w:cs="Arial"/>
          <w:i w:val="0"/>
        </w:rPr>
        <w:t>vicepresidentes</w:t>
      </w:r>
      <w:r w:rsidR="008E05FA">
        <w:rPr>
          <w:rStyle w:val="nfasis"/>
          <w:rFonts w:ascii="Arial" w:hAnsi="Arial" w:cs="Arial"/>
          <w:i w:val="0"/>
        </w:rPr>
        <w:t xml:space="preserve"> y gerentes nacionales. </w:t>
      </w:r>
      <w:r>
        <w:rPr>
          <w:rStyle w:val="nfasis"/>
          <w:rFonts w:ascii="Arial" w:hAnsi="Arial" w:cs="Arial"/>
          <w:i w:val="0"/>
        </w:rPr>
        <w:t xml:space="preserve"> </w:t>
      </w:r>
    </w:p>
    <w:p w14:paraId="034A9E0A" w14:textId="77777777" w:rsidR="00D03366" w:rsidRDefault="00D03366" w:rsidP="00D03366">
      <w:pPr>
        <w:pStyle w:val="Prrafodelista"/>
        <w:numPr>
          <w:ilvl w:val="0"/>
          <w:numId w:val="10"/>
        </w:numPr>
        <w:rPr>
          <w:rStyle w:val="nfasis"/>
          <w:rFonts w:ascii="Arial" w:hAnsi="Arial" w:cs="Arial"/>
          <w:i w:val="0"/>
        </w:rPr>
      </w:pPr>
      <w:r>
        <w:rPr>
          <w:rStyle w:val="nfasis"/>
          <w:rFonts w:ascii="Arial" w:hAnsi="Arial" w:cs="Arial"/>
          <w:i w:val="0"/>
        </w:rPr>
        <w:t>El usuario puede seleccionar comunicaciones públicas o privadas. Por defecto las comunicaciones son públicas.</w:t>
      </w:r>
    </w:p>
    <w:p w14:paraId="7E8FE0E1" w14:textId="1FBB1E77" w:rsidR="0016288D" w:rsidRDefault="0016288D" w:rsidP="00D03366">
      <w:pPr>
        <w:pStyle w:val="Prrafodelista"/>
        <w:numPr>
          <w:ilvl w:val="0"/>
          <w:numId w:val="10"/>
        </w:numPr>
        <w:rPr>
          <w:rStyle w:val="nfasis"/>
          <w:rFonts w:ascii="Arial" w:hAnsi="Arial" w:cs="Arial"/>
          <w:i w:val="0"/>
        </w:rPr>
      </w:pPr>
      <w:r>
        <w:rPr>
          <w:rStyle w:val="nfasis"/>
          <w:rFonts w:ascii="Arial" w:hAnsi="Arial" w:cs="Arial"/>
          <w:i w:val="0"/>
        </w:rPr>
        <w:t>El rol Administrador del sistema solo puede visualizar las conversaciones privadas.</w:t>
      </w:r>
    </w:p>
    <w:p w14:paraId="688C7107" w14:textId="4EAD347F" w:rsidR="0016288D" w:rsidRDefault="0016288D" w:rsidP="00D03366">
      <w:pPr>
        <w:pStyle w:val="Prrafodelista"/>
        <w:numPr>
          <w:ilvl w:val="0"/>
          <w:numId w:val="10"/>
        </w:numPr>
        <w:rPr>
          <w:rStyle w:val="nfasis"/>
          <w:rFonts w:ascii="Arial" w:hAnsi="Arial" w:cs="Arial"/>
          <w:i w:val="0"/>
        </w:rPr>
      </w:pPr>
      <w:r>
        <w:rPr>
          <w:rStyle w:val="nfasis"/>
          <w:rFonts w:ascii="Arial" w:hAnsi="Arial" w:cs="Arial"/>
          <w:i w:val="0"/>
        </w:rPr>
        <w:t>Una comunicación pública y privada pueden estar activas para el mismo tema de comunicación al mismo tiempo.</w:t>
      </w:r>
    </w:p>
    <w:p w14:paraId="609D8A32" w14:textId="77777777" w:rsidR="00D03366" w:rsidRDefault="00D03366" w:rsidP="00D03366">
      <w:pPr>
        <w:pStyle w:val="Prrafodelista"/>
        <w:numPr>
          <w:ilvl w:val="0"/>
          <w:numId w:val="10"/>
        </w:numPr>
        <w:rPr>
          <w:rStyle w:val="nfasis"/>
          <w:rFonts w:ascii="Arial" w:hAnsi="Arial" w:cs="Arial"/>
          <w:i w:val="0"/>
        </w:rPr>
      </w:pPr>
      <w:r>
        <w:rPr>
          <w:rStyle w:val="nfasis"/>
          <w:rFonts w:ascii="Arial" w:hAnsi="Arial" w:cs="Arial"/>
          <w:i w:val="0"/>
        </w:rPr>
        <w:t xml:space="preserve">El historial de comunicaciones privadas es visualizado únicamente por los usuarios que intervienen en la conversación. </w:t>
      </w:r>
    </w:p>
    <w:p w14:paraId="16CB9296" w14:textId="28C85B47" w:rsidR="00D03366" w:rsidRDefault="00D03366" w:rsidP="00D03366">
      <w:pPr>
        <w:pStyle w:val="Prrafodelista"/>
        <w:numPr>
          <w:ilvl w:val="0"/>
          <w:numId w:val="10"/>
        </w:numPr>
        <w:rPr>
          <w:rStyle w:val="nfasis"/>
          <w:rFonts w:ascii="Arial" w:hAnsi="Arial" w:cs="Arial"/>
          <w:i w:val="0"/>
        </w:rPr>
      </w:pPr>
      <w:r>
        <w:rPr>
          <w:rStyle w:val="nfasis"/>
          <w:rFonts w:ascii="Arial" w:hAnsi="Arial" w:cs="Arial"/>
          <w:i w:val="0"/>
        </w:rPr>
        <w:t xml:space="preserve">El historial de comunicaciones públicas es visualizado por todos los usuarios que intervienen en la atención de la empresa en </w:t>
      </w:r>
      <w:r w:rsidRPr="00BA7F42">
        <w:rPr>
          <w:rStyle w:val="nfasis"/>
          <w:rFonts w:ascii="Arial" w:hAnsi="Arial" w:cs="Arial"/>
          <w:i w:val="0"/>
        </w:rPr>
        <w:t xml:space="preserve">roles Proveedor / Asesor Proveedor / Asesor por Proyecto / EIS / Gestor de Procedimiento/ </w:t>
      </w:r>
      <w:r w:rsidR="008E05FA" w:rsidRPr="00BA7F42">
        <w:rPr>
          <w:rStyle w:val="nfasis"/>
          <w:rFonts w:ascii="Arial" w:hAnsi="Arial" w:cs="Arial"/>
          <w:i w:val="0"/>
        </w:rPr>
        <w:t>Líder</w:t>
      </w:r>
      <w:r w:rsidRPr="00BA7F42">
        <w:rPr>
          <w:rStyle w:val="nfasis"/>
          <w:rFonts w:ascii="Arial" w:hAnsi="Arial" w:cs="Arial"/>
          <w:i w:val="0"/>
        </w:rPr>
        <w:t xml:space="preserve"> Gran </w:t>
      </w:r>
      <w:proofErr w:type="spellStart"/>
      <w:r w:rsidRPr="00BA7F42">
        <w:rPr>
          <w:rStyle w:val="nfasis"/>
          <w:rFonts w:ascii="Arial" w:hAnsi="Arial" w:cs="Arial"/>
          <w:i w:val="0"/>
        </w:rPr>
        <w:t>MiPyMe</w:t>
      </w:r>
      <w:proofErr w:type="spellEnd"/>
      <w:r w:rsidRPr="00BA7F42">
        <w:rPr>
          <w:rStyle w:val="nfasis"/>
          <w:rFonts w:ascii="Arial" w:hAnsi="Arial" w:cs="Arial"/>
          <w:i w:val="0"/>
        </w:rPr>
        <w:t xml:space="preserve"> / </w:t>
      </w:r>
      <w:r w:rsidR="008E05FA">
        <w:rPr>
          <w:rStyle w:val="nfasis"/>
          <w:rFonts w:ascii="Arial" w:hAnsi="Arial" w:cs="Arial"/>
          <w:i w:val="0"/>
        </w:rPr>
        <w:t>Líder gran empresa/</w:t>
      </w:r>
      <w:r w:rsidRPr="00BA7F42">
        <w:rPr>
          <w:rStyle w:val="nfasis"/>
          <w:rFonts w:ascii="Arial" w:hAnsi="Arial" w:cs="Arial"/>
          <w:i w:val="0"/>
        </w:rPr>
        <w:t>Administrador de Riesgos / Posventa</w:t>
      </w:r>
      <w:r w:rsidR="008E05FA">
        <w:rPr>
          <w:rStyle w:val="nfasis"/>
          <w:rFonts w:ascii="Arial" w:hAnsi="Arial" w:cs="Arial"/>
          <w:i w:val="0"/>
        </w:rPr>
        <w:t>.</w:t>
      </w:r>
    </w:p>
    <w:p w14:paraId="1AC3369F" w14:textId="77777777" w:rsidR="00D03366" w:rsidRDefault="00D03366" w:rsidP="00D03366">
      <w:pPr>
        <w:pStyle w:val="Prrafodelista"/>
        <w:numPr>
          <w:ilvl w:val="0"/>
          <w:numId w:val="10"/>
        </w:numPr>
        <w:rPr>
          <w:rStyle w:val="nfasis"/>
          <w:rFonts w:ascii="Arial" w:hAnsi="Arial" w:cs="Arial"/>
          <w:i w:val="0"/>
        </w:rPr>
      </w:pPr>
      <w:r w:rsidRPr="00AF4482">
        <w:rPr>
          <w:rStyle w:val="nfasis"/>
          <w:rFonts w:ascii="Arial" w:hAnsi="Arial" w:cs="Arial"/>
          <w:i w:val="0"/>
        </w:rPr>
        <w:t>Los temas de conversación son únicos en el sistema por cada empresa</w:t>
      </w:r>
      <w:r>
        <w:rPr>
          <w:rStyle w:val="nfasis"/>
          <w:rFonts w:ascii="Arial" w:hAnsi="Arial" w:cs="Arial"/>
          <w:i w:val="0"/>
        </w:rPr>
        <w:t>, independientemente si la comunicación es</w:t>
      </w:r>
      <w:r w:rsidRPr="00AF4482">
        <w:rPr>
          <w:rStyle w:val="nfasis"/>
          <w:rFonts w:ascii="Arial" w:hAnsi="Arial" w:cs="Arial"/>
          <w:i w:val="0"/>
        </w:rPr>
        <w:t xml:space="preserve"> </w:t>
      </w:r>
      <w:r>
        <w:rPr>
          <w:rStyle w:val="nfasis"/>
          <w:rFonts w:ascii="Arial" w:hAnsi="Arial" w:cs="Arial"/>
          <w:i w:val="0"/>
        </w:rPr>
        <w:t>públicas o privadas.</w:t>
      </w:r>
    </w:p>
    <w:p w14:paraId="0685F25D" w14:textId="50F9000C" w:rsidR="00D45CF9" w:rsidRDefault="00D45CF9" w:rsidP="00D03366">
      <w:pPr>
        <w:pStyle w:val="Prrafodelista"/>
        <w:numPr>
          <w:ilvl w:val="0"/>
          <w:numId w:val="10"/>
        </w:numPr>
        <w:rPr>
          <w:rStyle w:val="nfasis"/>
          <w:rFonts w:ascii="Arial" w:hAnsi="Arial" w:cs="Arial"/>
          <w:i w:val="0"/>
        </w:rPr>
      </w:pPr>
      <w:r>
        <w:rPr>
          <w:rStyle w:val="nfasis"/>
          <w:rFonts w:ascii="Arial" w:hAnsi="Arial" w:cs="Arial"/>
          <w:i w:val="0"/>
        </w:rPr>
        <w:t>Los temas</w:t>
      </w:r>
      <w:r w:rsidR="00D066CF">
        <w:rPr>
          <w:rStyle w:val="nfasis"/>
          <w:rFonts w:ascii="Arial" w:hAnsi="Arial" w:cs="Arial"/>
          <w:i w:val="0"/>
        </w:rPr>
        <w:t xml:space="preserve"> de comunicación</w:t>
      </w:r>
      <w:r>
        <w:rPr>
          <w:rStyle w:val="nfasis"/>
          <w:rFonts w:ascii="Arial" w:hAnsi="Arial" w:cs="Arial"/>
          <w:i w:val="0"/>
        </w:rPr>
        <w:t xml:space="preserve"> deben ser únicos por empresa durante una vigencia.</w:t>
      </w:r>
    </w:p>
    <w:p w14:paraId="7B83A5BF" w14:textId="36711D62" w:rsidR="00D066CF" w:rsidRPr="00FA285D" w:rsidRDefault="00D066CF" w:rsidP="00D03366">
      <w:pPr>
        <w:pStyle w:val="Prrafodelista"/>
        <w:numPr>
          <w:ilvl w:val="0"/>
          <w:numId w:val="10"/>
        </w:numPr>
        <w:rPr>
          <w:rStyle w:val="nfasis"/>
          <w:rFonts w:ascii="Arial" w:hAnsi="Arial" w:cs="Arial"/>
          <w:i w:val="0"/>
        </w:rPr>
      </w:pPr>
      <w:r w:rsidRPr="00FA285D">
        <w:rPr>
          <w:rStyle w:val="nfasis"/>
          <w:rFonts w:ascii="Arial" w:hAnsi="Arial" w:cs="Arial"/>
          <w:i w:val="0"/>
        </w:rPr>
        <w:t xml:space="preserve">Si ya existe el tema de comunicación y un usuario que no hace parte de la comunicación lo está tratando de crear una comunicación con el mismo tema, le debe de mostrar un mensaje informativo de la persona responsable de la comunicación. </w:t>
      </w:r>
    </w:p>
    <w:p w14:paraId="6A396703" w14:textId="27C3DEFD" w:rsidR="00D066CF" w:rsidRDefault="00D066CF" w:rsidP="00D03366">
      <w:pPr>
        <w:pStyle w:val="Prrafodelista"/>
        <w:numPr>
          <w:ilvl w:val="0"/>
          <w:numId w:val="10"/>
        </w:numPr>
        <w:rPr>
          <w:rStyle w:val="nfasis"/>
          <w:rFonts w:ascii="Arial" w:hAnsi="Arial" w:cs="Arial"/>
          <w:i w:val="0"/>
        </w:rPr>
      </w:pPr>
      <w:r w:rsidRPr="00FA285D">
        <w:rPr>
          <w:rStyle w:val="nfasis"/>
          <w:rFonts w:ascii="Arial" w:hAnsi="Arial" w:cs="Arial"/>
          <w:i w:val="0"/>
        </w:rPr>
        <w:t>El rol que realiza la creación de la comunicación y desea inactivar a un participante de la conversación lo puede hacer.</w:t>
      </w:r>
    </w:p>
    <w:p w14:paraId="400F53D6" w14:textId="414B6A82" w:rsidR="00F53130" w:rsidRDefault="00F53130" w:rsidP="00D03366">
      <w:pPr>
        <w:pStyle w:val="Prrafodelista"/>
        <w:numPr>
          <w:ilvl w:val="0"/>
          <w:numId w:val="10"/>
        </w:numPr>
        <w:rPr>
          <w:rStyle w:val="nfasis"/>
          <w:rFonts w:ascii="Arial" w:hAnsi="Arial" w:cs="Arial"/>
          <w:i w:val="0"/>
        </w:rPr>
      </w:pPr>
      <w:r>
        <w:rPr>
          <w:rStyle w:val="nfasis"/>
          <w:rFonts w:ascii="Arial" w:hAnsi="Arial" w:cs="Arial"/>
          <w:i w:val="0"/>
        </w:rPr>
        <w:t>Un mensaje solo se puede eliminar cuando ninguno de los participantes ha leído el mensaje.</w:t>
      </w:r>
    </w:p>
    <w:p w14:paraId="6A5B23C5" w14:textId="306FA6DC" w:rsidR="00F53130" w:rsidRDefault="00F53130" w:rsidP="00F53130">
      <w:pPr>
        <w:pStyle w:val="Prrafodelista"/>
        <w:numPr>
          <w:ilvl w:val="0"/>
          <w:numId w:val="10"/>
        </w:numPr>
        <w:rPr>
          <w:rStyle w:val="nfasis"/>
          <w:rFonts w:ascii="Arial" w:hAnsi="Arial" w:cs="Arial"/>
          <w:i w:val="0"/>
        </w:rPr>
      </w:pPr>
      <w:r>
        <w:rPr>
          <w:rStyle w:val="nfasis"/>
          <w:rFonts w:ascii="Arial" w:hAnsi="Arial" w:cs="Arial"/>
          <w:i w:val="0"/>
        </w:rPr>
        <w:t>Un mensaje solo se puede modificar cuando ninguno de los participantes ha leído el mensaje.</w:t>
      </w:r>
    </w:p>
    <w:p w14:paraId="5C697E3E" w14:textId="48BFBC3F" w:rsidR="00B23BA0" w:rsidRDefault="00B23BA0" w:rsidP="00F53130">
      <w:pPr>
        <w:pStyle w:val="Prrafodelista"/>
        <w:numPr>
          <w:ilvl w:val="0"/>
          <w:numId w:val="10"/>
        </w:numPr>
        <w:rPr>
          <w:rStyle w:val="nfasis"/>
          <w:rFonts w:ascii="Arial" w:hAnsi="Arial" w:cs="Arial"/>
          <w:i w:val="0"/>
        </w:rPr>
      </w:pPr>
      <w:r>
        <w:rPr>
          <w:rStyle w:val="nfasis"/>
          <w:rFonts w:ascii="Arial" w:hAnsi="Arial" w:cs="Arial"/>
          <w:i w:val="0"/>
        </w:rPr>
        <w:t>Si el mensaje ya fue leído y el participante trata de borrarlo o editarlo le debe mostr</w:t>
      </w:r>
      <w:r w:rsidR="00394BE1">
        <w:rPr>
          <w:rStyle w:val="nfasis"/>
          <w:rFonts w:ascii="Arial" w:hAnsi="Arial" w:cs="Arial"/>
          <w:i w:val="0"/>
        </w:rPr>
        <w:t>ar el siguiente mensaje informativo: No es posible (Editar o borrar) el mensaje ya que fue leído por uno de los participantes de la comunicación.</w:t>
      </w:r>
    </w:p>
    <w:p w14:paraId="1C94460D" w14:textId="64A453A7" w:rsidR="00574897" w:rsidRDefault="00574897" w:rsidP="00F53130">
      <w:pPr>
        <w:pStyle w:val="Prrafodelista"/>
        <w:numPr>
          <w:ilvl w:val="0"/>
          <w:numId w:val="10"/>
        </w:numPr>
        <w:rPr>
          <w:rStyle w:val="nfasis"/>
          <w:rFonts w:ascii="Arial" w:hAnsi="Arial" w:cs="Arial"/>
          <w:i w:val="0"/>
        </w:rPr>
      </w:pPr>
      <w:r>
        <w:rPr>
          <w:rStyle w:val="nfasis"/>
          <w:rFonts w:ascii="Arial" w:hAnsi="Arial" w:cs="Arial"/>
          <w:i w:val="0"/>
        </w:rPr>
        <w:t>En el historial de comunicación al filtrar por fecha, mostrara las conversaciones creadas en esa fecha.</w:t>
      </w:r>
    </w:p>
    <w:p w14:paraId="34DF841C" w14:textId="6482F813" w:rsidR="00B23BA0" w:rsidRDefault="00B23BA0" w:rsidP="00F53130">
      <w:pPr>
        <w:pStyle w:val="Prrafodelista"/>
        <w:numPr>
          <w:ilvl w:val="0"/>
          <w:numId w:val="10"/>
        </w:numPr>
        <w:rPr>
          <w:rStyle w:val="nfasis"/>
          <w:rFonts w:ascii="Arial" w:hAnsi="Arial" w:cs="Arial"/>
          <w:i w:val="0"/>
        </w:rPr>
      </w:pPr>
      <w:r>
        <w:rPr>
          <w:rStyle w:val="nfasis"/>
          <w:rFonts w:ascii="Arial" w:hAnsi="Arial" w:cs="Arial"/>
          <w:i w:val="0"/>
        </w:rPr>
        <w:t>Solo es posible activar a un participante en la comunicación si se encuentra en estado activo en la empresa.</w:t>
      </w:r>
    </w:p>
    <w:p w14:paraId="0F73DBD4" w14:textId="1065AD1A" w:rsidR="00B23BA0" w:rsidRDefault="00B23BA0" w:rsidP="00B23BA0">
      <w:pPr>
        <w:pStyle w:val="Prrafodelista"/>
        <w:numPr>
          <w:ilvl w:val="0"/>
          <w:numId w:val="10"/>
        </w:numPr>
        <w:rPr>
          <w:rStyle w:val="nfasis"/>
          <w:rFonts w:ascii="Arial" w:hAnsi="Arial" w:cs="Arial"/>
          <w:i w:val="0"/>
        </w:rPr>
      </w:pPr>
      <w:r>
        <w:rPr>
          <w:rStyle w:val="nfasis"/>
          <w:rFonts w:ascii="Arial" w:hAnsi="Arial" w:cs="Arial"/>
          <w:i w:val="0"/>
        </w:rPr>
        <w:t>Los usuarios que se encuentren inactivos en la empresa y se intenten activar en una comunicación, debe mostrar un mensaje informando que el usuario se encuentra inactivo en la compañía.</w:t>
      </w:r>
    </w:p>
    <w:p w14:paraId="7EA5A003" w14:textId="3975161E" w:rsidR="00394BE1" w:rsidRDefault="00394BE1" w:rsidP="00B23BA0">
      <w:pPr>
        <w:pStyle w:val="Prrafodelista"/>
        <w:numPr>
          <w:ilvl w:val="0"/>
          <w:numId w:val="10"/>
        </w:numPr>
        <w:rPr>
          <w:rStyle w:val="nfasis"/>
          <w:rFonts w:ascii="Arial" w:hAnsi="Arial" w:cs="Arial"/>
          <w:i w:val="0"/>
        </w:rPr>
      </w:pPr>
      <w:r>
        <w:rPr>
          <w:rStyle w:val="nfasis"/>
          <w:rFonts w:ascii="Arial" w:hAnsi="Arial" w:cs="Arial"/>
          <w:i w:val="0"/>
        </w:rPr>
        <w:t>Cuando participante se encuentra inactivo porque ya no labora en la empresa debe de mostrarlo de color gris.</w:t>
      </w:r>
    </w:p>
    <w:p w14:paraId="07008182" w14:textId="5D8CB4E9" w:rsidR="00394BE1" w:rsidRDefault="00394BE1" w:rsidP="00B23BA0">
      <w:pPr>
        <w:pStyle w:val="Prrafodelista"/>
        <w:numPr>
          <w:ilvl w:val="0"/>
          <w:numId w:val="10"/>
        </w:numPr>
        <w:rPr>
          <w:rStyle w:val="nfasis"/>
          <w:rFonts w:ascii="Arial" w:hAnsi="Arial" w:cs="Arial"/>
          <w:i w:val="0"/>
        </w:rPr>
      </w:pPr>
      <w:r>
        <w:rPr>
          <w:rStyle w:val="nfasis"/>
          <w:rFonts w:ascii="Arial" w:hAnsi="Arial" w:cs="Arial"/>
          <w:i w:val="0"/>
        </w:rPr>
        <w:t>Cuando el mensaje sea enviado de modo privado, se debe resaltar todo el mensaje de un color diferente.</w:t>
      </w:r>
    </w:p>
    <w:p w14:paraId="3F5C8BBC" w14:textId="77777777" w:rsidR="00B23BA0" w:rsidRPr="00B23BA0" w:rsidRDefault="00B23BA0" w:rsidP="00B23BA0">
      <w:pPr>
        <w:pStyle w:val="Prrafodelista"/>
        <w:ind w:left="780"/>
        <w:rPr>
          <w:rStyle w:val="nfasis"/>
          <w:rFonts w:ascii="Arial" w:hAnsi="Arial" w:cs="Arial"/>
          <w:i w:val="0"/>
        </w:rPr>
      </w:pPr>
    </w:p>
    <w:p w14:paraId="5B6A6D12" w14:textId="77777777" w:rsidR="00AA2CEC" w:rsidRPr="00DF3C3C" w:rsidRDefault="00AA2CEC" w:rsidP="00FB17FF">
      <w:pPr>
        <w:pStyle w:val="Prrafodelista"/>
        <w:ind w:left="780"/>
        <w:rPr>
          <w:rStyle w:val="nfasis"/>
          <w:rFonts w:ascii="Arial" w:hAnsi="Arial" w:cs="Arial"/>
          <w:i w:val="0"/>
        </w:rPr>
      </w:pPr>
    </w:p>
    <w:p w14:paraId="3D8B2D7A" w14:textId="15489503" w:rsidR="00F273B1" w:rsidRDefault="00F273B1" w:rsidP="00F273B1">
      <w:pPr>
        <w:ind w:left="0"/>
        <w:rPr>
          <w:rStyle w:val="nfasis"/>
          <w:rFonts w:ascii="Arial" w:hAnsi="Arial" w:cs="Arial"/>
          <w:i w:val="0"/>
        </w:rPr>
      </w:pPr>
      <w:r>
        <w:rPr>
          <w:rStyle w:val="nfasis"/>
          <w:rFonts w:ascii="Arial" w:hAnsi="Arial" w:cs="Arial"/>
          <w:i w:val="0"/>
        </w:rPr>
        <w:t xml:space="preserve">Entiéndase como </w:t>
      </w:r>
      <w:r w:rsidRPr="007A0787">
        <w:rPr>
          <w:rStyle w:val="nfasis"/>
          <w:rFonts w:ascii="Arial" w:hAnsi="Arial" w:cs="Arial"/>
          <w:b/>
          <w:bCs/>
          <w:i w:val="0"/>
        </w:rPr>
        <w:t>actores de la atención de empresas</w:t>
      </w:r>
      <w:r>
        <w:rPr>
          <w:rStyle w:val="nfasis"/>
          <w:rFonts w:ascii="Arial" w:hAnsi="Arial" w:cs="Arial"/>
          <w:i w:val="0"/>
        </w:rPr>
        <w:t xml:space="preserve"> a los usuarios que </w:t>
      </w:r>
      <w:r w:rsidR="00AA2CEC">
        <w:rPr>
          <w:rStyle w:val="nfasis"/>
          <w:rFonts w:ascii="Arial" w:hAnsi="Arial" w:cs="Arial"/>
          <w:i w:val="0"/>
        </w:rPr>
        <w:t>interv</w:t>
      </w:r>
      <w:r w:rsidR="00F91984">
        <w:rPr>
          <w:rStyle w:val="nfasis"/>
          <w:rFonts w:ascii="Arial" w:hAnsi="Arial" w:cs="Arial"/>
          <w:i w:val="0"/>
        </w:rPr>
        <w:t xml:space="preserve">ienen </w:t>
      </w:r>
      <w:r w:rsidR="00AA2CEC">
        <w:rPr>
          <w:rStyle w:val="nfasis"/>
          <w:rFonts w:ascii="Arial" w:hAnsi="Arial" w:cs="Arial"/>
          <w:i w:val="0"/>
        </w:rPr>
        <w:t>en la ejecución de actividades en las empresas según la modalidad de atención.</w:t>
      </w:r>
    </w:p>
    <w:p w14:paraId="45E2FC21" w14:textId="0DD6D53C" w:rsidR="00AA2CEC" w:rsidRPr="00D03366" w:rsidRDefault="00AA2CEC" w:rsidP="00D03366">
      <w:pPr>
        <w:pStyle w:val="Prrafodelista"/>
        <w:numPr>
          <w:ilvl w:val="0"/>
          <w:numId w:val="13"/>
        </w:numPr>
        <w:rPr>
          <w:rStyle w:val="nfasis"/>
          <w:rFonts w:ascii="Arial" w:hAnsi="Arial" w:cs="Arial"/>
          <w:i w:val="0"/>
        </w:rPr>
      </w:pPr>
      <w:r w:rsidRPr="00D03366">
        <w:rPr>
          <w:rStyle w:val="nfasis"/>
          <w:rFonts w:ascii="Arial" w:hAnsi="Arial" w:cs="Arial"/>
          <w:i w:val="0"/>
        </w:rPr>
        <w:t xml:space="preserve">Gran </w:t>
      </w:r>
      <w:proofErr w:type="spellStart"/>
      <w:r w:rsidRPr="00D03366">
        <w:rPr>
          <w:rStyle w:val="nfasis"/>
          <w:rFonts w:ascii="Arial" w:hAnsi="Arial" w:cs="Arial"/>
          <w:i w:val="0"/>
        </w:rPr>
        <w:t>MiPyMe</w:t>
      </w:r>
      <w:proofErr w:type="spellEnd"/>
    </w:p>
    <w:p w14:paraId="05BF204A" w14:textId="02211DD0" w:rsidR="000440B4" w:rsidRDefault="0062158F" w:rsidP="000440B4">
      <w:pPr>
        <w:pStyle w:val="Prrafodelista"/>
        <w:numPr>
          <w:ilvl w:val="0"/>
          <w:numId w:val="11"/>
        </w:numPr>
        <w:rPr>
          <w:rStyle w:val="nfasis"/>
          <w:rFonts w:ascii="Arial" w:hAnsi="Arial" w:cs="Arial"/>
          <w:i w:val="0"/>
        </w:rPr>
      </w:pPr>
      <w:r>
        <w:rPr>
          <w:rStyle w:val="nfasis"/>
          <w:rFonts w:ascii="Arial" w:hAnsi="Arial" w:cs="Arial"/>
          <w:i w:val="0"/>
        </w:rPr>
        <w:t>Líder</w:t>
      </w:r>
      <w:r w:rsidR="000440B4">
        <w:rPr>
          <w:rStyle w:val="nfasis"/>
          <w:rFonts w:ascii="Arial" w:hAnsi="Arial" w:cs="Arial"/>
          <w:i w:val="0"/>
        </w:rPr>
        <w:t xml:space="preserve"> </w:t>
      </w:r>
      <w:r w:rsidR="00670942">
        <w:rPr>
          <w:rStyle w:val="nfasis"/>
          <w:rFonts w:ascii="Arial" w:hAnsi="Arial" w:cs="Arial"/>
          <w:i w:val="0"/>
        </w:rPr>
        <w:t xml:space="preserve">Gran </w:t>
      </w:r>
      <w:proofErr w:type="spellStart"/>
      <w:r w:rsidR="00670942">
        <w:rPr>
          <w:rStyle w:val="nfasis"/>
          <w:rFonts w:ascii="Arial" w:hAnsi="Arial" w:cs="Arial"/>
          <w:i w:val="0"/>
        </w:rPr>
        <w:t>MiPyMe</w:t>
      </w:r>
      <w:proofErr w:type="spellEnd"/>
    </w:p>
    <w:p w14:paraId="67596752" w14:textId="55D57BF0" w:rsidR="00670942" w:rsidRDefault="00D674F3" w:rsidP="000440B4">
      <w:pPr>
        <w:pStyle w:val="Prrafodelista"/>
        <w:numPr>
          <w:ilvl w:val="0"/>
          <w:numId w:val="11"/>
        </w:numPr>
        <w:rPr>
          <w:rStyle w:val="nfasis"/>
          <w:rFonts w:ascii="Arial" w:hAnsi="Arial" w:cs="Arial"/>
          <w:i w:val="0"/>
        </w:rPr>
      </w:pPr>
      <w:r>
        <w:rPr>
          <w:rStyle w:val="nfasis"/>
          <w:rFonts w:ascii="Arial" w:hAnsi="Arial" w:cs="Arial"/>
          <w:i w:val="0"/>
        </w:rPr>
        <w:t>Gestor procedimiento</w:t>
      </w:r>
    </w:p>
    <w:p w14:paraId="7A008904" w14:textId="77208D43" w:rsidR="00D674F3" w:rsidRDefault="00D674F3" w:rsidP="000440B4">
      <w:pPr>
        <w:pStyle w:val="Prrafodelista"/>
        <w:numPr>
          <w:ilvl w:val="0"/>
          <w:numId w:val="11"/>
        </w:numPr>
        <w:rPr>
          <w:rStyle w:val="nfasis"/>
          <w:rFonts w:ascii="Arial" w:hAnsi="Arial" w:cs="Arial"/>
          <w:i w:val="0"/>
        </w:rPr>
      </w:pPr>
      <w:r>
        <w:rPr>
          <w:rStyle w:val="nfasis"/>
          <w:rFonts w:ascii="Arial" w:hAnsi="Arial" w:cs="Arial"/>
          <w:i w:val="0"/>
        </w:rPr>
        <w:t xml:space="preserve">Proveedor </w:t>
      </w:r>
    </w:p>
    <w:p w14:paraId="36D84C89" w14:textId="104527F7" w:rsidR="00D674F3" w:rsidRDefault="00D674F3" w:rsidP="000440B4">
      <w:pPr>
        <w:pStyle w:val="Prrafodelista"/>
        <w:numPr>
          <w:ilvl w:val="0"/>
          <w:numId w:val="11"/>
        </w:numPr>
        <w:rPr>
          <w:rStyle w:val="nfasis"/>
          <w:rFonts w:ascii="Arial" w:hAnsi="Arial" w:cs="Arial"/>
          <w:i w:val="0"/>
        </w:rPr>
      </w:pPr>
      <w:r>
        <w:rPr>
          <w:rStyle w:val="nfasis"/>
          <w:rFonts w:ascii="Arial" w:hAnsi="Arial" w:cs="Arial"/>
          <w:i w:val="0"/>
        </w:rPr>
        <w:t>Asesor proveedor</w:t>
      </w:r>
    </w:p>
    <w:p w14:paraId="366DFEE8" w14:textId="217C9B62" w:rsidR="00D674F3" w:rsidRDefault="00D674F3" w:rsidP="00D674F3">
      <w:pPr>
        <w:ind w:left="0"/>
        <w:rPr>
          <w:rStyle w:val="nfasis"/>
          <w:rFonts w:ascii="Arial" w:hAnsi="Arial" w:cs="Arial"/>
          <w:i w:val="0"/>
        </w:rPr>
      </w:pPr>
    </w:p>
    <w:p w14:paraId="4461B85F" w14:textId="6B87921E" w:rsidR="00D674F3" w:rsidRDefault="00D674F3" w:rsidP="00D674F3">
      <w:pPr>
        <w:ind w:left="0"/>
        <w:rPr>
          <w:rStyle w:val="nfasis"/>
          <w:rFonts w:ascii="Arial" w:hAnsi="Arial" w:cs="Arial"/>
          <w:i w:val="0"/>
        </w:rPr>
      </w:pPr>
      <w:r>
        <w:rPr>
          <w:rStyle w:val="nfasis"/>
          <w:rFonts w:ascii="Arial" w:hAnsi="Arial" w:cs="Arial"/>
          <w:i w:val="0"/>
        </w:rPr>
        <w:t>Gran Empresa</w:t>
      </w:r>
    </w:p>
    <w:p w14:paraId="6A778B0E" w14:textId="77777777" w:rsidR="00D03366" w:rsidRDefault="00D03366" w:rsidP="00D03366">
      <w:pPr>
        <w:pStyle w:val="Prrafodelista"/>
        <w:numPr>
          <w:ilvl w:val="0"/>
          <w:numId w:val="12"/>
        </w:numPr>
        <w:rPr>
          <w:rStyle w:val="nfasis"/>
          <w:rFonts w:ascii="Arial" w:hAnsi="Arial" w:cs="Arial"/>
          <w:i w:val="0"/>
        </w:rPr>
      </w:pPr>
      <w:r>
        <w:rPr>
          <w:rStyle w:val="nfasis"/>
          <w:rFonts w:ascii="Arial" w:hAnsi="Arial" w:cs="Arial"/>
          <w:i w:val="0"/>
        </w:rPr>
        <w:t>Administrador de Riesgo</w:t>
      </w:r>
    </w:p>
    <w:p w14:paraId="071E8137" w14:textId="77777777" w:rsidR="00D03366" w:rsidRDefault="00D03366" w:rsidP="00D03366">
      <w:pPr>
        <w:pStyle w:val="Prrafodelista"/>
        <w:numPr>
          <w:ilvl w:val="0"/>
          <w:numId w:val="12"/>
        </w:numPr>
        <w:rPr>
          <w:rStyle w:val="nfasis"/>
          <w:rFonts w:ascii="Arial" w:hAnsi="Arial" w:cs="Arial"/>
          <w:i w:val="0"/>
        </w:rPr>
      </w:pPr>
      <w:r>
        <w:rPr>
          <w:rStyle w:val="nfasis"/>
          <w:rFonts w:ascii="Arial" w:hAnsi="Arial" w:cs="Arial"/>
          <w:i w:val="0"/>
        </w:rPr>
        <w:t>Ejecutivo Integral de Servicio - EIS</w:t>
      </w:r>
    </w:p>
    <w:p w14:paraId="384FC863" w14:textId="77777777" w:rsidR="00D03366" w:rsidRDefault="00D03366" w:rsidP="00D03366">
      <w:pPr>
        <w:pStyle w:val="Prrafodelista"/>
        <w:numPr>
          <w:ilvl w:val="0"/>
          <w:numId w:val="12"/>
        </w:numPr>
        <w:rPr>
          <w:rStyle w:val="nfasis"/>
          <w:rFonts w:ascii="Arial" w:hAnsi="Arial" w:cs="Arial"/>
          <w:i w:val="0"/>
        </w:rPr>
      </w:pPr>
      <w:r>
        <w:rPr>
          <w:rStyle w:val="nfasis"/>
          <w:rFonts w:ascii="Arial" w:hAnsi="Arial" w:cs="Arial"/>
          <w:i w:val="0"/>
        </w:rPr>
        <w:t>Asesor por proyecto - APP</w:t>
      </w:r>
    </w:p>
    <w:p w14:paraId="67C75AA6" w14:textId="77777777" w:rsidR="00D03366" w:rsidRDefault="00D03366" w:rsidP="00D03366">
      <w:pPr>
        <w:pStyle w:val="Prrafodelista"/>
        <w:numPr>
          <w:ilvl w:val="0"/>
          <w:numId w:val="12"/>
        </w:numPr>
        <w:rPr>
          <w:rStyle w:val="nfasis"/>
          <w:rFonts w:ascii="Arial" w:hAnsi="Arial" w:cs="Arial"/>
          <w:i w:val="0"/>
        </w:rPr>
      </w:pPr>
      <w:r>
        <w:rPr>
          <w:rStyle w:val="nfasis"/>
          <w:rFonts w:ascii="Arial" w:hAnsi="Arial" w:cs="Arial"/>
          <w:i w:val="0"/>
        </w:rPr>
        <w:t xml:space="preserve">Proveedor </w:t>
      </w:r>
    </w:p>
    <w:p w14:paraId="65ED8697" w14:textId="77777777" w:rsidR="00D03366" w:rsidRDefault="00D03366" w:rsidP="00D03366">
      <w:pPr>
        <w:pStyle w:val="Prrafodelista"/>
        <w:numPr>
          <w:ilvl w:val="0"/>
          <w:numId w:val="12"/>
        </w:numPr>
        <w:rPr>
          <w:rStyle w:val="nfasis"/>
          <w:rFonts w:ascii="Arial" w:hAnsi="Arial" w:cs="Arial"/>
          <w:i w:val="0"/>
        </w:rPr>
      </w:pPr>
      <w:r>
        <w:rPr>
          <w:rStyle w:val="nfasis"/>
          <w:rFonts w:ascii="Arial" w:hAnsi="Arial" w:cs="Arial"/>
          <w:i w:val="0"/>
        </w:rPr>
        <w:t>Asesor proveedor</w:t>
      </w:r>
    </w:p>
    <w:p w14:paraId="64514B76" w14:textId="77777777" w:rsidR="00D03366" w:rsidRDefault="00D03366" w:rsidP="00D03366">
      <w:pPr>
        <w:pStyle w:val="Prrafodelista"/>
        <w:numPr>
          <w:ilvl w:val="0"/>
          <w:numId w:val="12"/>
        </w:numPr>
        <w:rPr>
          <w:rStyle w:val="nfasis"/>
          <w:rFonts w:ascii="Arial" w:hAnsi="Arial" w:cs="Arial"/>
          <w:i w:val="0"/>
        </w:rPr>
      </w:pPr>
      <w:r>
        <w:rPr>
          <w:rFonts w:ascii="Arial" w:hAnsi="Arial" w:cs="Arial"/>
          <w:i/>
          <w:iCs/>
        </w:rPr>
        <w:t>Posventa</w:t>
      </w:r>
    </w:p>
    <w:p w14:paraId="1BE111FC" w14:textId="77777777" w:rsidR="006D24A3" w:rsidRDefault="006D24A3" w:rsidP="00D03366">
      <w:pPr>
        <w:ind w:left="0"/>
        <w:rPr>
          <w:rStyle w:val="nfasis"/>
          <w:rFonts w:ascii="Arial" w:hAnsi="Arial" w:cs="Arial"/>
          <w:i w:val="0"/>
        </w:rPr>
      </w:pPr>
    </w:p>
    <w:p w14:paraId="5C8F16AC" w14:textId="780E5336" w:rsidR="00BF79EC" w:rsidRDefault="00BF79EC" w:rsidP="00B63EF8">
      <w:pPr>
        <w:ind w:left="60"/>
        <w:rPr>
          <w:rStyle w:val="nfasis"/>
          <w:rFonts w:ascii="Arial" w:hAnsi="Arial" w:cs="Arial"/>
          <w:b/>
          <w:i w:val="0"/>
        </w:rPr>
      </w:pPr>
      <w:r w:rsidRPr="00D83F43">
        <w:rPr>
          <w:rStyle w:val="nfasis"/>
          <w:rFonts w:ascii="Arial" w:hAnsi="Arial" w:cs="Arial"/>
          <w:b/>
          <w:i w:val="0"/>
        </w:rPr>
        <w:t xml:space="preserve">Reglas de duración de conversaciones activas </w:t>
      </w:r>
    </w:p>
    <w:p w14:paraId="5C71B054" w14:textId="5C00DB06" w:rsidR="00354C78" w:rsidRPr="00382813" w:rsidRDefault="002A38C9" w:rsidP="00DF3C3C">
      <w:pPr>
        <w:pStyle w:val="Prrafodelista"/>
        <w:numPr>
          <w:ilvl w:val="0"/>
          <w:numId w:val="7"/>
        </w:numPr>
        <w:rPr>
          <w:rStyle w:val="nfasis"/>
          <w:rFonts w:ascii="Arial" w:hAnsi="Arial" w:cs="Arial"/>
          <w:i w:val="0"/>
        </w:rPr>
      </w:pPr>
      <w:r w:rsidRPr="00DF3C3C">
        <w:rPr>
          <w:rStyle w:val="nfasis"/>
          <w:rFonts w:ascii="Arial" w:hAnsi="Arial" w:cs="Arial"/>
          <w:i w:val="0"/>
        </w:rPr>
        <w:t xml:space="preserve">Cada vez </w:t>
      </w:r>
      <w:r w:rsidR="00D83F43" w:rsidRPr="00DF3C3C">
        <w:rPr>
          <w:rStyle w:val="nfasis"/>
          <w:rFonts w:ascii="Arial" w:hAnsi="Arial" w:cs="Arial"/>
          <w:i w:val="0"/>
        </w:rPr>
        <w:t>que se genera una conversación el sistema debe registra la</w:t>
      </w:r>
      <w:r w:rsidR="001D083D" w:rsidRPr="00DF3C3C">
        <w:rPr>
          <w:rStyle w:val="nfasis"/>
          <w:rFonts w:ascii="Arial" w:hAnsi="Arial" w:cs="Arial"/>
          <w:i w:val="0"/>
        </w:rPr>
        <w:t xml:space="preserve"> fecha y hora con el fin de que apenas se cumplan </w:t>
      </w:r>
      <w:r w:rsidR="000C6DB8" w:rsidRPr="007A0787">
        <w:rPr>
          <w:rStyle w:val="nfasis"/>
          <w:rFonts w:ascii="Arial" w:hAnsi="Arial" w:cs="Arial"/>
          <w:i w:val="0"/>
        </w:rPr>
        <w:t>las 24 horas</w:t>
      </w:r>
      <w:r w:rsidR="001D083D" w:rsidRPr="007A0787">
        <w:rPr>
          <w:rStyle w:val="nfasis"/>
          <w:rFonts w:ascii="Arial" w:hAnsi="Arial" w:cs="Arial"/>
          <w:i w:val="0"/>
        </w:rPr>
        <w:t xml:space="preserve"> de abierto se cierre</w:t>
      </w:r>
      <w:r w:rsidRPr="007A0787">
        <w:rPr>
          <w:rStyle w:val="nfasis"/>
          <w:rFonts w:ascii="Arial" w:hAnsi="Arial" w:cs="Arial"/>
          <w:i w:val="0"/>
        </w:rPr>
        <w:t xml:space="preserve"> </w:t>
      </w:r>
      <w:r w:rsidRPr="00382813">
        <w:rPr>
          <w:rStyle w:val="nfasis"/>
          <w:rFonts w:ascii="Arial" w:hAnsi="Arial" w:cs="Arial"/>
          <w:i w:val="0"/>
        </w:rPr>
        <w:t>automáticamente</w:t>
      </w:r>
      <w:r w:rsidR="001D083D" w:rsidRPr="00382813">
        <w:rPr>
          <w:rStyle w:val="nfasis"/>
          <w:rFonts w:ascii="Arial" w:hAnsi="Arial" w:cs="Arial"/>
          <w:i w:val="0"/>
        </w:rPr>
        <w:t>.</w:t>
      </w:r>
    </w:p>
    <w:p w14:paraId="49C60E6A" w14:textId="49240973" w:rsidR="00B95F14" w:rsidRPr="00382813" w:rsidRDefault="00B95F14" w:rsidP="00DF3C3C">
      <w:pPr>
        <w:pStyle w:val="Prrafodelista"/>
        <w:numPr>
          <w:ilvl w:val="0"/>
          <w:numId w:val="7"/>
        </w:numPr>
        <w:rPr>
          <w:rStyle w:val="nfasis"/>
          <w:rFonts w:ascii="Arial" w:hAnsi="Arial" w:cs="Arial"/>
          <w:i w:val="0"/>
        </w:rPr>
      </w:pPr>
      <w:r w:rsidRPr="00382813">
        <w:rPr>
          <w:rStyle w:val="nfasis"/>
          <w:rFonts w:ascii="Arial" w:hAnsi="Arial" w:cs="Arial"/>
          <w:i w:val="0"/>
        </w:rPr>
        <w:t xml:space="preserve">El cierre automático le permite al sistema </w:t>
      </w:r>
      <w:r w:rsidR="00D41F60" w:rsidRPr="00382813">
        <w:rPr>
          <w:rStyle w:val="nfasis"/>
          <w:rFonts w:ascii="Arial" w:hAnsi="Arial" w:cs="Arial"/>
          <w:i w:val="0"/>
        </w:rPr>
        <w:t xml:space="preserve">mostrar las comunicaciones activas del día. </w:t>
      </w:r>
      <w:r w:rsidR="00846123" w:rsidRPr="00382813">
        <w:rPr>
          <w:rStyle w:val="nfasis"/>
          <w:rFonts w:ascii="Arial" w:hAnsi="Arial" w:cs="Arial"/>
          <w:i w:val="0"/>
        </w:rPr>
        <w:t>Las comunicaciones cerradas se visualizan</w:t>
      </w:r>
      <w:r w:rsidR="00D41F60" w:rsidRPr="00382813">
        <w:rPr>
          <w:rStyle w:val="nfasis"/>
          <w:rFonts w:ascii="Arial" w:hAnsi="Arial" w:cs="Arial"/>
          <w:i w:val="0"/>
        </w:rPr>
        <w:t xml:space="preserve"> en el historial de comunicaciones.</w:t>
      </w:r>
    </w:p>
    <w:p w14:paraId="0AC205BB" w14:textId="27DF60C7" w:rsidR="00093F4A" w:rsidRDefault="008717F8" w:rsidP="0056684D">
      <w:pPr>
        <w:pStyle w:val="Prrafodelista"/>
        <w:numPr>
          <w:ilvl w:val="0"/>
          <w:numId w:val="7"/>
        </w:numPr>
        <w:rPr>
          <w:rStyle w:val="nfasis"/>
          <w:rFonts w:ascii="Arial" w:hAnsi="Arial" w:cs="Arial"/>
          <w:i w:val="0"/>
        </w:rPr>
      </w:pPr>
      <w:r>
        <w:rPr>
          <w:rStyle w:val="nfasis"/>
          <w:rFonts w:ascii="Arial" w:hAnsi="Arial" w:cs="Arial"/>
          <w:i w:val="0"/>
        </w:rPr>
        <w:t xml:space="preserve">En los casos </w:t>
      </w:r>
      <w:r w:rsidR="002032E8">
        <w:rPr>
          <w:rStyle w:val="nfasis"/>
          <w:rFonts w:ascii="Arial" w:hAnsi="Arial" w:cs="Arial"/>
          <w:i w:val="0"/>
        </w:rPr>
        <w:t xml:space="preserve">donde se requiera abrir una conversación </w:t>
      </w:r>
      <w:r w:rsidR="00CF578F">
        <w:rPr>
          <w:rStyle w:val="nfasis"/>
          <w:rFonts w:ascii="Arial" w:hAnsi="Arial" w:cs="Arial"/>
          <w:i w:val="0"/>
        </w:rPr>
        <w:t>cerrada, el sistema lo permite realizar desde la web por los usuarios participes de la conversación</w:t>
      </w:r>
      <w:r w:rsidR="00417749">
        <w:rPr>
          <w:rStyle w:val="nfasis"/>
          <w:rFonts w:ascii="Arial" w:hAnsi="Arial" w:cs="Arial"/>
          <w:i w:val="0"/>
        </w:rPr>
        <w:t xml:space="preserve">, solamente </w:t>
      </w:r>
      <w:r w:rsidR="00F35C44">
        <w:rPr>
          <w:rStyle w:val="nfasis"/>
          <w:rFonts w:ascii="Arial" w:hAnsi="Arial" w:cs="Arial"/>
          <w:i w:val="0"/>
        </w:rPr>
        <w:t xml:space="preserve">consultando </w:t>
      </w:r>
      <w:r w:rsidR="00B96B1B">
        <w:rPr>
          <w:rStyle w:val="nfasis"/>
          <w:rFonts w:ascii="Arial" w:hAnsi="Arial" w:cs="Arial"/>
          <w:i w:val="0"/>
        </w:rPr>
        <w:t>en el historial.</w:t>
      </w:r>
    </w:p>
    <w:p w14:paraId="677B2447" w14:textId="51FCF366" w:rsidR="0056684D" w:rsidRDefault="00EA7E74" w:rsidP="0056684D">
      <w:pPr>
        <w:pStyle w:val="Prrafodelista"/>
        <w:numPr>
          <w:ilvl w:val="0"/>
          <w:numId w:val="7"/>
        </w:numPr>
        <w:rPr>
          <w:rStyle w:val="nfasis"/>
          <w:rFonts w:ascii="Arial" w:hAnsi="Arial" w:cs="Arial"/>
          <w:i w:val="0"/>
        </w:rPr>
      </w:pPr>
      <w:r>
        <w:rPr>
          <w:rStyle w:val="nfasis"/>
          <w:rFonts w:ascii="Arial" w:hAnsi="Arial" w:cs="Arial"/>
          <w:i w:val="0"/>
        </w:rPr>
        <w:t xml:space="preserve">Cada usuario puede </w:t>
      </w:r>
      <w:r w:rsidR="00D634ED">
        <w:rPr>
          <w:rStyle w:val="nfasis"/>
          <w:rFonts w:ascii="Arial" w:hAnsi="Arial" w:cs="Arial"/>
          <w:i w:val="0"/>
        </w:rPr>
        <w:t>Archivar</w:t>
      </w:r>
      <w:r w:rsidR="008B633F">
        <w:rPr>
          <w:rStyle w:val="nfasis"/>
          <w:rFonts w:ascii="Arial" w:hAnsi="Arial" w:cs="Arial"/>
          <w:i w:val="0"/>
        </w:rPr>
        <w:t xml:space="preserve"> o Desactivar (Se manejan estados por usuario)</w:t>
      </w:r>
      <w:r w:rsidR="00D634ED">
        <w:rPr>
          <w:rStyle w:val="nfasis"/>
          <w:rFonts w:ascii="Arial" w:hAnsi="Arial" w:cs="Arial"/>
          <w:i w:val="0"/>
        </w:rPr>
        <w:t xml:space="preserve"> </w:t>
      </w:r>
      <w:r w:rsidR="006F1890">
        <w:rPr>
          <w:rStyle w:val="nfasis"/>
          <w:rFonts w:ascii="Arial" w:hAnsi="Arial" w:cs="Arial"/>
          <w:i w:val="0"/>
        </w:rPr>
        <w:t xml:space="preserve">la visualización </w:t>
      </w:r>
      <w:r>
        <w:rPr>
          <w:rStyle w:val="nfasis"/>
          <w:rFonts w:ascii="Arial" w:hAnsi="Arial" w:cs="Arial"/>
          <w:i w:val="0"/>
        </w:rPr>
        <w:t xml:space="preserve">de la </w:t>
      </w:r>
      <w:r w:rsidR="008F1B6B">
        <w:rPr>
          <w:rStyle w:val="nfasis"/>
          <w:rFonts w:ascii="Arial" w:hAnsi="Arial" w:cs="Arial"/>
          <w:i w:val="0"/>
        </w:rPr>
        <w:t>conversación según</w:t>
      </w:r>
      <w:r w:rsidR="00C224BC">
        <w:rPr>
          <w:rStyle w:val="nfasis"/>
          <w:rFonts w:ascii="Arial" w:hAnsi="Arial" w:cs="Arial"/>
          <w:i w:val="0"/>
        </w:rPr>
        <w:t xml:space="preserve"> necesidad, sin embargo</w:t>
      </w:r>
      <w:r w:rsidR="0088704E">
        <w:rPr>
          <w:rStyle w:val="nfasis"/>
          <w:rFonts w:ascii="Arial" w:hAnsi="Arial" w:cs="Arial"/>
          <w:i w:val="0"/>
        </w:rPr>
        <w:t>,</w:t>
      </w:r>
      <w:r w:rsidR="00C224BC">
        <w:rPr>
          <w:rStyle w:val="nfasis"/>
          <w:rFonts w:ascii="Arial" w:hAnsi="Arial" w:cs="Arial"/>
          <w:i w:val="0"/>
        </w:rPr>
        <w:t xml:space="preserve"> los demás usuarios pueden visualizar </w:t>
      </w:r>
      <w:r w:rsidR="008B633F">
        <w:rPr>
          <w:rStyle w:val="nfasis"/>
          <w:rFonts w:ascii="Arial" w:hAnsi="Arial" w:cs="Arial"/>
          <w:i w:val="0"/>
        </w:rPr>
        <w:t>la conversación</w:t>
      </w:r>
      <w:r w:rsidR="00C224BC">
        <w:rPr>
          <w:rStyle w:val="nfasis"/>
          <w:rFonts w:ascii="Arial" w:hAnsi="Arial" w:cs="Arial"/>
          <w:i w:val="0"/>
        </w:rPr>
        <w:t xml:space="preserve"> si no ha sido </w:t>
      </w:r>
      <w:r w:rsidR="008B633F">
        <w:rPr>
          <w:rStyle w:val="nfasis"/>
          <w:rFonts w:ascii="Arial" w:hAnsi="Arial" w:cs="Arial"/>
          <w:i w:val="0"/>
        </w:rPr>
        <w:t>Archivado por el usuario</w:t>
      </w:r>
      <w:r w:rsidR="008F1B6B">
        <w:rPr>
          <w:rStyle w:val="nfasis"/>
          <w:rFonts w:ascii="Arial" w:hAnsi="Arial" w:cs="Arial"/>
          <w:i w:val="0"/>
        </w:rPr>
        <w:t>.</w:t>
      </w:r>
    </w:p>
    <w:p w14:paraId="097B0D7F" w14:textId="266B50E3" w:rsidR="008F1B6B" w:rsidRDefault="008F1B6B" w:rsidP="0056684D">
      <w:pPr>
        <w:pStyle w:val="Prrafodelista"/>
        <w:numPr>
          <w:ilvl w:val="0"/>
          <w:numId w:val="7"/>
        </w:numPr>
        <w:rPr>
          <w:rStyle w:val="nfasis"/>
          <w:rFonts w:ascii="Arial" w:hAnsi="Arial" w:cs="Arial"/>
          <w:i w:val="0"/>
        </w:rPr>
      </w:pPr>
      <w:r>
        <w:rPr>
          <w:rStyle w:val="nfasis"/>
          <w:rFonts w:ascii="Arial" w:hAnsi="Arial" w:cs="Arial"/>
          <w:i w:val="0"/>
        </w:rPr>
        <w:t xml:space="preserve">Para activar la conversación archivada el usuario debe </w:t>
      </w:r>
      <w:r w:rsidRPr="00382813">
        <w:rPr>
          <w:rStyle w:val="nfasis"/>
          <w:rFonts w:ascii="Arial" w:hAnsi="Arial" w:cs="Arial"/>
          <w:i w:val="0"/>
        </w:rPr>
        <w:t>buscar la conversación</w:t>
      </w:r>
      <w:r w:rsidR="004C5F52" w:rsidRPr="00382813">
        <w:rPr>
          <w:rStyle w:val="nfasis"/>
          <w:rFonts w:ascii="Arial" w:hAnsi="Arial" w:cs="Arial"/>
          <w:i w:val="0"/>
        </w:rPr>
        <w:t xml:space="preserve"> con su tema</w:t>
      </w:r>
      <w:r>
        <w:rPr>
          <w:rStyle w:val="nfasis"/>
          <w:rFonts w:ascii="Arial" w:hAnsi="Arial" w:cs="Arial"/>
          <w:i w:val="0"/>
        </w:rPr>
        <w:t xml:space="preserve"> y enviar un mensaje (Al momento de enviar el mensaje, su estado cambia Activo en la conversación) Esto es posible realizarlo desde la Web.</w:t>
      </w:r>
    </w:p>
    <w:p w14:paraId="7585D5C4" w14:textId="6F674A37" w:rsidR="00375957" w:rsidRDefault="008F1B6B" w:rsidP="00375957">
      <w:pPr>
        <w:pStyle w:val="Prrafodelista"/>
        <w:numPr>
          <w:ilvl w:val="0"/>
          <w:numId w:val="7"/>
        </w:numPr>
        <w:rPr>
          <w:rStyle w:val="nfasis"/>
          <w:rFonts w:ascii="Arial" w:hAnsi="Arial" w:cs="Arial"/>
          <w:i w:val="0"/>
        </w:rPr>
      </w:pPr>
      <w:r>
        <w:rPr>
          <w:rStyle w:val="nfasis"/>
          <w:rFonts w:ascii="Arial" w:hAnsi="Arial" w:cs="Arial"/>
          <w:i w:val="0"/>
        </w:rPr>
        <w:t>Para que un usuario de la conversación active a un usuario que se encuentra archivado lo puede hacer desde un icono</w:t>
      </w:r>
      <w:r w:rsidR="00791A75">
        <w:rPr>
          <w:rStyle w:val="nfasis"/>
          <w:rFonts w:ascii="Arial" w:hAnsi="Arial" w:cs="Arial"/>
          <w:i w:val="0"/>
        </w:rPr>
        <w:t xml:space="preserve"> o botón</w:t>
      </w:r>
      <w:r>
        <w:rPr>
          <w:rStyle w:val="nfasis"/>
          <w:rFonts w:ascii="Arial" w:hAnsi="Arial" w:cs="Arial"/>
          <w:i w:val="0"/>
        </w:rPr>
        <w:t xml:space="preserve"> que registra en la conversación.</w:t>
      </w:r>
    </w:p>
    <w:p w14:paraId="1052D105" w14:textId="1C16913F" w:rsidR="00375957" w:rsidRPr="00AF77D1" w:rsidRDefault="00375957" w:rsidP="00AF77D1">
      <w:pPr>
        <w:rPr>
          <w:rStyle w:val="nfasis"/>
          <w:rFonts w:ascii="Arial" w:hAnsi="Arial" w:cs="Arial"/>
          <w:b/>
          <w:i w:val="0"/>
        </w:rPr>
      </w:pPr>
      <w:r w:rsidRPr="00AF77D1">
        <w:rPr>
          <w:rStyle w:val="nfasis"/>
          <w:rFonts w:ascii="Arial" w:hAnsi="Arial" w:cs="Arial"/>
          <w:b/>
          <w:i w:val="0"/>
        </w:rPr>
        <w:t>Estado de los usuarios.</w:t>
      </w:r>
    </w:p>
    <w:p w14:paraId="22F79ACD" w14:textId="77777777" w:rsidR="00375957" w:rsidRDefault="00375957" w:rsidP="00375957">
      <w:pPr>
        <w:pStyle w:val="Prrafodelista"/>
        <w:numPr>
          <w:ilvl w:val="1"/>
          <w:numId w:val="7"/>
        </w:numPr>
        <w:rPr>
          <w:rStyle w:val="nfasis"/>
          <w:rFonts w:ascii="Arial" w:hAnsi="Arial" w:cs="Arial"/>
          <w:i w:val="0"/>
        </w:rPr>
      </w:pPr>
      <w:r>
        <w:rPr>
          <w:rStyle w:val="nfasis"/>
          <w:rFonts w:ascii="Arial" w:hAnsi="Arial" w:cs="Arial"/>
          <w:b/>
          <w:bCs/>
          <w:i w:val="0"/>
        </w:rPr>
        <w:t>Inactivo</w:t>
      </w:r>
      <w:r w:rsidRPr="0006547E">
        <w:rPr>
          <w:rStyle w:val="nfasis"/>
          <w:rFonts w:ascii="Arial" w:hAnsi="Arial" w:cs="Arial"/>
          <w:i w:val="0"/>
        </w:rPr>
        <w:t>:</w:t>
      </w:r>
      <w:r>
        <w:rPr>
          <w:rStyle w:val="nfasis"/>
          <w:rFonts w:ascii="Arial" w:hAnsi="Arial" w:cs="Arial"/>
          <w:i w:val="0"/>
        </w:rPr>
        <w:t xml:space="preserve"> Cuando el usuario ya no desea participar en una conversación.</w:t>
      </w:r>
    </w:p>
    <w:p w14:paraId="5BCD4E68" w14:textId="70126C97" w:rsidR="00354C78" w:rsidRPr="00AF77D1" w:rsidRDefault="00375957" w:rsidP="00AF77D1">
      <w:pPr>
        <w:pStyle w:val="Prrafodelista"/>
        <w:numPr>
          <w:ilvl w:val="1"/>
          <w:numId w:val="7"/>
        </w:numPr>
        <w:rPr>
          <w:rStyle w:val="nfasis"/>
          <w:rFonts w:ascii="Arial" w:hAnsi="Arial" w:cs="Arial"/>
          <w:i w:val="0"/>
        </w:rPr>
      </w:pPr>
      <w:r w:rsidRPr="00AF77D1">
        <w:rPr>
          <w:rStyle w:val="nfasis"/>
          <w:rFonts w:ascii="Arial" w:hAnsi="Arial" w:cs="Arial"/>
          <w:b/>
          <w:i w:val="0"/>
        </w:rPr>
        <w:t>Activo</w:t>
      </w:r>
      <w:r>
        <w:rPr>
          <w:rStyle w:val="nfasis"/>
          <w:rFonts w:ascii="Arial" w:hAnsi="Arial" w:cs="Arial"/>
          <w:i w:val="0"/>
        </w:rPr>
        <w:t>: Cuando el usuario esta como participante activo de la conversación.</w:t>
      </w:r>
    </w:p>
    <w:p w14:paraId="6B75554E" w14:textId="77777777" w:rsidR="00800C16" w:rsidRPr="00AF77D1" w:rsidRDefault="00800C16" w:rsidP="007A0787">
      <w:pPr>
        <w:pStyle w:val="Prrafodelista"/>
        <w:rPr>
          <w:rStyle w:val="nfasis"/>
          <w:rFonts w:ascii="Arial" w:hAnsi="Arial" w:cs="Arial"/>
          <w:i w:val="0"/>
          <w:highlight w:val="yellow"/>
        </w:rPr>
      </w:pPr>
    </w:p>
    <w:p w14:paraId="1402F994" w14:textId="2AD42E4C" w:rsidR="004B386E" w:rsidRDefault="004B386E" w:rsidP="0024743F">
      <w:pPr>
        <w:pStyle w:val="Prrafodelista"/>
        <w:numPr>
          <w:ilvl w:val="0"/>
          <w:numId w:val="7"/>
        </w:numPr>
        <w:rPr>
          <w:rStyle w:val="nfasis"/>
          <w:rFonts w:ascii="Arial" w:hAnsi="Arial" w:cs="Arial"/>
          <w:i w:val="0"/>
        </w:rPr>
      </w:pPr>
      <w:r>
        <w:rPr>
          <w:rStyle w:val="nfasis"/>
          <w:rFonts w:ascii="Arial" w:hAnsi="Arial" w:cs="Arial"/>
          <w:i w:val="0"/>
        </w:rPr>
        <w:t xml:space="preserve">El sistema debe utilizar </w:t>
      </w:r>
      <w:r w:rsidR="004519F6">
        <w:rPr>
          <w:rStyle w:val="nfasis"/>
          <w:rFonts w:ascii="Arial" w:hAnsi="Arial" w:cs="Arial"/>
          <w:i w:val="0"/>
        </w:rPr>
        <w:t xml:space="preserve">los </w:t>
      </w:r>
      <w:r w:rsidR="005D0778">
        <w:rPr>
          <w:rStyle w:val="nfasis"/>
          <w:rFonts w:ascii="Arial" w:hAnsi="Arial" w:cs="Arial"/>
          <w:i w:val="0"/>
        </w:rPr>
        <w:t>siguientes estados</w:t>
      </w:r>
      <w:r>
        <w:rPr>
          <w:rStyle w:val="nfasis"/>
          <w:rFonts w:ascii="Arial" w:hAnsi="Arial" w:cs="Arial"/>
          <w:i w:val="0"/>
        </w:rPr>
        <w:t xml:space="preserve"> en </w:t>
      </w:r>
      <w:r w:rsidR="004519F6">
        <w:rPr>
          <w:rStyle w:val="nfasis"/>
          <w:rFonts w:ascii="Arial" w:hAnsi="Arial" w:cs="Arial"/>
          <w:i w:val="0"/>
        </w:rPr>
        <w:t>las comunicaciones</w:t>
      </w:r>
      <w:r w:rsidR="005D0778">
        <w:rPr>
          <w:rStyle w:val="nfasis"/>
          <w:rFonts w:ascii="Arial" w:hAnsi="Arial" w:cs="Arial"/>
          <w:i w:val="0"/>
        </w:rPr>
        <w:t xml:space="preserve">: </w:t>
      </w:r>
    </w:p>
    <w:p w14:paraId="2900DE52" w14:textId="2FAB15ED" w:rsidR="005D0778" w:rsidRDefault="005D0778" w:rsidP="005D0778">
      <w:pPr>
        <w:pStyle w:val="Prrafodelista"/>
        <w:numPr>
          <w:ilvl w:val="1"/>
          <w:numId w:val="7"/>
        </w:numPr>
        <w:rPr>
          <w:rStyle w:val="nfasis"/>
          <w:rFonts w:ascii="Arial" w:hAnsi="Arial" w:cs="Arial"/>
          <w:i w:val="0"/>
        </w:rPr>
      </w:pPr>
      <w:r w:rsidRPr="004531E2">
        <w:rPr>
          <w:rStyle w:val="nfasis"/>
          <w:rFonts w:ascii="Arial" w:hAnsi="Arial" w:cs="Arial"/>
          <w:b/>
          <w:bCs/>
          <w:i w:val="0"/>
        </w:rPr>
        <w:t>Entregado</w:t>
      </w:r>
      <w:r w:rsidR="00101E44">
        <w:rPr>
          <w:rStyle w:val="nfasis"/>
          <w:rFonts w:ascii="Arial" w:hAnsi="Arial" w:cs="Arial"/>
          <w:i w:val="0"/>
        </w:rPr>
        <w:t xml:space="preserve">: Cuando el sistema </w:t>
      </w:r>
      <w:r w:rsidR="00075A1E">
        <w:rPr>
          <w:rStyle w:val="nfasis"/>
          <w:rFonts w:ascii="Arial" w:hAnsi="Arial" w:cs="Arial"/>
          <w:i w:val="0"/>
        </w:rPr>
        <w:t>envía el mensaje al destinatario para su lectura con acceso a internet.</w:t>
      </w:r>
      <w:r>
        <w:rPr>
          <w:rStyle w:val="nfasis"/>
          <w:rFonts w:ascii="Arial" w:hAnsi="Arial" w:cs="Arial"/>
          <w:i w:val="0"/>
        </w:rPr>
        <w:t xml:space="preserve"> </w:t>
      </w:r>
    </w:p>
    <w:p w14:paraId="1A3F3C3A" w14:textId="55C0BD8A" w:rsidR="00375957" w:rsidRDefault="005D0778" w:rsidP="00375957">
      <w:pPr>
        <w:pStyle w:val="Prrafodelista"/>
        <w:numPr>
          <w:ilvl w:val="1"/>
          <w:numId w:val="7"/>
        </w:numPr>
        <w:rPr>
          <w:rStyle w:val="nfasis"/>
          <w:rFonts w:ascii="Arial" w:hAnsi="Arial" w:cs="Arial"/>
          <w:i w:val="0"/>
        </w:rPr>
      </w:pPr>
      <w:r w:rsidRPr="004531E2">
        <w:rPr>
          <w:rStyle w:val="nfasis"/>
          <w:rFonts w:ascii="Arial" w:hAnsi="Arial" w:cs="Arial"/>
          <w:b/>
          <w:bCs/>
          <w:i w:val="0"/>
        </w:rPr>
        <w:t>Leído</w:t>
      </w:r>
      <w:r w:rsidR="000A198C">
        <w:rPr>
          <w:rStyle w:val="nfasis"/>
          <w:rFonts w:ascii="Arial" w:hAnsi="Arial" w:cs="Arial"/>
          <w:i w:val="0"/>
        </w:rPr>
        <w:t>: Cuando el usuario ingres</w:t>
      </w:r>
      <w:r w:rsidR="002C4A78">
        <w:rPr>
          <w:rStyle w:val="nfasis"/>
          <w:rFonts w:ascii="Arial" w:hAnsi="Arial" w:cs="Arial"/>
          <w:i w:val="0"/>
        </w:rPr>
        <w:t>e</w:t>
      </w:r>
      <w:r w:rsidR="000A198C">
        <w:rPr>
          <w:rStyle w:val="nfasis"/>
          <w:rFonts w:ascii="Arial" w:hAnsi="Arial" w:cs="Arial"/>
          <w:i w:val="0"/>
        </w:rPr>
        <w:t xml:space="preserve"> </w:t>
      </w:r>
      <w:r w:rsidR="00FC16C2">
        <w:rPr>
          <w:rStyle w:val="nfasis"/>
          <w:rFonts w:ascii="Arial" w:hAnsi="Arial" w:cs="Arial"/>
          <w:i w:val="0"/>
        </w:rPr>
        <w:t xml:space="preserve">a la comunicación de la empresa </w:t>
      </w:r>
      <w:r w:rsidR="002C4A78">
        <w:rPr>
          <w:rStyle w:val="nfasis"/>
          <w:rFonts w:ascii="Arial" w:hAnsi="Arial" w:cs="Arial"/>
          <w:i w:val="0"/>
        </w:rPr>
        <w:t>donde se encuentra el mensaje.</w:t>
      </w:r>
    </w:p>
    <w:p w14:paraId="6D38ED26" w14:textId="77777777" w:rsidR="001A1A9C" w:rsidRPr="001A1A9C" w:rsidRDefault="001A1A9C" w:rsidP="001A1A9C">
      <w:pPr>
        <w:pStyle w:val="Prrafodelista"/>
        <w:numPr>
          <w:ilvl w:val="0"/>
          <w:numId w:val="7"/>
        </w:numPr>
        <w:rPr>
          <w:rStyle w:val="nfasis"/>
          <w:rFonts w:ascii="Arial" w:hAnsi="Arial" w:cs="Arial"/>
          <w:i w:val="0"/>
        </w:rPr>
      </w:pPr>
      <w:r w:rsidRPr="001A1A9C">
        <w:rPr>
          <w:rStyle w:val="nfasis"/>
          <w:rFonts w:ascii="Arial" w:hAnsi="Arial" w:cs="Arial"/>
          <w:i w:val="0"/>
        </w:rPr>
        <w:t xml:space="preserve">En el caso de ser rol </w:t>
      </w:r>
      <w:r w:rsidRPr="001A1A9C">
        <w:rPr>
          <w:rStyle w:val="nfasis"/>
          <w:rFonts w:ascii="Arial" w:hAnsi="Arial" w:cs="Arial"/>
          <w:b/>
          <w:i w:val="0"/>
        </w:rPr>
        <w:t>PROVEEDOR</w:t>
      </w:r>
      <w:r w:rsidRPr="001A1A9C">
        <w:rPr>
          <w:rStyle w:val="nfasis"/>
          <w:rFonts w:ascii="Arial" w:hAnsi="Arial" w:cs="Arial"/>
          <w:i w:val="0"/>
        </w:rPr>
        <w:t xml:space="preserve"> y tener usuarios en el rol </w:t>
      </w:r>
      <w:r w:rsidRPr="001A1A9C">
        <w:rPr>
          <w:rStyle w:val="nfasis"/>
          <w:rFonts w:ascii="Arial" w:hAnsi="Arial" w:cs="Arial"/>
          <w:b/>
          <w:i w:val="0"/>
        </w:rPr>
        <w:t>ASESOR PROVEEDOR</w:t>
      </w:r>
      <w:r w:rsidRPr="001A1A9C">
        <w:rPr>
          <w:rStyle w:val="nfasis"/>
          <w:rFonts w:ascii="Arial" w:hAnsi="Arial" w:cs="Arial"/>
          <w:i w:val="0"/>
        </w:rPr>
        <w:t xml:space="preserve"> asociado a la empresa proveedora, el sistema debe permitir confirmar al usuario de este rol para iniciar la conversación.</w:t>
      </w:r>
    </w:p>
    <w:p w14:paraId="41213D6A" w14:textId="77777777" w:rsidR="001A1A9C" w:rsidRPr="001A1A9C" w:rsidRDefault="001A1A9C" w:rsidP="001A1A9C">
      <w:pPr>
        <w:pStyle w:val="Prrafodelista"/>
        <w:numPr>
          <w:ilvl w:val="0"/>
          <w:numId w:val="7"/>
        </w:numPr>
        <w:rPr>
          <w:rStyle w:val="nfasis"/>
          <w:rFonts w:ascii="Arial" w:hAnsi="Arial" w:cs="Arial"/>
          <w:i w:val="0"/>
        </w:rPr>
      </w:pPr>
      <w:r w:rsidRPr="001A1A9C">
        <w:rPr>
          <w:rStyle w:val="nfasis"/>
          <w:rFonts w:ascii="Arial" w:hAnsi="Arial" w:cs="Arial"/>
          <w:i w:val="0"/>
        </w:rPr>
        <w:t xml:space="preserve">En el caso de ser rol </w:t>
      </w:r>
      <w:r w:rsidRPr="001A1A9C">
        <w:rPr>
          <w:rStyle w:val="nfasis"/>
          <w:rFonts w:ascii="Arial" w:hAnsi="Arial" w:cs="Arial"/>
          <w:b/>
          <w:i w:val="0"/>
        </w:rPr>
        <w:t>ASESOR POR PROYECTO, ASESOR POR PROYECTO / EIS / GESTOR DE PROCEDIMIENTO/ LIDER GRAN MIPYME / ADMINISTRADOR DE RIESGOS / POSVENTA,</w:t>
      </w:r>
      <w:r w:rsidRPr="001A1A9C">
        <w:rPr>
          <w:rStyle w:val="nfasis"/>
          <w:rFonts w:ascii="Arial" w:hAnsi="Arial" w:cs="Arial"/>
          <w:i w:val="0"/>
        </w:rPr>
        <w:t xml:space="preserve"> el sistema debe permitir confirmar al usuario de este rol para iniciar la conversación.</w:t>
      </w:r>
    </w:p>
    <w:p w14:paraId="2DD2DFA7" w14:textId="77777777" w:rsidR="00A524CE" w:rsidRDefault="00A524CE" w:rsidP="001A1A9C">
      <w:pPr>
        <w:ind w:left="0"/>
        <w:rPr>
          <w:rStyle w:val="nfasis"/>
          <w:rFonts w:ascii="Arial" w:hAnsi="Arial" w:cs="Arial"/>
          <w:b/>
          <w:i w:val="0"/>
        </w:rPr>
      </w:pPr>
    </w:p>
    <w:p w14:paraId="64AEADE0" w14:textId="4167AFFB" w:rsidR="004A4303" w:rsidRDefault="004A4303" w:rsidP="004A4303">
      <w:pPr>
        <w:ind w:left="60"/>
        <w:rPr>
          <w:rStyle w:val="nfasis"/>
          <w:rFonts w:ascii="Arial" w:hAnsi="Arial" w:cs="Arial"/>
          <w:b/>
          <w:i w:val="0"/>
        </w:rPr>
      </w:pPr>
      <w:r w:rsidRPr="00D83F43">
        <w:rPr>
          <w:rStyle w:val="nfasis"/>
          <w:rFonts w:ascii="Arial" w:hAnsi="Arial" w:cs="Arial"/>
          <w:b/>
          <w:i w:val="0"/>
        </w:rPr>
        <w:t xml:space="preserve">Reglas </w:t>
      </w:r>
      <w:r>
        <w:rPr>
          <w:rStyle w:val="nfasis"/>
          <w:rFonts w:ascii="Arial" w:hAnsi="Arial" w:cs="Arial"/>
          <w:b/>
          <w:i w:val="0"/>
        </w:rPr>
        <w:t>envío y recepción de mensajes en APP</w:t>
      </w:r>
    </w:p>
    <w:p w14:paraId="41D6F8A4" w14:textId="77777777" w:rsidR="004A4303" w:rsidRDefault="004A4303" w:rsidP="004A4303">
      <w:pPr>
        <w:ind w:left="60"/>
        <w:rPr>
          <w:rStyle w:val="nfasis"/>
          <w:rFonts w:ascii="Arial" w:hAnsi="Arial" w:cs="Arial"/>
          <w:b/>
          <w:i w:val="0"/>
        </w:rPr>
      </w:pPr>
    </w:p>
    <w:p w14:paraId="6F4C9A6F" w14:textId="77777777" w:rsidR="00FA285D" w:rsidRDefault="004A4303" w:rsidP="00FA285D">
      <w:pPr>
        <w:keepLines w:val="0"/>
        <w:suppressAutoHyphens w:val="0"/>
        <w:ind w:left="0"/>
        <w:rPr>
          <w:rStyle w:val="nfasis"/>
          <w:rFonts w:ascii="Arial" w:hAnsi="Arial" w:cs="Arial"/>
          <w:i w:val="0"/>
        </w:rPr>
      </w:pPr>
      <w:r w:rsidRPr="004A4303">
        <w:rPr>
          <w:rStyle w:val="nfasis"/>
          <w:rFonts w:ascii="Arial" w:hAnsi="Arial" w:cs="Arial"/>
          <w:i w:val="0"/>
        </w:rPr>
        <w:t>El dispositivo</w:t>
      </w:r>
      <w:r>
        <w:rPr>
          <w:rStyle w:val="nfasis"/>
          <w:rFonts w:ascii="Arial" w:hAnsi="Arial" w:cs="Arial"/>
          <w:i w:val="0"/>
        </w:rPr>
        <w:t xml:space="preserve"> </w:t>
      </w:r>
      <w:r w:rsidR="00A501FA">
        <w:rPr>
          <w:rStyle w:val="nfasis"/>
          <w:rFonts w:ascii="Arial" w:hAnsi="Arial" w:cs="Arial"/>
          <w:i w:val="0"/>
        </w:rPr>
        <w:t xml:space="preserve">móvil </w:t>
      </w:r>
      <w:r w:rsidRPr="004A4303">
        <w:rPr>
          <w:rStyle w:val="nfasis"/>
          <w:rFonts w:ascii="Arial" w:hAnsi="Arial" w:cs="Arial"/>
          <w:i w:val="0"/>
        </w:rPr>
        <w:t>debe estar conectado</w:t>
      </w:r>
      <w:r>
        <w:rPr>
          <w:rStyle w:val="nfasis"/>
          <w:rFonts w:ascii="Arial" w:hAnsi="Arial" w:cs="Arial"/>
          <w:i w:val="0"/>
        </w:rPr>
        <w:t xml:space="preserve"> a internet para crear nueva conversación, enviar o responder mensajes</w:t>
      </w:r>
      <w:r w:rsidR="00AF77D1">
        <w:rPr>
          <w:rStyle w:val="nfasis"/>
          <w:rFonts w:ascii="Arial" w:hAnsi="Arial" w:cs="Arial"/>
          <w:i w:val="0"/>
        </w:rPr>
        <w:t>.</w:t>
      </w:r>
    </w:p>
    <w:p w14:paraId="27AE6675" w14:textId="77777777" w:rsidR="00B23BA0" w:rsidRDefault="00B23BA0" w:rsidP="00B23BA0">
      <w:pPr>
        <w:keepLines w:val="0"/>
        <w:suppressAutoHyphens w:val="0"/>
        <w:ind w:left="0"/>
        <w:rPr>
          <w:rStyle w:val="nfasis"/>
          <w:rFonts w:ascii="Arial" w:hAnsi="Arial" w:cs="Arial"/>
          <w:i w:val="0"/>
        </w:rPr>
      </w:pPr>
    </w:p>
    <w:p w14:paraId="0C0D5661" w14:textId="45390614" w:rsidR="00B23BA0" w:rsidRPr="00B23BA0" w:rsidRDefault="00B23BA0" w:rsidP="00B23BA0">
      <w:pPr>
        <w:keepLines w:val="0"/>
        <w:suppressAutoHyphens w:val="0"/>
        <w:ind w:left="0"/>
        <w:rPr>
          <w:rStyle w:val="nfasis"/>
          <w:rFonts w:ascii="Arial" w:hAnsi="Arial" w:cs="Arial"/>
          <w:b/>
          <w:i w:val="0"/>
        </w:rPr>
      </w:pPr>
      <w:r w:rsidRPr="00B23BA0">
        <w:rPr>
          <w:rStyle w:val="nfasis"/>
          <w:rFonts w:ascii="Arial" w:hAnsi="Arial" w:cs="Arial"/>
          <w:b/>
          <w:i w:val="0"/>
        </w:rPr>
        <w:t xml:space="preserve">Reglas de envío mensajes APP </w:t>
      </w:r>
    </w:p>
    <w:p w14:paraId="7468BFE6" w14:textId="77777777" w:rsidR="0005189B" w:rsidRDefault="0005189B" w:rsidP="00FA285D">
      <w:pPr>
        <w:keepLines w:val="0"/>
        <w:suppressAutoHyphens w:val="0"/>
        <w:ind w:left="0"/>
        <w:rPr>
          <w:rStyle w:val="nfasis"/>
          <w:rFonts w:ascii="Arial" w:hAnsi="Arial" w:cs="Arial"/>
          <w:i w:val="0"/>
        </w:rPr>
      </w:pPr>
    </w:p>
    <w:p w14:paraId="7196C9E5" w14:textId="14F2A8B9" w:rsidR="0005189B" w:rsidRPr="00B23BA0" w:rsidRDefault="00B23BA0" w:rsidP="00B23BA0">
      <w:pPr>
        <w:pStyle w:val="Prrafodelista"/>
        <w:keepLines w:val="0"/>
        <w:numPr>
          <w:ilvl w:val="0"/>
          <w:numId w:val="13"/>
        </w:numPr>
        <w:suppressAutoHyphens w:val="0"/>
        <w:rPr>
          <w:rStyle w:val="nfasis"/>
          <w:rFonts w:ascii="Arial" w:hAnsi="Arial" w:cs="Arial"/>
          <w:i w:val="0"/>
        </w:rPr>
      </w:pPr>
      <w:r w:rsidRPr="00B23BA0">
        <w:rPr>
          <w:rStyle w:val="nfasis"/>
          <w:rFonts w:ascii="Arial" w:hAnsi="Arial" w:cs="Arial"/>
          <w:i w:val="0"/>
        </w:rPr>
        <w:t xml:space="preserve">Los mensajes que se envían al APP deben de generar notificación, al dar clic en la alerta el sistema debe de mostrar la comunicación donde se envió el mensaje y el mensaje. </w:t>
      </w:r>
    </w:p>
    <w:p w14:paraId="61DAE8ED" w14:textId="7BE5F107" w:rsidR="00B23BA0" w:rsidRPr="00B23BA0" w:rsidRDefault="00B23BA0" w:rsidP="00B23BA0">
      <w:pPr>
        <w:pStyle w:val="Prrafodelista"/>
        <w:keepLines w:val="0"/>
        <w:numPr>
          <w:ilvl w:val="0"/>
          <w:numId w:val="13"/>
        </w:numPr>
        <w:suppressAutoHyphens w:val="0"/>
        <w:rPr>
          <w:rStyle w:val="nfasis"/>
          <w:rFonts w:ascii="Arial" w:hAnsi="Arial" w:cs="Arial"/>
          <w:i w:val="0"/>
        </w:rPr>
      </w:pPr>
      <w:r w:rsidRPr="00B23BA0">
        <w:rPr>
          <w:rStyle w:val="nfasis"/>
          <w:rFonts w:ascii="Arial" w:hAnsi="Arial" w:cs="Arial"/>
          <w:i w:val="0"/>
        </w:rPr>
        <w:t>Debe de mostrar la cantidad de mensajes que se tienen en una comunicación</w:t>
      </w:r>
      <w:r>
        <w:rPr>
          <w:rStyle w:val="nfasis"/>
          <w:rFonts w:ascii="Arial" w:hAnsi="Arial" w:cs="Arial"/>
          <w:i w:val="0"/>
        </w:rPr>
        <w:t>.</w:t>
      </w:r>
    </w:p>
    <w:p w14:paraId="40CC5366" w14:textId="77777777" w:rsidR="0005189B" w:rsidRDefault="0005189B" w:rsidP="00FA285D">
      <w:pPr>
        <w:keepLines w:val="0"/>
        <w:suppressAutoHyphens w:val="0"/>
        <w:ind w:left="0"/>
        <w:rPr>
          <w:rStyle w:val="nfasis"/>
          <w:rFonts w:ascii="Arial" w:hAnsi="Arial" w:cs="Arial"/>
          <w:i w:val="0"/>
        </w:rPr>
      </w:pPr>
    </w:p>
    <w:p w14:paraId="79A8379C" w14:textId="77777777" w:rsidR="0005189B" w:rsidRDefault="0005189B" w:rsidP="00FA285D">
      <w:pPr>
        <w:keepLines w:val="0"/>
        <w:suppressAutoHyphens w:val="0"/>
        <w:ind w:left="0"/>
        <w:rPr>
          <w:rStyle w:val="nfasis"/>
          <w:rFonts w:ascii="Arial" w:hAnsi="Arial" w:cs="Arial"/>
          <w:i w:val="0"/>
        </w:rPr>
      </w:pPr>
    </w:p>
    <w:p w14:paraId="456A476B" w14:textId="77777777" w:rsidR="0005189B" w:rsidRDefault="0005189B" w:rsidP="00FA285D">
      <w:pPr>
        <w:keepLines w:val="0"/>
        <w:suppressAutoHyphens w:val="0"/>
        <w:ind w:left="0"/>
        <w:rPr>
          <w:rStyle w:val="nfasis"/>
          <w:rFonts w:ascii="Arial" w:hAnsi="Arial" w:cs="Arial"/>
          <w:i w:val="0"/>
        </w:rPr>
      </w:pPr>
    </w:p>
    <w:p w14:paraId="1942B581" w14:textId="77777777" w:rsidR="0005189B" w:rsidRDefault="0005189B" w:rsidP="00FA285D">
      <w:pPr>
        <w:keepLines w:val="0"/>
        <w:suppressAutoHyphens w:val="0"/>
        <w:ind w:left="0"/>
        <w:rPr>
          <w:rStyle w:val="nfasis"/>
          <w:rFonts w:ascii="Arial" w:hAnsi="Arial" w:cs="Arial"/>
          <w:i w:val="0"/>
        </w:rPr>
      </w:pPr>
    </w:p>
    <w:p w14:paraId="2F39E357" w14:textId="77777777" w:rsidR="0005189B" w:rsidRDefault="0005189B" w:rsidP="00FA285D">
      <w:pPr>
        <w:keepLines w:val="0"/>
        <w:suppressAutoHyphens w:val="0"/>
        <w:ind w:left="0"/>
        <w:rPr>
          <w:rStyle w:val="nfasis"/>
          <w:rFonts w:ascii="Arial" w:hAnsi="Arial" w:cs="Arial"/>
          <w:i w:val="0"/>
        </w:rPr>
      </w:pPr>
    </w:p>
    <w:p w14:paraId="5AD35366" w14:textId="77777777" w:rsidR="0005189B" w:rsidRDefault="0005189B" w:rsidP="00FA285D">
      <w:pPr>
        <w:keepLines w:val="0"/>
        <w:suppressAutoHyphens w:val="0"/>
        <w:ind w:left="0"/>
        <w:rPr>
          <w:rStyle w:val="nfasis"/>
          <w:rFonts w:ascii="Arial" w:hAnsi="Arial" w:cs="Arial"/>
          <w:i w:val="0"/>
        </w:rPr>
      </w:pPr>
    </w:p>
    <w:p w14:paraId="7833653D" w14:textId="77777777" w:rsidR="0005189B" w:rsidRDefault="0005189B" w:rsidP="00FA285D">
      <w:pPr>
        <w:keepLines w:val="0"/>
        <w:suppressAutoHyphens w:val="0"/>
        <w:ind w:left="0"/>
        <w:rPr>
          <w:rStyle w:val="nfasis"/>
          <w:rFonts w:ascii="Arial" w:hAnsi="Arial" w:cs="Arial"/>
          <w:i w:val="0"/>
        </w:rPr>
      </w:pPr>
    </w:p>
    <w:p w14:paraId="66BFD8A8" w14:textId="77777777" w:rsidR="0005189B" w:rsidRDefault="0005189B" w:rsidP="00FA285D">
      <w:pPr>
        <w:keepLines w:val="0"/>
        <w:suppressAutoHyphens w:val="0"/>
        <w:ind w:left="0"/>
        <w:rPr>
          <w:rStyle w:val="nfasis"/>
          <w:rFonts w:ascii="Arial" w:hAnsi="Arial" w:cs="Arial"/>
          <w:i w:val="0"/>
        </w:rPr>
      </w:pPr>
    </w:p>
    <w:p w14:paraId="68E79CD7" w14:textId="77777777" w:rsidR="0005189B" w:rsidRDefault="0005189B" w:rsidP="00FA285D">
      <w:pPr>
        <w:keepLines w:val="0"/>
        <w:suppressAutoHyphens w:val="0"/>
        <w:ind w:left="0"/>
        <w:rPr>
          <w:rStyle w:val="nfasis"/>
          <w:rFonts w:ascii="Arial" w:hAnsi="Arial" w:cs="Arial"/>
          <w:i w:val="0"/>
        </w:rPr>
      </w:pPr>
    </w:p>
    <w:p w14:paraId="1878CEF5" w14:textId="77777777" w:rsidR="0005189B" w:rsidRDefault="0005189B" w:rsidP="00FA285D">
      <w:pPr>
        <w:keepLines w:val="0"/>
        <w:suppressAutoHyphens w:val="0"/>
        <w:ind w:left="0"/>
        <w:rPr>
          <w:rStyle w:val="nfasis"/>
          <w:rFonts w:ascii="Arial" w:hAnsi="Arial" w:cs="Arial"/>
          <w:i w:val="0"/>
        </w:rPr>
      </w:pPr>
    </w:p>
    <w:p w14:paraId="6DA8413A" w14:textId="77777777" w:rsidR="0005189B" w:rsidRDefault="0005189B" w:rsidP="00FA285D">
      <w:pPr>
        <w:keepLines w:val="0"/>
        <w:suppressAutoHyphens w:val="0"/>
        <w:ind w:left="0"/>
        <w:rPr>
          <w:rStyle w:val="nfasis"/>
          <w:rFonts w:ascii="Arial" w:hAnsi="Arial" w:cs="Arial"/>
          <w:i w:val="0"/>
        </w:rPr>
      </w:pPr>
    </w:p>
    <w:p w14:paraId="6ADB3F0F" w14:textId="77777777" w:rsidR="0005189B" w:rsidRDefault="0005189B" w:rsidP="00FA285D">
      <w:pPr>
        <w:keepLines w:val="0"/>
        <w:suppressAutoHyphens w:val="0"/>
        <w:ind w:left="0"/>
        <w:rPr>
          <w:rStyle w:val="nfasis"/>
          <w:rFonts w:ascii="Arial" w:hAnsi="Arial" w:cs="Arial"/>
          <w:i w:val="0"/>
        </w:rPr>
      </w:pPr>
    </w:p>
    <w:p w14:paraId="780F1F5A" w14:textId="77777777" w:rsidR="0005189B" w:rsidRDefault="0005189B" w:rsidP="00FA285D">
      <w:pPr>
        <w:keepLines w:val="0"/>
        <w:suppressAutoHyphens w:val="0"/>
        <w:ind w:left="0"/>
        <w:rPr>
          <w:rStyle w:val="nfasis"/>
          <w:rFonts w:ascii="Arial" w:hAnsi="Arial" w:cs="Arial"/>
          <w:i w:val="0"/>
        </w:rPr>
      </w:pPr>
    </w:p>
    <w:p w14:paraId="7732B81A" w14:textId="77777777" w:rsidR="0005189B" w:rsidRDefault="0005189B" w:rsidP="00FA285D">
      <w:pPr>
        <w:keepLines w:val="0"/>
        <w:suppressAutoHyphens w:val="0"/>
        <w:ind w:left="0"/>
        <w:rPr>
          <w:rStyle w:val="nfasis"/>
          <w:rFonts w:ascii="Arial" w:hAnsi="Arial" w:cs="Arial"/>
          <w:i w:val="0"/>
        </w:rPr>
      </w:pPr>
    </w:p>
    <w:p w14:paraId="6FCDB9C0" w14:textId="77777777" w:rsidR="0005189B" w:rsidRDefault="0005189B" w:rsidP="00FA285D">
      <w:pPr>
        <w:keepLines w:val="0"/>
        <w:suppressAutoHyphens w:val="0"/>
        <w:ind w:left="0"/>
        <w:rPr>
          <w:rStyle w:val="nfasis"/>
          <w:rFonts w:ascii="Arial" w:hAnsi="Arial" w:cs="Arial"/>
          <w:i w:val="0"/>
        </w:rPr>
      </w:pPr>
    </w:p>
    <w:p w14:paraId="425BE1C7" w14:textId="77777777" w:rsidR="0005189B" w:rsidRDefault="0005189B" w:rsidP="00FA285D">
      <w:pPr>
        <w:keepLines w:val="0"/>
        <w:suppressAutoHyphens w:val="0"/>
        <w:ind w:left="0"/>
        <w:rPr>
          <w:rStyle w:val="nfasis"/>
          <w:rFonts w:ascii="Arial" w:hAnsi="Arial" w:cs="Arial"/>
          <w:i w:val="0"/>
        </w:rPr>
      </w:pPr>
    </w:p>
    <w:p w14:paraId="59F15FD7" w14:textId="77777777" w:rsidR="0005189B" w:rsidRDefault="0005189B" w:rsidP="00FA285D">
      <w:pPr>
        <w:keepLines w:val="0"/>
        <w:suppressAutoHyphens w:val="0"/>
        <w:ind w:left="0"/>
        <w:rPr>
          <w:rStyle w:val="nfasis"/>
          <w:rFonts w:ascii="Arial" w:hAnsi="Arial" w:cs="Arial"/>
          <w:i w:val="0"/>
        </w:rPr>
      </w:pPr>
    </w:p>
    <w:p w14:paraId="1BF69F10" w14:textId="77777777" w:rsidR="0005189B" w:rsidRDefault="0005189B" w:rsidP="00FA285D">
      <w:pPr>
        <w:keepLines w:val="0"/>
        <w:suppressAutoHyphens w:val="0"/>
        <w:ind w:left="0"/>
        <w:rPr>
          <w:rStyle w:val="nfasis"/>
          <w:rFonts w:ascii="Arial" w:hAnsi="Arial" w:cs="Arial"/>
          <w:i w:val="0"/>
        </w:rPr>
      </w:pPr>
    </w:p>
    <w:p w14:paraId="7A052CD4" w14:textId="77777777" w:rsidR="00394BE1" w:rsidRDefault="00394BE1" w:rsidP="00FA285D">
      <w:pPr>
        <w:keepLines w:val="0"/>
        <w:suppressAutoHyphens w:val="0"/>
        <w:ind w:left="0"/>
        <w:rPr>
          <w:rStyle w:val="nfasis"/>
          <w:rFonts w:ascii="Arial" w:hAnsi="Arial" w:cs="Arial"/>
          <w:i w:val="0"/>
        </w:rPr>
      </w:pPr>
    </w:p>
    <w:p w14:paraId="3395A738" w14:textId="77777777" w:rsidR="00394BE1" w:rsidRDefault="00394BE1" w:rsidP="00FA285D">
      <w:pPr>
        <w:keepLines w:val="0"/>
        <w:suppressAutoHyphens w:val="0"/>
        <w:ind w:left="0"/>
        <w:rPr>
          <w:rStyle w:val="nfasis"/>
          <w:rFonts w:ascii="Arial" w:hAnsi="Arial" w:cs="Arial"/>
          <w:i w:val="0"/>
        </w:rPr>
      </w:pPr>
    </w:p>
    <w:p w14:paraId="0F3CDFE5" w14:textId="77777777" w:rsidR="00394BE1" w:rsidRDefault="00394BE1" w:rsidP="00FA285D">
      <w:pPr>
        <w:keepLines w:val="0"/>
        <w:suppressAutoHyphens w:val="0"/>
        <w:ind w:left="0"/>
        <w:rPr>
          <w:rStyle w:val="nfasis"/>
          <w:rFonts w:ascii="Arial" w:hAnsi="Arial" w:cs="Arial"/>
          <w:i w:val="0"/>
        </w:rPr>
      </w:pPr>
    </w:p>
    <w:p w14:paraId="2D6611C9" w14:textId="77777777" w:rsidR="00394BE1" w:rsidRDefault="00394BE1" w:rsidP="00FA285D">
      <w:pPr>
        <w:keepLines w:val="0"/>
        <w:suppressAutoHyphens w:val="0"/>
        <w:ind w:left="0"/>
        <w:rPr>
          <w:rStyle w:val="nfasis"/>
          <w:rFonts w:ascii="Arial" w:hAnsi="Arial" w:cs="Arial"/>
          <w:i w:val="0"/>
        </w:rPr>
      </w:pPr>
    </w:p>
    <w:p w14:paraId="3FC50B56" w14:textId="77777777" w:rsidR="00394BE1" w:rsidRDefault="00394BE1" w:rsidP="00FA285D">
      <w:pPr>
        <w:keepLines w:val="0"/>
        <w:suppressAutoHyphens w:val="0"/>
        <w:ind w:left="0"/>
        <w:rPr>
          <w:rStyle w:val="nfasis"/>
          <w:rFonts w:ascii="Arial" w:hAnsi="Arial" w:cs="Arial"/>
          <w:i w:val="0"/>
        </w:rPr>
      </w:pPr>
    </w:p>
    <w:p w14:paraId="0550A861" w14:textId="77777777" w:rsidR="00394BE1" w:rsidRDefault="00394BE1" w:rsidP="00FA285D">
      <w:pPr>
        <w:keepLines w:val="0"/>
        <w:suppressAutoHyphens w:val="0"/>
        <w:ind w:left="0"/>
        <w:rPr>
          <w:rStyle w:val="nfasis"/>
          <w:rFonts w:ascii="Arial" w:hAnsi="Arial" w:cs="Arial"/>
          <w:i w:val="0"/>
        </w:rPr>
      </w:pPr>
    </w:p>
    <w:p w14:paraId="02584551" w14:textId="77777777" w:rsidR="00394BE1" w:rsidRDefault="00394BE1" w:rsidP="00FA285D">
      <w:pPr>
        <w:keepLines w:val="0"/>
        <w:suppressAutoHyphens w:val="0"/>
        <w:ind w:left="0"/>
        <w:rPr>
          <w:rStyle w:val="nfasis"/>
          <w:rFonts w:ascii="Arial" w:hAnsi="Arial" w:cs="Arial"/>
          <w:i w:val="0"/>
        </w:rPr>
      </w:pPr>
    </w:p>
    <w:p w14:paraId="0F67F11F" w14:textId="77777777" w:rsidR="00394BE1" w:rsidRDefault="00394BE1" w:rsidP="00FA285D">
      <w:pPr>
        <w:keepLines w:val="0"/>
        <w:suppressAutoHyphens w:val="0"/>
        <w:ind w:left="0"/>
        <w:rPr>
          <w:rStyle w:val="nfasis"/>
          <w:rFonts w:ascii="Arial" w:hAnsi="Arial" w:cs="Arial"/>
          <w:i w:val="0"/>
        </w:rPr>
      </w:pPr>
    </w:p>
    <w:p w14:paraId="2199EAB0" w14:textId="77777777" w:rsidR="00394BE1" w:rsidRDefault="00394BE1" w:rsidP="00FA285D">
      <w:pPr>
        <w:keepLines w:val="0"/>
        <w:suppressAutoHyphens w:val="0"/>
        <w:ind w:left="0"/>
        <w:rPr>
          <w:rStyle w:val="nfasis"/>
          <w:rFonts w:ascii="Arial" w:hAnsi="Arial" w:cs="Arial"/>
          <w:i w:val="0"/>
        </w:rPr>
      </w:pPr>
    </w:p>
    <w:p w14:paraId="28CD23CD" w14:textId="77777777" w:rsidR="00394BE1" w:rsidRDefault="00394BE1" w:rsidP="00FA285D">
      <w:pPr>
        <w:keepLines w:val="0"/>
        <w:suppressAutoHyphens w:val="0"/>
        <w:ind w:left="0"/>
        <w:rPr>
          <w:rStyle w:val="nfasis"/>
          <w:rFonts w:ascii="Arial" w:hAnsi="Arial" w:cs="Arial"/>
          <w:i w:val="0"/>
        </w:rPr>
      </w:pPr>
    </w:p>
    <w:p w14:paraId="60E33C59" w14:textId="77777777" w:rsidR="00394BE1" w:rsidRDefault="00394BE1" w:rsidP="00FA285D">
      <w:pPr>
        <w:keepLines w:val="0"/>
        <w:suppressAutoHyphens w:val="0"/>
        <w:ind w:left="0"/>
        <w:rPr>
          <w:rStyle w:val="nfasis"/>
          <w:rFonts w:ascii="Arial" w:hAnsi="Arial" w:cs="Arial"/>
          <w:i w:val="0"/>
        </w:rPr>
      </w:pPr>
    </w:p>
    <w:p w14:paraId="088F0A1D" w14:textId="77777777" w:rsidR="00394BE1" w:rsidRDefault="00394BE1" w:rsidP="00FA285D">
      <w:pPr>
        <w:keepLines w:val="0"/>
        <w:suppressAutoHyphens w:val="0"/>
        <w:ind w:left="0"/>
        <w:rPr>
          <w:rStyle w:val="nfasis"/>
          <w:rFonts w:ascii="Arial" w:hAnsi="Arial" w:cs="Arial"/>
          <w:i w:val="0"/>
        </w:rPr>
      </w:pPr>
    </w:p>
    <w:p w14:paraId="72839D99" w14:textId="77777777" w:rsidR="00394BE1" w:rsidRDefault="00394BE1" w:rsidP="00FA285D">
      <w:pPr>
        <w:keepLines w:val="0"/>
        <w:suppressAutoHyphens w:val="0"/>
        <w:ind w:left="0"/>
        <w:rPr>
          <w:rStyle w:val="nfasis"/>
          <w:rFonts w:ascii="Arial" w:hAnsi="Arial" w:cs="Arial"/>
          <w:i w:val="0"/>
        </w:rPr>
      </w:pPr>
    </w:p>
    <w:p w14:paraId="3E41F716" w14:textId="77777777" w:rsidR="00394BE1" w:rsidRDefault="00394BE1" w:rsidP="00FA285D">
      <w:pPr>
        <w:keepLines w:val="0"/>
        <w:suppressAutoHyphens w:val="0"/>
        <w:ind w:left="0"/>
        <w:rPr>
          <w:rStyle w:val="nfasis"/>
          <w:rFonts w:ascii="Arial" w:hAnsi="Arial" w:cs="Arial"/>
          <w:i w:val="0"/>
        </w:rPr>
      </w:pPr>
    </w:p>
    <w:p w14:paraId="5F40E820" w14:textId="77777777" w:rsidR="0005189B" w:rsidRDefault="0005189B" w:rsidP="00FA285D">
      <w:pPr>
        <w:keepLines w:val="0"/>
        <w:suppressAutoHyphens w:val="0"/>
        <w:ind w:left="0"/>
        <w:rPr>
          <w:rStyle w:val="nfasis"/>
          <w:rFonts w:ascii="Arial" w:hAnsi="Arial" w:cs="Arial"/>
          <w:i w:val="0"/>
        </w:rPr>
      </w:pPr>
    </w:p>
    <w:p w14:paraId="31B0570B" w14:textId="7E5A3EB0" w:rsidR="007E3C39" w:rsidRDefault="00B63EF8" w:rsidP="00FA285D">
      <w:pPr>
        <w:pStyle w:val="Prrafodelista"/>
        <w:keepLines w:val="0"/>
        <w:numPr>
          <w:ilvl w:val="0"/>
          <w:numId w:val="4"/>
        </w:numPr>
        <w:suppressAutoHyphens w:val="0"/>
        <w:rPr>
          <w:rStyle w:val="nfasis"/>
          <w:rFonts w:ascii="Arial" w:hAnsi="Arial" w:cs="Arial"/>
          <w:b/>
          <w:i w:val="0"/>
        </w:rPr>
      </w:pPr>
      <w:r w:rsidRPr="00FA285D">
        <w:rPr>
          <w:rStyle w:val="nfasis"/>
          <w:rFonts w:ascii="Arial" w:hAnsi="Arial" w:cs="Arial"/>
          <w:b/>
          <w:i w:val="0"/>
        </w:rPr>
        <w:t>Pantallas</w:t>
      </w:r>
      <w:r w:rsidR="0068088E" w:rsidRPr="00FA285D">
        <w:rPr>
          <w:rStyle w:val="nfasis"/>
          <w:rFonts w:ascii="Arial" w:hAnsi="Arial" w:cs="Arial"/>
          <w:b/>
          <w:i w:val="0"/>
        </w:rPr>
        <w:t>/</w:t>
      </w:r>
      <w:r w:rsidR="00764953" w:rsidRPr="00FA285D">
        <w:rPr>
          <w:rStyle w:val="nfasis"/>
          <w:rFonts w:ascii="Arial" w:hAnsi="Arial" w:cs="Arial"/>
          <w:b/>
          <w:i w:val="0"/>
        </w:rPr>
        <w:t>Prototipos</w:t>
      </w:r>
    </w:p>
    <w:p w14:paraId="13EB8422" w14:textId="77777777" w:rsidR="00DC46C0" w:rsidRDefault="00DC46C0" w:rsidP="00DC46C0">
      <w:pPr>
        <w:keepLines w:val="0"/>
        <w:suppressAutoHyphens w:val="0"/>
        <w:ind w:left="60"/>
        <w:rPr>
          <w:rStyle w:val="nfasis"/>
          <w:rFonts w:ascii="Arial" w:hAnsi="Arial" w:cs="Arial"/>
          <w:b/>
          <w:i w:val="0"/>
        </w:rPr>
      </w:pPr>
    </w:p>
    <w:p w14:paraId="4AA8CD3E" w14:textId="0FEA3B32" w:rsidR="00DC46C0" w:rsidRPr="0080116C" w:rsidRDefault="00DC46C0" w:rsidP="0080116C">
      <w:pPr>
        <w:pStyle w:val="Prrafodelista"/>
        <w:keepLines w:val="0"/>
        <w:numPr>
          <w:ilvl w:val="0"/>
          <w:numId w:val="13"/>
        </w:numPr>
        <w:suppressAutoHyphens w:val="0"/>
        <w:rPr>
          <w:rStyle w:val="nfasis"/>
          <w:rFonts w:ascii="Arial" w:hAnsi="Arial" w:cs="Arial"/>
          <w:b/>
          <w:i w:val="0"/>
        </w:rPr>
      </w:pPr>
      <w:r w:rsidRPr="0080116C">
        <w:rPr>
          <w:rStyle w:val="nfasis"/>
          <w:rFonts w:ascii="Arial" w:hAnsi="Arial" w:cs="Arial"/>
          <w:b/>
          <w:i w:val="0"/>
        </w:rPr>
        <w:t>Administrar Comunicaciones en la web</w:t>
      </w:r>
    </w:p>
    <w:p w14:paraId="307F7F68" w14:textId="77777777" w:rsidR="00DC46C0" w:rsidRDefault="00DC46C0" w:rsidP="00DC46C0">
      <w:pPr>
        <w:keepLines w:val="0"/>
        <w:suppressAutoHyphens w:val="0"/>
        <w:ind w:left="60"/>
        <w:rPr>
          <w:rStyle w:val="nfasis"/>
          <w:rFonts w:ascii="Arial" w:hAnsi="Arial" w:cs="Arial"/>
          <w:b/>
          <w:i w:val="0"/>
        </w:rPr>
      </w:pPr>
    </w:p>
    <w:p w14:paraId="52ADEAE4" w14:textId="36C623ED" w:rsidR="00DC46C0" w:rsidRDefault="001441D1" w:rsidP="00DC46C0">
      <w:pPr>
        <w:keepLines w:val="0"/>
        <w:suppressAutoHyphens w:val="0"/>
        <w:ind w:left="60"/>
        <w:rPr>
          <w:rStyle w:val="nfasis"/>
          <w:rFonts w:ascii="Arial" w:hAnsi="Arial" w:cs="Arial"/>
          <w:b/>
          <w:i w:val="0"/>
        </w:rPr>
      </w:pPr>
      <w:r>
        <w:rPr>
          <w:rFonts w:ascii="Arial" w:hAnsi="Arial" w:cs="Arial"/>
          <w:noProof/>
          <w:lang w:val="es-CR" w:eastAsia="es-CR"/>
        </w:rPr>
        <mc:AlternateContent>
          <mc:Choice Requires="wps">
            <w:drawing>
              <wp:anchor distT="0" distB="0" distL="114300" distR="114300" simplePos="0" relativeHeight="251686912" behindDoc="0" locked="0" layoutInCell="1" allowOverlap="1" wp14:anchorId="3B4C4FBF" wp14:editId="5E4AA29B">
                <wp:simplePos x="0" y="0"/>
                <wp:positionH relativeFrom="page">
                  <wp:align>right</wp:align>
                </wp:positionH>
                <wp:positionV relativeFrom="paragraph">
                  <wp:posOffset>2190750</wp:posOffset>
                </wp:positionV>
                <wp:extent cx="876300" cy="527050"/>
                <wp:effectExtent l="0" t="0" r="19050" b="25400"/>
                <wp:wrapNone/>
                <wp:docPr id="83" name="Cuadro de texto 83"/>
                <wp:cNvGraphicFramePr/>
                <a:graphic xmlns:a="http://schemas.openxmlformats.org/drawingml/2006/main">
                  <a:graphicData uri="http://schemas.microsoft.com/office/word/2010/wordprocessingShape">
                    <wps:wsp>
                      <wps:cNvSpPr txBox="1"/>
                      <wps:spPr>
                        <a:xfrm>
                          <a:off x="0" y="0"/>
                          <a:ext cx="876300" cy="527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081879" w14:textId="592D2883" w:rsidR="00AA44A2" w:rsidRPr="0038537B" w:rsidRDefault="00AA44A2" w:rsidP="001441D1">
                            <w:pPr>
                              <w:ind w:left="0"/>
                              <w:jc w:val="left"/>
                              <w:rPr>
                                <w:b/>
                                <w:sz w:val="12"/>
                                <w:szCs w:val="12"/>
                                <w:lang w:val="es-CR"/>
                              </w:rPr>
                            </w:pPr>
                            <w:r>
                              <w:rPr>
                                <w:b/>
                                <w:sz w:val="12"/>
                                <w:szCs w:val="12"/>
                                <w:lang w:val="es-CR"/>
                              </w:rPr>
                              <w:t>Activar o inactivar un participante de una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C4FBF" id="Cuadro de texto 83" o:spid="_x0000_s1032" type="#_x0000_t202" style="position:absolute;left:0;text-align:left;margin-left:17.8pt;margin-top:172.5pt;width:69pt;height:41.5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" fillcolor="white [3201]" strokeweight=".5pt">
                <v:textbox>
                  <w:txbxContent>
                    <w:p w14:paraId="73081879" w14:textId="592D2883" w:rsidR="00AA44A2" w:rsidRPr="0038537B" w:rsidRDefault="00AA44A2" w:rsidP="001441D1">
                      <w:pPr>
                        <w:ind w:left="0"/>
                        <w:jc w:val="left"/>
                        <w:rPr>
                          <w:b/>
                          <w:sz w:val="12"/>
                          <w:szCs w:val="12"/>
                          <w:lang w:val="es-CR"/>
                        </w:rPr>
                      </w:pPr>
                      <w:r>
                        <w:rPr>
                          <w:b/>
                          <w:sz w:val="12"/>
                          <w:szCs w:val="12"/>
                          <w:lang w:val="es-CR"/>
                        </w:rPr>
                        <w:t>Activar o inactivar un participante de una comunicación</w:t>
                      </w:r>
                    </w:p>
                  </w:txbxContent>
                </v:textbox>
                <w10:wrap anchorx="page"/>
              </v:shape>
            </w:pict>
          </mc:Fallback>
        </mc:AlternateContent>
      </w:r>
      <w:r>
        <w:rPr>
          <w:rFonts w:ascii="Arial" w:hAnsi="Arial" w:cs="Arial"/>
          <w:b/>
          <w:iCs/>
          <w:noProof/>
          <w:lang w:val="es-CR" w:eastAsia="es-CR"/>
        </w:rPr>
        <mc:AlternateContent>
          <mc:Choice Requires="wps">
            <w:drawing>
              <wp:anchor distT="0" distB="0" distL="114300" distR="114300" simplePos="0" relativeHeight="251684864" behindDoc="0" locked="0" layoutInCell="1" allowOverlap="1" wp14:anchorId="5E9E2CA5" wp14:editId="7EC8A8FE">
                <wp:simplePos x="0" y="0"/>
                <wp:positionH relativeFrom="margin">
                  <wp:posOffset>4522470</wp:posOffset>
                </wp:positionH>
                <wp:positionV relativeFrom="paragraph">
                  <wp:posOffset>3152140</wp:posOffset>
                </wp:positionV>
                <wp:extent cx="1187450" cy="342900"/>
                <wp:effectExtent l="0" t="0" r="12700" b="19050"/>
                <wp:wrapNone/>
                <wp:docPr id="82" name="Cuadro de texto 82"/>
                <wp:cNvGraphicFramePr/>
                <a:graphic xmlns:a="http://schemas.openxmlformats.org/drawingml/2006/main">
                  <a:graphicData uri="http://schemas.microsoft.com/office/word/2010/wordprocessingShape">
                    <wps:wsp>
                      <wps:cNvSpPr txBox="1"/>
                      <wps:spPr>
                        <a:xfrm>
                          <a:off x="0" y="0"/>
                          <a:ext cx="118745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A702D9" w14:textId="63F2A04C" w:rsidR="00AA44A2" w:rsidRPr="001441D1" w:rsidRDefault="00AA44A2">
                            <w:pPr>
                              <w:ind w:left="0"/>
                              <w:rPr>
                                <w:b/>
                                <w:sz w:val="12"/>
                                <w:szCs w:val="12"/>
                                <w:lang w:val="es-CR"/>
                              </w:rPr>
                            </w:pPr>
                            <w:r w:rsidRPr="001441D1">
                              <w:rPr>
                                <w:b/>
                                <w:sz w:val="12"/>
                                <w:szCs w:val="12"/>
                                <w:lang w:val="es-CR"/>
                              </w:rPr>
                              <w:t>Adicionar participante a una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2CA5" id="Cuadro de texto 82" o:spid="_x0000_s1033" type="#_x0000_t202" style="position:absolute;left:0;text-align:left;margin-left:356.1pt;margin-top:248.2pt;width:93.5pt;height: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" fillcolor="white [3201]" strokeweight=".5pt">
                <v:textbox>
                  <w:txbxContent>
                    <w:p w14:paraId="0EA702D9" w14:textId="63F2A04C" w:rsidR="00AA44A2" w:rsidRPr="001441D1" w:rsidRDefault="00AA44A2">
                      <w:pPr>
                        <w:ind w:left="0"/>
                        <w:rPr>
                          <w:b/>
                          <w:sz w:val="12"/>
                          <w:szCs w:val="12"/>
                          <w:lang w:val="es-CR"/>
                        </w:rPr>
                      </w:pPr>
                      <w:r w:rsidRPr="001441D1">
                        <w:rPr>
                          <w:b/>
                          <w:sz w:val="12"/>
                          <w:szCs w:val="12"/>
                          <w:lang w:val="es-CR"/>
                        </w:rPr>
                        <w:t>Adicionar participante a una comunicación.</w:t>
                      </w:r>
                    </w:p>
                  </w:txbxContent>
                </v:textbox>
                <w10:wrap anchorx="margin"/>
              </v:shape>
            </w:pict>
          </mc:Fallback>
        </mc:AlternateContent>
      </w:r>
      <w:r>
        <w:rPr>
          <w:rFonts w:ascii="Arial" w:hAnsi="Arial" w:cs="Arial"/>
          <w:b/>
          <w:iCs/>
          <w:noProof/>
          <w:lang w:val="es-CR" w:eastAsia="es-CR"/>
        </w:rPr>
        <mc:AlternateContent>
          <mc:Choice Requires="wps">
            <w:drawing>
              <wp:anchor distT="0" distB="0" distL="114300" distR="114300" simplePos="0" relativeHeight="251683840" behindDoc="0" locked="0" layoutInCell="1" allowOverlap="1" wp14:anchorId="0B2FFBEC" wp14:editId="4721BF50">
                <wp:simplePos x="0" y="0"/>
                <wp:positionH relativeFrom="column">
                  <wp:posOffset>5671820</wp:posOffset>
                </wp:positionH>
                <wp:positionV relativeFrom="paragraph">
                  <wp:posOffset>2383790</wp:posOffset>
                </wp:positionV>
                <wp:extent cx="288290" cy="203200"/>
                <wp:effectExtent l="19050" t="19050" r="16510" b="44450"/>
                <wp:wrapNone/>
                <wp:docPr id="81" name="Flecha izquierda 81"/>
                <wp:cNvGraphicFramePr/>
                <a:graphic xmlns:a="http://schemas.openxmlformats.org/drawingml/2006/main">
                  <a:graphicData uri="http://schemas.microsoft.com/office/word/2010/wordprocessingShape">
                    <wps:wsp>
                      <wps:cNvSpPr/>
                      <wps:spPr>
                        <a:xfrm>
                          <a:off x="0" y="0"/>
                          <a:ext cx="288290" cy="203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7B6F2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81" o:spid="_x0000_s1026" type="#_x0000_t66" style="position:absolute;margin-left:446.6pt;margin-top:187.7pt;width:22.7pt;height:1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" adj="7612" fillcolor="#5b9bd5 [3204]" strokecolor="#1f4d78 [1604]" strokeweight="1pt"/>
            </w:pict>
          </mc:Fallback>
        </mc:AlternateContent>
      </w:r>
      <w:r>
        <w:rPr>
          <w:rFonts w:ascii="Arial" w:hAnsi="Arial" w:cs="Arial"/>
          <w:b/>
          <w:iCs/>
          <w:noProof/>
          <w:lang w:val="es-CR" w:eastAsia="es-CR"/>
        </w:rPr>
        <mc:AlternateContent>
          <mc:Choice Requires="wps">
            <w:drawing>
              <wp:anchor distT="0" distB="0" distL="114300" distR="114300" simplePos="0" relativeHeight="251682816" behindDoc="0" locked="0" layoutInCell="1" allowOverlap="1" wp14:anchorId="3852DC29" wp14:editId="174B1005">
                <wp:simplePos x="0" y="0"/>
                <wp:positionH relativeFrom="column">
                  <wp:posOffset>5043170</wp:posOffset>
                </wp:positionH>
                <wp:positionV relativeFrom="paragraph">
                  <wp:posOffset>2809240</wp:posOffset>
                </wp:positionV>
                <wp:extent cx="177800" cy="304800"/>
                <wp:effectExtent l="19050" t="19050" r="31750" b="19050"/>
                <wp:wrapNone/>
                <wp:docPr id="80" name="Flecha arriba 80"/>
                <wp:cNvGraphicFramePr/>
                <a:graphic xmlns:a="http://schemas.openxmlformats.org/drawingml/2006/main">
                  <a:graphicData uri="http://schemas.microsoft.com/office/word/2010/wordprocessingShape">
                    <wps:wsp>
                      <wps:cNvSpPr/>
                      <wps:spPr>
                        <a:xfrm>
                          <a:off x="0" y="0"/>
                          <a:ext cx="177800" cy="304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95B0F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80" o:spid="_x0000_s1026" type="#_x0000_t68" style="position:absolute;margin-left:397.1pt;margin-top:221.2pt;width:14pt;height: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" adj="6300" fillcolor="#5b9bd5 [3204]" strokecolor="#1f4d78 [1604]" strokeweight="1pt"/>
            </w:pict>
          </mc:Fallback>
        </mc:AlternateContent>
      </w:r>
      <w:r>
        <w:rPr>
          <w:rFonts w:ascii="Arial" w:hAnsi="Arial" w:cs="Arial"/>
          <w:b/>
          <w:iCs/>
          <w:noProof/>
          <w:lang w:val="es-CR" w:eastAsia="es-CR"/>
        </w:rPr>
        <mc:AlternateContent>
          <mc:Choice Requires="wps">
            <w:drawing>
              <wp:anchor distT="0" distB="0" distL="114300" distR="114300" simplePos="0" relativeHeight="251681792" behindDoc="0" locked="0" layoutInCell="1" allowOverlap="1" wp14:anchorId="185B3E95" wp14:editId="47949FCD">
                <wp:simplePos x="0" y="0"/>
                <wp:positionH relativeFrom="column">
                  <wp:posOffset>-322580</wp:posOffset>
                </wp:positionH>
                <wp:positionV relativeFrom="paragraph">
                  <wp:posOffset>878840</wp:posOffset>
                </wp:positionV>
                <wp:extent cx="349250" cy="184150"/>
                <wp:effectExtent l="0" t="19050" r="31750" b="44450"/>
                <wp:wrapNone/>
                <wp:docPr id="79" name="Flecha derecha 79"/>
                <wp:cNvGraphicFramePr/>
                <a:graphic xmlns:a="http://schemas.openxmlformats.org/drawingml/2006/main">
                  <a:graphicData uri="http://schemas.microsoft.com/office/word/2010/wordprocessingShape">
                    <wps:wsp>
                      <wps:cNvSpPr/>
                      <wps:spPr>
                        <a:xfrm>
                          <a:off x="0" y="0"/>
                          <a:ext cx="349250" cy="184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203A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9" o:spid="_x0000_s1026" type="#_x0000_t13" style="position:absolute;margin-left:-25.4pt;margin-top:69.2pt;width:27.5pt;height: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" adj="15905" fillcolor="#5b9bd5 [3204]" strokecolor="#1f4d78 [1604]" strokeweight="1pt"/>
            </w:pict>
          </mc:Fallback>
        </mc:AlternateContent>
      </w:r>
      <w:r w:rsidR="00DC46C0">
        <w:rPr>
          <w:rFonts w:ascii="Arial" w:hAnsi="Arial" w:cs="Arial"/>
          <w:b/>
          <w:iCs/>
          <w:noProof/>
          <w:lang w:val="es-CR" w:eastAsia="es-CR"/>
        </w:rPr>
        <w:drawing>
          <wp:inline distT="0" distB="0" distL="0" distR="0" wp14:anchorId="6FD3C0B8" wp14:editId="6A5D0400">
            <wp:extent cx="5971540" cy="35655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istrar Comunicaciones .png"/>
                    <pic:cNvPicPr/>
                  </pic:nvPicPr>
                  <pic:blipFill>
                    <a:blip r:embed="rId10">
                      <a:extLst>
                        <a:ext uri="{28A0092B-C50C-407E-A947-70E740481C1C}">
                          <a14:useLocalDpi xmlns:a14="http://schemas.microsoft.com/office/drawing/2010/main" val="0"/>
                        </a:ext>
                      </a:extLst>
                    </a:blip>
                    <a:stretch>
                      <a:fillRect/>
                    </a:stretch>
                  </pic:blipFill>
                  <pic:spPr>
                    <a:xfrm>
                      <a:off x="0" y="0"/>
                      <a:ext cx="5971540" cy="3565525"/>
                    </a:xfrm>
                    <a:prstGeom prst="rect">
                      <a:avLst/>
                    </a:prstGeom>
                  </pic:spPr>
                </pic:pic>
              </a:graphicData>
            </a:graphic>
          </wp:inline>
        </w:drawing>
      </w:r>
    </w:p>
    <w:p w14:paraId="64F9E0BB" w14:textId="77777777" w:rsidR="002F7A9E" w:rsidRDefault="002F7A9E" w:rsidP="00DC46C0">
      <w:pPr>
        <w:keepLines w:val="0"/>
        <w:suppressAutoHyphens w:val="0"/>
        <w:ind w:left="60"/>
        <w:rPr>
          <w:rStyle w:val="nfasis"/>
          <w:rFonts w:ascii="Arial" w:hAnsi="Arial" w:cs="Arial"/>
          <w:b/>
          <w:i w:val="0"/>
        </w:rPr>
      </w:pPr>
    </w:p>
    <w:p w14:paraId="2586B450" w14:textId="77777777" w:rsidR="002F7A9E" w:rsidRDefault="002F7A9E" w:rsidP="00DC46C0">
      <w:pPr>
        <w:keepLines w:val="0"/>
        <w:suppressAutoHyphens w:val="0"/>
        <w:ind w:left="60"/>
        <w:rPr>
          <w:rStyle w:val="nfasis"/>
          <w:rFonts w:ascii="Arial" w:hAnsi="Arial" w:cs="Arial"/>
          <w:b/>
          <w:i w:val="0"/>
        </w:rPr>
      </w:pPr>
    </w:p>
    <w:p w14:paraId="3BC0373B" w14:textId="77777777" w:rsidR="002F7A9E" w:rsidRDefault="002F7A9E" w:rsidP="00DC46C0">
      <w:pPr>
        <w:keepLines w:val="0"/>
        <w:suppressAutoHyphens w:val="0"/>
        <w:ind w:left="60"/>
        <w:rPr>
          <w:rStyle w:val="nfasis"/>
          <w:rFonts w:ascii="Arial" w:hAnsi="Arial" w:cs="Arial"/>
          <w:b/>
          <w:i w:val="0"/>
        </w:rPr>
      </w:pPr>
    </w:p>
    <w:p w14:paraId="5813A7ED" w14:textId="77777777" w:rsidR="002F7A9E" w:rsidRDefault="002F7A9E" w:rsidP="00DC46C0">
      <w:pPr>
        <w:keepLines w:val="0"/>
        <w:suppressAutoHyphens w:val="0"/>
        <w:ind w:left="60"/>
        <w:rPr>
          <w:rStyle w:val="nfasis"/>
          <w:rFonts w:ascii="Arial" w:hAnsi="Arial" w:cs="Arial"/>
          <w:b/>
          <w:i w:val="0"/>
        </w:rPr>
      </w:pPr>
    </w:p>
    <w:p w14:paraId="051E129B" w14:textId="77777777" w:rsidR="002F7A9E" w:rsidRDefault="002F7A9E" w:rsidP="00DC46C0">
      <w:pPr>
        <w:keepLines w:val="0"/>
        <w:suppressAutoHyphens w:val="0"/>
        <w:ind w:left="60"/>
        <w:rPr>
          <w:rStyle w:val="nfasis"/>
          <w:rFonts w:ascii="Arial" w:hAnsi="Arial" w:cs="Arial"/>
          <w:b/>
          <w:i w:val="0"/>
        </w:rPr>
      </w:pPr>
    </w:p>
    <w:p w14:paraId="6DBC802D" w14:textId="77777777" w:rsidR="002F7A9E" w:rsidRDefault="002F7A9E" w:rsidP="00DC46C0">
      <w:pPr>
        <w:keepLines w:val="0"/>
        <w:suppressAutoHyphens w:val="0"/>
        <w:ind w:left="60"/>
        <w:rPr>
          <w:rStyle w:val="nfasis"/>
          <w:rFonts w:ascii="Arial" w:hAnsi="Arial" w:cs="Arial"/>
          <w:b/>
          <w:i w:val="0"/>
        </w:rPr>
      </w:pPr>
    </w:p>
    <w:p w14:paraId="738E1D34" w14:textId="77777777" w:rsidR="002F7A9E" w:rsidRDefault="002F7A9E" w:rsidP="00DC46C0">
      <w:pPr>
        <w:keepLines w:val="0"/>
        <w:suppressAutoHyphens w:val="0"/>
        <w:ind w:left="60"/>
        <w:rPr>
          <w:rStyle w:val="nfasis"/>
          <w:rFonts w:ascii="Arial" w:hAnsi="Arial" w:cs="Arial"/>
          <w:b/>
          <w:i w:val="0"/>
        </w:rPr>
      </w:pPr>
    </w:p>
    <w:p w14:paraId="2E035299" w14:textId="77777777" w:rsidR="002F7A9E" w:rsidRDefault="002F7A9E" w:rsidP="00DC46C0">
      <w:pPr>
        <w:keepLines w:val="0"/>
        <w:suppressAutoHyphens w:val="0"/>
        <w:ind w:left="60"/>
        <w:rPr>
          <w:rStyle w:val="nfasis"/>
          <w:rFonts w:ascii="Arial" w:hAnsi="Arial" w:cs="Arial"/>
          <w:b/>
          <w:i w:val="0"/>
        </w:rPr>
      </w:pPr>
    </w:p>
    <w:p w14:paraId="5084710D" w14:textId="77777777" w:rsidR="002F7A9E" w:rsidRDefault="002F7A9E" w:rsidP="00DC46C0">
      <w:pPr>
        <w:keepLines w:val="0"/>
        <w:suppressAutoHyphens w:val="0"/>
        <w:ind w:left="60"/>
        <w:rPr>
          <w:rStyle w:val="nfasis"/>
          <w:rFonts w:ascii="Arial" w:hAnsi="Arial" w:cs="Arial"/>
          <w:b/>
          <w:i w:val="0"/>
        </w:rPr>
      </w:pPr>
    </w:p>
    <w:p w14:paraId="03F1E5C7" w14:textId="77777777" w:rsidR="002F7A9E" w:rsidRDefault="002F7A9E" w:rsidP="00DC46C0">
      <w:pPr>
        <w:keepLines w:val="0"/>
        <w:suppressAutoHyphens w:val="0"/>
        <w:ind w:left="60"/>
        <w:rPr>
          <w:rStyle w:val="nfasis"/>
          <w:rFonts w:ascii="Arial" w:hAnsi="Arial" w:cs="Arial"/>
          <w:b/>
          <w:i w:val="0"/>
        </w:rPr>
      </w:pPr>
    </w:p>
    <w:p w14:paraId="7208C5E7" w14:textId="77777777" w:rsidR="002F7A9E" w:rsidRDefault="002F7A9E" w:rsidP="00DC46C0">
      <w:pPr>
        <w:keepLines w:val="0"/>
        <w:suppressAutoHyphens w:val="0"/>
        <w:ind w:left="60"/>
        <w:rPr>
          <w:rStyle w:val="nfasis"/>
          <w:rFonts w:ascii="Arial" w:hAnsi="Arial" w:cs="Arial"/>
          <w:b/>
          <w:i w:val="0"/>
        </w:rPr>
      </w:pPr>
    </w:p>
    <w:p w14:paraId="559D1B1D" w14:textId="77777777" w:rsidR="002F7A9E" w:rsidRDefault="002F7A9E" w:rsidP="00DC46C0">
      <w:pPr>
        <w:keepLines w:val="0"/>
        <w:suppressAutoHyphens w:val="0"/>
        <w:ind w:left="60"/>
        <w:rPr>
          <w:rStyle w:val="nfasis"/>
          <w:rFonts w:ascii="Arial" w:hAnsi="Arial" w:cs="Arial"/>
          <w:b/>
          <w:i w:val="0"/>
        </w:rPr>
      </w:pPr>
    </w:p>
    <w:p w14:paraId="07260C78" w14:textId="77777777" w:rsidR="002F7A9E" w:rsidRDefault="002F7A9E" w:rsidP="00DC46C0">
      <w:pPr>
        <w:keepLines w:val="0"/>
        <w:suppressAutoHyphens w:val="0"/>
        <w:ind w:left="60"/>
        <w:rPr>
          <w:rStyle w:val="nfasis"/>
          <w:rFonts w:ascii="Arial" w:hAnsi="Arial" w:cs="Arial"/>
          <w:b/>
          <w:i w:val="0"/>
        </w:rPr>
      </w:pPr>
    </w:p>
    <w:p w14:paraId="612F4F35" w14:textId="663F410C" w:rsidR="002F7A9E" w:rsidRDefault="002F7A9E" w:rsidP="00DC46C0">
      <w:pPr>
        <w:keepLines w:val="0"/>
        <w:suppressAutoHyphens w:val="0"/>
        <w:ind w:left="60"/>
        <w:rPr>
          <w:rStyle w:val="nfasis"/>
          <w:rFonts w:ascii="Arial" w:hAnsi="Arial" w:cs="Arial"/>
          <w:b/>
          <w:i w:val="0"/>
        </w:rPr>
      </w:pPr>
      <w:r>
        <w:rPr>
          <w:rStyle w:val="nfasis"/>
          <w:rFonts w:ascii="Arial" w:hAnsi="Arial" w:cs="Arial"/>
          <w:b/>
          <w:i w:val="0"/>
        </w:rPr>
        <w:t>Adicionar usuarios por parte de los roles administrativos de comunicación.</w:t>
      </w:r>
    </w:p>
    <w:p w14:paraId="65815344" w14:textId="27171F9A" w:rsidR="00DC46C0" w:rsidRDefault="00DC46C0" w:rsidP="00DC46C0">
      <w:pPr>
        <w:keepLines w:val="0"/>
        <w:suppressAutoHyphens w:val="0"/>
        <w:ind w:left="0"/>
        <w:rPr>
          <w:rStyle w:val="nfasis"/>
          <w:rFonts w:ascii="Arial" w:hAnsi="Arial" w:cs="Arial"/>
          <w:b/>
          <w:i w:val="0"/>
        </w:rPr>
      </w:pPr>
      <w:r>
        <w:rPr>
          <w:rStyle w:val="nfasis"/>
          <w:rFonts w:ascii="Arial" w:hAnsi="Arial" w:cs="Arial"/>
          <w:b/>
          <w:i w:val="0"/>
        </w:rPr>
        <w:t xml:space="preserve">                                                                                                                             </w:t>
      </w:r>
    </w:p>
    <w:p w14:paraId="2D643750" w14:textId="22697F79" w:rsidR="00DC46C0" w:rsidRDefault="00FF2B4E" w:rsidP="00DC46C0">
      <w:pPr>
        <w:keepLines w:val="0"/>
        <w:suppressAutoHyphens w:val="0"/>
        <w:ind w:left="60"/>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702272" behindDoc="0" locked="0" layoutInCell="1" allowOverlap="1" wp14:anchorId="444C0BD7" wp14:editId="00789A09">
                <wp:simplePos x="0" y="0"/>
                <wp:positionH relativeFrom="column">
                  <wp:posOffset>2391410</wp:posOffset>
                </wp:positionH>
                <wp:positionV relativeFrom="paragraph">
                  <wp:posOffset>2032356</wp:posOffset>
                </wp:positionV>
                <wp:extent cx="497434" cy="212140"/>
                <wp:effectExtent l="0" t="19050" r="36195" b="35560"/>
                <wp:wrapNone/>
                <wp:docPr id="20" name="Flecha derecha 20"/>
                <wp:cNvGraphicFramePr/>
                <a:graphic xmlns:a="http://schemas.openxmlformats.org/drawingml/2006/main">
                  <a:graphicData uri="http://schemas.microsoft.com/office/word/2010/wordprocessingShape">
                    <wps:wsp>
                      <wps:cNvSpPr/>
                      <wps:spPr>
                        <a:xfrm>
                          <a:off x="0" y="0"/>
                          <a:ext cx="497434" cy="2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8806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0" o:spid="_x0000_s1026" type="#_x0000_t13" style="position:absolute;margin-left:188.3pt;margin-top:160.05pt;width:39.15pt;height:16.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" adj="16994" fillcolor="#5b9bd5 [3204]" strokecolor="#1f4d78 [1604]" strokeweight="1pt"/>
            </w:pict>
          </mc:Fallback>
        </mc:AlternateContent>
      </w:r>
      <w:r w:rsidR="00AA44A2">
        <w:rPr>
          <w:rFonts w:ascii="Arial" w:hAnsi="Arial" w:cs="Arial"/>
          <w:b/>
          <w:iCs/>
          <w:noProof/>
          <w:lang w:val="es-CR" w:eastAsia="es-CR"/>
        </w:rPr>
        <w:drawing>
          <wp:inline distT="0" distB="0" distL="0" distR="0" wp14:anchorId="32524B59" wp14:editId="25FAAF8B">
            <wp:extent cx="5971540" cy="42348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psh_fullsize_anim (3).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4234815"/>
                    </a:xfrm>
                    <a:prstGeom prst="rect">
                      <a:avLst/>
                    </a:prstGeom>
                  </pic:spPr>
                </pic:pic>
              </a:graphicData>
            </a:graphic>
          </wp:inline>
        </w:drawing>
      </w:r>
    </w:p>
    <w:p w14:paraId="1F90A2A5" w14:textId="77777777" w:rsidR="002F7A9E" w:rsidRDefault="002F7A9E" w:rsidP="00DC46C0">
      <w:pPr>
        <w:keepLines w:val="0"/>
        <w:suppressAutoHyphens w:val="0"/>
        <w:ind w:left="60"/>
        <w:rPr>
          <w:rStyle w:val="nfasis"/>
          <w:rFonts w:ascii="Arial" w:hAnsi="Arial" w:cs="Arial"/>
          <w:b/>
          <w:i w:val="0"/>
        </w:rPr>
      </w:pPr>
    </w:p>
    <w:p w14:paraId="0ABC4FAA" w14:textId="77777777" w:rsidR="002F7A9E" w:rsidRDefault="002F7A9E" w:rsidP="00DC46C0">
      <w:pPr>
        <w:keepLines w:val="0"/>
        <w:suppressAutoHyphens w:val="0"/>
        <w:ind w:left="60"/>
        <w:rPr>
          <w:rStyle w:val="nfasis"/>
          <w:rFonts w:ascii="Arial" w:hAnsi="Arial" w:cs="Arial"/>
          <w:b/>
          <w:i w:val="0"/>
        </w:rPr>
      </w:pPr>
    </w:p>
    <w:p w14:paraId="7548D750" w14:textId="77777777" w:rsidR="002F7A9E" w:rsidRDefault="002F7A9E" w:rsidP="00DC46C0">
      <w:pPr>
        <w:keepLines w:val="0"/>
        <w:suppressAutoHyphens w:val="0"/>
        <w:ind w:left="60"/>
        <w:rPr>
          <w:rStyle w:val="nfasis"/>
          <w:rFonts w:ascii="Arial" w:hAnsi="Arial" w:cs="Arial"/>
          <w:b/>
          <w:i w:val="0"/>
        </w:rPr>
      </w:pPr>
    </w:p>
    <w:p w14:paraId="06791EDD" w14:textId="77777777" w:rsidR="002F7A9E" w:rsidRDefault="002F7A9E" w:rsidP="00DC46C0">
      <w:pPr>
        <w:keepLines w:val="0"/>
        <w:suppressAutoHyphens w:val="0"/>
        <w:ind w:left="60"/>
        <w:rPr>
          <w:rStyle w:val="nfasis"/>
          <w:rFonts w:ascii="Arial" w:hAnsi="Arial" w:cs="Arial"/>
          <w:b/>
          <w:i w:val="0"/>
        </w:rPr>
      </w:pPr>
    </w:p>
    <w:p w14:paraId="6FA1AF11" w14:textId="77777777" w:rsidR="002F7A9E" w:rsidRDefault="002F7A9E" w:rsidP="00DC46C0">
      <w:pPr>
        <w:keepLines w:val="0"/>
        <w:suppressAutoHyphens w:val="0"/>
        <w:ind w:left="60"/>
        <w:rPr>
          <w:rStyle w:val="nfasis"/>
          <w:rFonts w:ascii="Arial" w:hAnsi="Arial" w:cs="Arial"/>
          <w:b/>
          <w:i w:val="0"/>
        </w:rPr>
      </w:pPr>
    </w:p>
    <w:p w14:paraId="28C61484" w14:textId="77777777" w:rsidR="002F7A9E" w:rsidRDefault="002F7A9E" w:rsidP="00DC46C0">
      <w:pPr>
        <w:keepLines w:val="0"/>
        <w:suppressAutoHyphens w:val="0"/>
        <w:ind w:left="60"/>
        <w:rPr>
          <w:rStyle w:val="nfasis"/>
          <w:rFonts w:ascii="Arial" w:hAnsi="Arial" w:cs="Arial"/>
          <w:b/>
          <w:i w:val="0"/>
        </w:rPr>
      </w:pPr>
    </w:p>
    <w:p w14:paraId="520DD0D0" w14:textId="77777777" w:rsidR="002F7A9E" w:rsidRDefault="002F7A9E" w:rsidP="00DC46C0">
      <w:pPr>
        <w:keepLines w:val="0"/>
        <w:suppressAutoHyphens w:val="0"/>
        <w:ind w:left="60"/>
        <w:rPr>
          <w:rStyle w:val="nfasis"/>
          <w:rFonts w:ascii="Arial" w:hAnsi="Arial" w:cs="Arial"/>
          <w:b/>
          <w:i w:val="0"/>
        </w:rPr>
      </w:pPr>
    </w:p>
    <w:p w14:paraId="771092A0" w14:textId="77777777" w:rsidR="002F7A9E" w:rsidRDefault="002F7A9E" w:rsidP="00DC46C0">
      <w:pPr>
        <w:keepLines w:val="0"/>
        <w:suppressAutoHyphens w:val="0"/>
        <w:ind w:left="60"/>
        <w:rPr>
          <w:rStyle w:val="nfasis"/>
          <w:rFonts w:ascii="Arial" w:hAnsi="Arial" w:cs="Arial"/>
          <w:b/>
          <w:i w:val="0"/>
        </w:rPr>
      </w:pPr>
    </w:p>
    <w:p w14:paraId="51D606E0" w14:textId="77777777" w:rsidR="002F7A9E" w:rsidRDefault="002F7A9E" w:rsidP="00DC46C0">
      <w:pPr>
        <w:keepLines w:val="0"/>
        <w:suppressAutoHyphens w:val="0"/>
        <w:ind w:left="60"/>
        <w:rPr>
          <w:rStyle w:val="nfasis"/>
          <w:rFonts w:ascii="Arial" w:hAnsi="Arial" w:cs="Arial"/>
          <w:b/>
          <w:i w:val="0"/>
        </w:rPr>
      </w:pPr>
    </w:p>
    <w:p w14:paraId="1AD297DE" w14:textId="77777777" w:rsidR="002F7A9E" w:rsidRDefault="002F7A9E" w:rsidP="00DC46C0">
      <w:pPr>
        <w:keepLines w:val="0"/>
        <w:suppressAutoHyphens w:val="0"/>
        <w:ind w:left="60"/>
        <w:rPr>
          <w:rStyle w:val="nfasis"/>
          <w:rFonts w:ascii="Arial" w:hAnsi="Arial" w:cs="Arial"/>
          <w:b/>
          <w:i w:val="0"/>
        </w:rPr>
      </w:pPr>
    </w:p>
    <w:p w14:paraId="1C18E6FC" w14:textId="77777777" w:rsidR="002F7A9E" w:rsidRDefault="002F7A9E" w:rsidP="00DC46C0">
      <w:pPr>
        <w:keepLines w:val="0"/>
        <w:suppressAutoHyphens w:val="0"/>
        <w:ind w:left="60"/>
        <w:rPr>
          <w:rStyle w:val="nfasis"/>
          <w:rFonts w:ascii="Arial" w:hAnsi="Arial" w:cs="Arial"/>
          <w:b/>
          <w:i w:val="0"/>
        </w:rPr>
      </w:pPr>
    </w:p>
    <w:p w14:paraId="393D7109" w14:textId="597D445C" w:rsidR="002F7A9E" w:rsidRDefault="002F7A9E" w:rsidP="002F7A9E">
      <w:pPr>
        <w:keepLines w:val="0"/>
        <w:suppressAutoHyphens w:val="0"/>
        <w:ind w:left="60"/>
        <w:rPr>
          <w:rStyle w:val="nfasis"/>
          <w:rFonts w:ascii="Arial" w:hAnsi="Arial" w:cs="Arial"/>
          <w:b/>
          <w:i w:val="0"/>
        </w:rPr>
      </w:pPr>
      <w:r>
        <w:rPr>
          <w:rStyle w:val="nfasis"/>
          <w:rFonts w:ascii="Arial" w:hAnsi="Arial" w:cs="Arial"/>
          <w:b/>
          <w:i w:val="0"/>
        </w:rPr>
        <w:t>Inactivar usuarios por parte de los roles administrativos de comunicación.</w:t>
      </w:r>
    </w:p>
    <w:p w14:paraId="04F48E07" w14:textId="77777777" w:rsidR="002F7A9E" w:rsidRDefault="002F7A9E" w:rsidP="00DC46C0">
      <w:pPr>
        <w:keepLines w:val="0"/>
        <w:suppressAutoHyphens w:val="0"/>
        <w:ind w:left="60"/>
        <w:rPr>
          <w:rStyle w:val="nfasis"/>
          <w:rFonts w:ascii="Arial" w:hAnsi="Arial" w:cs="Arial"/>
          <w:b/>
          <w:i w:val="0"/>
        </w:rPr>
      </w:pPr>
    </w:p>
    <w:p w14:paraId="78AAC935" w14:textId="77777777" w:rsidR="00DC46C0" w:rsidRDefault="00DC46C0" w:rsidP="00DC46C0">
      <w:pPr>
        <w:keepLines w:val="0"/>
        <w:suppressAutoHyphens w:val="0"/>
        <w:ind w:left="60"/>
        <w:rPr>
          <w:rStyle w:val="nfasis"/>
          <w:rFonts w:ascii="Arial" w:hAnsi="Arial" w:cs="Arial"/>
          <w:b/>
          <w:i w:val="0"/>
        </w:rPr>
      </w:pPr>
    </w:p>
    <w:p w14:paraId="4AF5EB97" w14:textId="2B315197" w:rsidR="00DC46C0" w:rsidRDefault="00D50ECF" w:rsidP="00DC46C0">
      <w:pPr>
        <w:keepLines w:val="0"/>
        <w:suppressAutoHyphens w:val="0"/>
        <w:ind w:left="60"/>
        <w:rPr>
          <w:rStyle w:val="nfasis"/>
          <w:rFonts w:ascii="Arial" w:hAnsi="Arial" w:cs="Arial"/>
          <w:b/>
          <w:i w:val="0"/>
        </w:rPr>
      </w:pPr>
      <w:r>
        <w:rPr>
          <w:rFonts w:ascii="Arial" w:hAnsi="Arial" w:cs="Arial"/>
          <w:b/>
          <w:iCs/>
          <w:noProof/>
          <w:lang w:val="es-CR" w:eastAsia="es-CR"/>
        </w:rPr>
        <w:drawing>
          <wp:inline distT="0" distB="0" distL="0" distR="0" wp14:anchorId="1E13C827" wp14:editId="5CC9ECB6">
            <wp:extent cx="5971540" cy="33959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psh_fullsize_anim.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95980"/>
                    </a:xfrm>
                    <a:prstGeom prst="rect">
                      <a:avLst/>
                    </a:prstGeom>
                  </pic:spPr>
                </pic:pic>
              </a:graphicData>
            </a:graphic>
          </wp:inline>
        </w:drawing>
      </w:r>
    </w:p>
    <w:p w14:paraId="575BEB14" w14:textId="77777777" w:rsidR="00DC46C0" w:rsidRDefault="00DC46C0" w:rsidP="00DC46C0">
      <w:pPr>
        <w:keepLines w:val="0"/>
        <w:suppressAutoHyphens w:val="0"/>
        <w:ind w:left="60"/>
        <w:rPr>
          <w:rStyle w:val="nfasis"/>
          <w:rFonts w:ascii="Arial" w:hAnsi="Arial" w:cs="Arial"/>
          <w:b/>
          <w:i w:val="0"/>
        </w:rPr>
      </w:pPr>
    </w:p>
    <w:p w14:paraId="7C563554" w14:textId="77777777" w:rsidR="00DC46C0" w:rsidRDefault="00DC46C0" w:rsidP="00DC46C0">
      <w:pPr>
        <w:keepLines w:val="0"/>
        <w:suppressAutoHyphens w:val="0"/>
        <w:ind w:left="60"/>
        <w:rPr>
          <w:rStyle w:val="nfasis"/>
          <w:rFonts w:ascii="Arial" w:hAnsi="Arial" w:cs="Arial"/>
          <w:b/>
          <w:i w:val="0"/>
        </w:rPr>
      </w:pPr>
    </w:p>
    <w:p w14:paraId="5816001F" w14:textId="77777777" w:rsidR="0005189B" w:rsidRDefault="0005189B" w:rsidP="00DC46C0">
      <w:pPr>
        <w:keepLines w:val="0"/>
        <w:suppressAutoHyphens w:val="0"/>
        <w:ind w:left="60"/>
        <w:rPr>
          <w:rStyle w:val="nfasis"/>
          <w:rFonts w:ascii="Arial" w:hAnsi="Arial" w:cs="Arial"/>
          <w:b/>
          <w:i w:val="0"/>
        </w:rPr>
      </w:pPr>
    </w:p>
    <w:p w14:paraId="5F0F7FB3" w14:textId="77777777" w:rsidR="0005189B" w:rsidRDefault="0005189B" w:rsidP="00DC46C0">
      <w:pPr>
        <w:keepLines w:val="0"/>
        <w:suppressAutoHyphens w:val="0"/>
        <w:ind w:left="60"/>
        <w:rPr>
          <w:rStyle w:val="nfasis"/>
          <w:rFonts w:ascii="Arial" w:hAnsi="Arial" w:cs="Arial"/>
          <w:b/>
          <w:i w:val="0"/>
        </w:rPr>
      </w:pPr>
    </w:p>
    <w:p w14:paraId="70A2D914" w14:textId="77777777" w:rsidR="0005189B" w:rsidRDefault="0005189B" w:rsidP="00DC46C0">
      <w:pPr>
        <w:keepLines w:val="0"/>
        <w:suppressAutoHyphens w:val="0"/>
        <w:ind w:left="60"/>
        <w:rPr>
          <w:rStyle w:val="nfasis"/>
          <w:rFonts w:ascii="Arial" w:hAnsi="Arial" w:cs="Arial"/>
          <w:b/>
          <w:i w:val="0"/>
        </w:rPr>
      </w:pPr>
    </w:p>
    <w:p w14:paraId="326ED96A" w14:textId="77777777" w:rsidR="0005189B" w:rsidRDefault="0005189B" w:rsidP="00DC46C0">
      <w:pPr>
        <w:keepLines w:val="0"/>
        <w:suppressAutoHyphens w:val="0"/>
        <w:ind w:left="60"/>
        <w:rPr>
          <w:rStyle w:val="nfasis"/>
          <w:rFonts w:ascii="Arial" w:hAnsi="Arial" w:cs="Arial"/>
          <w:b/>
          <w:i w:val="0"/>
        </w:rPr>
      </w:pPr>
    </w:p>
    <w:p w14:paraId="619788CE" w14:textId="77777777" w:rsidR="0005189B" w:rsidRDefault="0005189B" w:rsidP="00DC46C0">
      <w:pPr>
        <w:keepLines w:val="0"/>
        <w:suppressAutoHyphens w:val="0"/>
        <w:ind w:left="60"/>
        <w:rPr>
          <w:rStyle w:val="nfasis"/>
          <w:rFonts w:ascii="Arial" w:hAnsi="Arial" w:cs="Arial"/>
          <w:b/>
          <w:i w:val="0"/>
        </w:rPr>
      </w:pPr>
    </w:p>
    <w:p w14:paraId="0D6823C0" w14:textId="77777777" w:rsidR="0005189B" w:rsidRDefault="0005189B" w:rsidP="00DC46C0">
      <w:pPr>
        <w:keepLines w:val="0"/>
        <w:suppressAutoHyphens w:val="0"/>
        <w:ind w:left="60"/>
        <w:rPr>
          <w:rStyle w:val="nfasis"/>
          <w:rFonts w:ascii="Arial" w:hAnsi="Arial" w:cs="Arial"/>
          <w:b/>
          <w:i w:val="0"/>
        </w:rPr>
      </w:pPr>
    </w:p>
    <w:p w14:paraId="6F303937" w14:textId="77777777" w:rsidR="0005189B" w:rsidRDefault="0005189B" w:rsidP="0038537B">
      <w:pPr>
        <w:keepLines w:val="0"/>
        <w:suppressAutoHyphens w:val="0"/>
        <w:ind w:left="0"/>
        <w:rPr>
          <w:rStyle w:val="nfasis"/>
          <w:rFonts w:ascii="Arial" w:hAnsi="Arial" w:cs="Arial"/>
          <w:b/>
          <w:i w:val="0"/>
        </w:rPr>
      </w:pPr>
    </w:p>
    <w:p w14:paraId="100F8AEA" w14:textId="77777777" w:rsidR="002F7A9E" w:rsidRDefault="002F7A9E" w:rsidP="0038537B">
      <w:pPr>
        <w:keepLines w:val="0"/>
        <w:suppressAutoHyphens w:val="0"/>
        <w:ind w:left="0"/>
        <w:rPr>
          <w:rStyle w:val="nfasis"/>
          <w:rFonts w:ascii="Arial" w:hAnsi="Arial" w:cs="Arial"/>
          <w:b/>
          <w:i w:val="0"/>
        </w:rPr>
      </w:pPr>
    </w:p>
    <w:p w14:paraId="498AE6AC" w14:textId="77777777" w:rsidR="00D50ECF" w:rsidRDefault="00D50ECF" w:rsidP="0038537B">
      <w:pPr>
        <w:keepLines w:val="0"/>
        <w:suppressAutoHyphens w:val="0"/>
        <w:ind w:left="0"/>
        <w:rPr>
          <w:rStyle w:val="nfasis"/>
          <w:rFonts w:ascii="Arial" w:hAnsi="Arial" w:cs="Arial"/>
          <w:b/>
          <w:i w:val="0"/>
        </w:rPr>
      </w:pPr>
    </w:p>
    <w:p w14:paraId="604ABC61" w14:textId="77777777" w:rsidR="00D50ECF" w:rsidRDefault="00D50ECF" w:rsidP="0038537B">
      <w:pPr>
        <w:keepLines w:val="0"/>
        <w:suppressAutoHyphens w:val="0"/>
        <w:ind w:left="0"/>
        <w:rPr>
          <w:rStyle w:val="nfasis"/>
          <w:rFonts w:ascii="Arial" w:hAnsi="Arial" w:cs="Arial"/>
          <w:b/>
          <w:i w:val="0"/>
        </w:rPr>
      </w:pPr>
    </w:p>
    <w:p w14:paraId="3F50E9EE" w14:textId="77777777" w:rsidR="002F7A9E" w:rsidRDefault="002F7A9E" w:rsidP="0038537B">
      <w:pPr>
        <w:keepLines w:val="0"/>
        <w:suppressAutoHyphens w:val="0"/>
        <w:ind w:left="0"/>
        <w:rPr>
          <w:rStyle w:val="nfasis"/>
          <w:rFonts w:ascii="Arial" w:hAnsi="Arial" w:cs="Arial"/>
          <w:b/>
          <w:i w:val="0"/>
        </w:rPr>
      </w:pPr>
    </w:p>
    <w:p w14:paraId="1E2B2EC6" w14:textId="77777777" w:rsidR="002F7A9E" w:rsidRDefault="002F7A9E" w:rsidP="0038537B">
      <w:pPr>
        <w:keepLines w:val="0"/>
        <w:suppressAutoHyphens w:val="0"/>
        <w:ind w:left="0"/>
        <w:rPr>
          <w:rStyle w:val="nfasis"/>
          <w:rFonts w:ascii="Arial" w:hAnsi="Arial" w:cs="Arial"/>
          <w:b/>
          <w:i w:val="0"/>
        </w:rPr>
      </w:pPr>
    </w:p>
    <w:p w14:paraId="79AE1733" w14:textId="77777777" w:rsidR="002F7A9E" w:rsidRDefault="002F7A9E" w:rsidP="0038537B">
      <w:pPr>
        <w:keepLines w:val="0"/>
        <w:suppressAutoHyphens w:val="0"/>
        <w:ind w:left="0"/>
        <w:rPr>
          <w:rStyle w:val="nfasis"/>
          <w:rFonts w:ascii="Arial" w:hAnsi="Arial" w:cs="Arial"/>
          <w:b/>
          <w:i w:val="0"/>
        </w:rPr>
      </w:pPr>
    </w:p>
    <w:p w14:paraId="27C88BB1" w14:textId="70DE52DF" w:rsidR="00FA285D" w:rsidRPr="0038537B" w:rsidRDefault="00FA285D" w:rsidP="0038537B">
      <w:pPr>
        <w:keepLines w:val="0"/>
        <w:suppressAutoHyphens w:val="0"/>
        <w:ind w:left="0"/>
        <w:rPr>
          <w:rStyle w:val="nfasis"/>
          <w:rFonts w:ascii="Arial" w:hAnsi="Arial" w:cs="Arial"/>
          <w:b/>
          <w:i w:val="0"/>
        </w:rPr>
      </w:pPr>
      <w:r w:rsidRPr="0038537B">
        <w:rPr>
          <w:rStyle w:val="nfasis"/>
          <w:rFonts w:ascii="Arial" w:hAnsi="Arial" w:cs="Arial"/>
          <w:b/>
          <w:i w:val="0"/>
        </w:rPr>
        <w:t xml:space="preserve">Crear comunicado en la web </w:t>
      </w:r>
    </w:p>
    <w:p w14:paraId="58E1BF41" w14:textId="77777777" w:rsidR="00FA285D" w:rsidRDefault="00FA285D" w:rsidP="00FA285D">
      <w:pPr>
        <w:pStyle w:val="Prrafodelista"/>
        <w:keepLines w:val="0"/>
        <w:suppressAutoHyphens w:val="0"/>
        <w:ind w:left="420"/>
        <w:rPr>
          <w:rStyle w:val="nfasis"/>
          <w:rFonts w:ascii="Arial" w:hAnsi="Arial" w:cs="Arial"/>
          <w:b/>
          <w:i w:val="0"/>
        </w:rPr>
      </w:pPr>
    </w:p>
    <w:p w14:paraId="67730504" w14:textId="5531C298" w:rsidR="00FA285D" w:rsidRDefault="00FF2B4E" w:rsidP="00FA285D">
      <w:pPr>
        <w:keepLines w:val="0"/>
        <w:suppressAutoHyphens w:val="0"/>
        <w:ind w:left="0"/>
        <w:jc w:val="left"/>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703296" behindDoc="0" locked="0" layoutInCell="1" allowOverlap="1" wp14:anchorId="710327DE" wp14:editId="1D66A0C1">
                <wp:simplePos x="0" y="0"/>
                <wp:positionH relativeFrom="column">
                  <wp:posOffset>2340001</wp:posOffset>
                </wp:positionH>
                <wp:positionV relativeFrom="paragraph">
                  <wp:posOffset>2200249</wp:posOffset>
                </wp:positionV>
                <wp:extent cx="402336" cy="175564"/>
                <wp:effectExtent l="0" t="19050" r="36195" b="34290"/>
                <wp:wrapNone/>
                <wp:docPr id="21" name="Flecha derecha 21"/>
                <wp:cNvGraphicFramePr/>
                <a:graphic xmlns:a="http://schemas.openxmlformats.org/drawingml/2006/main">
                  <a:graphicData uri="http://schemas.microsoft.com/office/word/2010/wordprocessingShape">
                    <wps:wsp>
                      <wps:cNvSpPr/>
                      <wps:spPr>
                        <a:xfrm>
                          <a:off x="0" y="0"/>
                          <a:ext cx="402336" cy="1755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31CC8" id="Flecha derecha 21" o:spid="_x0000_s1026" type="#_x0000_t13" style="position:absolute;margin-left:184.25pt;margin-top:173.25pt;width:31.7pt;height:13.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" adj="16887" fillcolor="#5b9bd5 [3204]" strokecolor="#1f4d78 [1604]" strokeweight="1pt"/>
            </w:pict>
          </mc:Fallback>
        </mc:AlternateContent>
      </w:r>
      <w:r w:rsidR="00AA44A2">
        <w:rPr>
          <w:rFonts w:ascii="Arial" w:hAnsi="Arial" w:cs="Arial"/>
          <w:b/>
          <w:iCs/>
          <w:noProof/>
          <w:lang w:val="es-CR" w:eastAsia="es-CR"/>
        </w:rPr>
        <w:drawing>
          <wp:inline distT="0" distB="0" distL="0" distR="0" wp14:anchorId="038C9103" wp14:editId="66EEEF25">
            <wp:extent cx="5971540" cy="27368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psh_fullsize_anim (4).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2736850"/>
                    </a:xfrm>
                    <a:prstGeom prst="rect">
                      <a:avLst/>
                    </a:prstGeom>
                  </pic:spPr>
                </pic:pic>
              </a:graphicData>
            </a:graphic>
          </wp:inline>
        </w:drawing>
      </w:r>
    </w:p>
    <w:p w14:paraId="1126BFC2" w14:textId="63E8879D" w:rsidR="00CF3E27" w:rsidRDefault="00CF3E27" w:rsidP="0038537B">
      <w:pPr>
        <w:keepLines w:val="0"/>
        <w:suppressAutoHyphens w:val="0"/>
        <w:ind w:left="0"/>
        <w:jc w:val="left"/>
        <w:rPr>
          <w:rStyle w:val="nfasis"/>
          <w:rFonts w:ascii="Arial" w:hAnsi="Arial" w:cs="Arial"/>
          <w:b/>
          <w:i w:val="0"/>
        </w:rPr>
      </w:pPr>
      <w:r>
        <w:rPr>
          <w:rStyle w:val="nfasis"/>
          <w:rFonts w:ascii="Arial" w:hAnsi="Arial" w:cs="Arial"/>
          <w:b/>
          <w:i w:val="0"/>
        </w:rPr>
        <w:t xml:space="preserve">                                                    </w:t>
      </w:r>
    </w:p>
    <w:p w14:paraId="6AA78AE4" w14:textId="77777777" w:rsidR="0038537B" w:rsidRDefault="0038537B" w:rsidP="0038537B">
      <w:pPr>
        <w:keepLines w:val="0"/>
        <w:suppressAutoHyphens w:val="0"/>
        <w:ind w:left="0"/>
        <w:jc w:val="left"/>
        <w:rPr>
          <w:rStyle w:val="nfasis"/>
          <w:rFonts w:ascii="Arial" w:hAnsi="Arial" w:cs="Arial"/>
          <w:b/>
          <w:i w:val="0"/>
        </w:rPr>
      </w:pPr>
    </w:p>
    <w:p w14:paraId="38884C82" w14:textId="77777777" w:rsidR="0038537B" w:rsidRDefault="0038537B" w:rsidP="0038537B">
      <w:pPr>
        <w:keepLines w:val="0"/>
        <w:suppressAutoHyphens w:val="0"/>
        <w:ind w:left="0"/>
        <w:jc w:val="left"/>
        <w:rPr>
          <w:rStyle w:val="nfasis"/>
          <w:rFonts w:ascii="Arial" w:hAnsi="Arial" w:cs="Arial"/>
          <w:b/>
          <w:i w:val="0"/>
        </w:rPr>
      </w:pPr>
    </w:p>
    <w:p w14:paraId="5FEBDE7B" w14:textId="77777777" w:rsidR="0038537B" w:rsidRDefault="0038537B" w:rsidP="0038537B">
      <w:pPr>
        <w:keepLines w:val="0"/>
        <w:suppressAutoHyphens w:val="0"/>
        <w:ind w:left="0"/>
        <w:jc w:val="left"/>
        <w:rPr>
          <w:rStyle w:val="nfasis"/>
          <w:rFonts w:ascii="Arial" w:hAnsi="Arial" w:cs="Arial"/>
          <w:b/>
          <w:i w:val="0"/>
        </w:rPr>
      </w:pPr>
    </w:p>
    <w:p w14:paraId="76C30AEB" w14:textId="77777777" w:rsidR="0038537B" w:rsidRDefault="0038537B" w:rsidP="0038537B">
      <w:pPr>
        <w:keepLines w:val="0"/>
        <w:suppressAutoHyphens w:val="0"/>
        <w:ind w:left="0"/>
        <w:jc w:val="left"/>
        <w:rPr>
          <w:rStyle w:val="nfasis"/>
          <w:rFonts w:ascii="Arial" w:hAnsi="Arial" w:cs="Arial"/>
          <w:b/>
          <w:i w:val="0"/>
        </w:rPr>
      </w:pPr>
    </w:p>
    <w:p w14:paraId="3386CB57" w14:textId="77777777" w:rsidR="0038537B" w:rsidRDefault="0038537B" w:rsidP="0038537B">
      <w:pPr>
        <w:keepLines w:val="0"/>
        <w:suppressAutoHyphens w:val="0"/>
        <w:ind w:left="0"/>
        <w:jc w:val="left"/>
        <w:rPr>
          <w:rStyle w:val="nfasis"/>
          <w:rFonts w:ascii="Arial" w:hAnsi="Arial" w:cs="Arial"/>
          <w:b/>
          <w:i w:val="0"/>
        </w:rPr>
      </w:pPr>
    </w:p>
    <w:p w14:paraId="553386B8" w14:textId="77777777" w:rsidR="0038537B" w:rsidRDefault="0038537B" w:rsidP="0038537B">
      <w:pPr>
        <w:keepLines w:val="0"/>
        <w:suppressAutoHyphens w:val="0"/>
        <w:ind w:left="0"/>
        <w:jc w:val="left"/>
        <w:rPr>
          <w:rStyle w:val="nfasis"/>
          <w:rFonts w:ascii="Arial" w:hAnsi="Arial" w:cs="Arial"/>
          <w:b/>
          <w:i w:val="0"/>
        </w:rPr>
      </w:pPr>
    </w:p>
    <w:p w14:paraId="34C430F0" w14:textId="77777777" w:rsidR="0038537B" w:rsidRDefault="0038537B" w:rsidP="0038537B">
      <w:pPr>
        <w:keepLines w:val="0"/>
        <w:suppressAutoHyphens w:val="0"/>
        <w:ind w:left="0"/>
        <w:jc w:val="left"/>
        <w:rPr>
          <w:rStyle w:val="nfasis"/>
          <w:rFonts w:ascii="Arial" w:hAnsi="Arial" w:cs="Arial"/>
          <w:b/>
          <w:i w:val="0"/>
        </w:rPr>
      </w:pPr>
    </w:p>
    <w:p w14:paraId="659636D6" w14:textId="77777777" w:rsidR="0038537B" w:rsidRDefault="0038537B" w:rsidP="0038537B">
      <w:pPr>
        <w:keepLines w:val="0"/>
        <w:suppressAutoHyphens w:val="0"/>
        <w:ind w:left="0"/>
        <w:jc w:val="left"/>
        <w:rPr>
          <w:rStyle w:val="nfasis"/>
          <w:rFonts w:ascii="Arial" w:hAnsi="Arial" w:cs="Arial"/>
          <w:b/>
          <w:i w:val="0"/>
        </w:rPr>
      </w:pPr>
    </w:p>
    <w:p w14:paraId="4EC28CCD" w14:textId="77777777" w:rsidR="0038537B" w:rsidRDefault="0038537B" w:rsidP="0038537B">
      <w:pPr>
        <w:keepLines w:val="0"/>
        <w:suppressAutoHyphens w:val="0"/>
        <w:ind w:left="0"/>
        <w:jc w:val="left"/>
        <w:rPr>
          <w:rStyle w:val="nfasis"/>
          <w:rFonts w:ascii="Arial" w:hAnsi="Arial" w:cs="Arial"/>
          <w:b/>
          <w:i w:val="0"/>
        </w:rPr>
      </w:pPr>
    </w:p>
    <w:p w14:paraId="18A0853E" w14:textId="77777777" w:rsidR="0038537B" w:rsidRDefault="0038537B" w:rsidP="0038537B">
      <w:pPr>
        <w:keepLines w:val="0"/>
        <w:suppressAutoHyphens w:val="0"/>
        <w:ind w:left="0"/>
        <w:jc w:val="left"/>
        <w:rPr>
          <w:rStyle w:val="nfasis"/>
          <w:rFonts w:ascii="Arial" w:hAnsi="Arial" w:cs="Arial"/>
          <w:i w:val="0"/>
        </w:rPr>
      </w:pPr>
    </w:p>
    <w:p w14:paraId="3342AAC8" w14:textId="77777777" w:rsidR="00CF3E27" w:rsidRDefault="00CF3E27" w:rsidP="00FA285D">
      <w:pPr>
        <w:keepLines w:val="0"/>
        <w:suppressAutoHyphens w:val="0"/>
        <w:ind w:left="0"/>
        <w:jc w:val="left"/>
        <w:rPr>
          <w:rStyle w:val="nfasis"/>
          <w:rFonts w:ascii="Arial" w:hAnsi="Arial" w:cs="Arial"/>
          <w:i w:val="0"/>
        </w:rPr>
      </w:pPr>
    </w:p>
    <w:p w14:paraId="3D27BBB0" w14:textId="77777777" w:rsidR="00CF3E27" w:rsidRDefault="00CF3E27" w:rsidP="00FA285D">
      <w:pPr>
        <w:keepLines w:val="0"/>
        <w:suppressAutoHyphens w:val="0"/>
        <w:ind w:left="0"/>
        <w:jc w:val="left"/>
        <w:rPr>
          <w:rStyle w:val="nfasis"/>
          <w:rFonts w:ascii="Arial" w:hAnsi="Arial" w:cs="Arial"/>
          <w:b/>
          <w:i w:val="0"/>
        </w:rPr>
      </w:pPr>
    </w:p>
    <w:p w14:paraId="385822B5" w14:textId="77777777" w:rsidR="00CF3E27" w:rsidRDefault="00CF3E27" w:rsidP="00FA285D">
      <w:pPr>
        <w:keepLines w:val="0"/>
        <w:suppressAutoHyphens w:val="0"/>
        <w:ind w:left="0"/>
        <w:jc w:val="left"/>
        <w:rPr>
          <w:rStyle w:val="nfasis"/>
          <w:rFonts w:ascii="Arial" w:hAnsi="Arial" w:cs="Arial"/>
          <w:b/>
          <w:i w:val="0"/>
        </w:rPr>
      </w:pPr>
    </w:p>
    <w:p w14:paraId="28385671" w14:textId="77777777" w:rsidR="00CF3E27" w:rsidRDefault="00CF3E27" w:rsidP="00FA285D">
      <w:pPr>
        <w:keepLines w:val="0"/>
        <w:suppressAutoHyphens w:val="0"/>
        <w:ind w:left="0"/>
        <w:jc w:val="left"/>
        <w:rPr>
          <w:rStyle w:val="nfasis"/>
          <w:rFonts w:ascii="Arial" w:hAnsi="Arial" w:cs="Arial"/>
          <w:b/>
          <w:i w:val="0"/>
        </w:rPr>
      </w:pPr>
    </w:p>
    <w:p w14:paraId="1458FAFB" w14:textId="77777777" w:rsidR="00CF3E27" w:rsidRDefault="00CF3E27" w:rsidP="00FA285D">
      <w:pPr>
        <w:keepLines w:val="0"/>
        <w:suppressAutoHyphens w:val="0"/>
        <w:ind w:left="0"/>
        <w:jc w:val="left"/>
        <w:rPr>
          <w:rStyle w:val="nfasis"/>
          <w:rFonts w:ascii="Arial" w:hAnsi="Arial" w:cs="Arial"/>
          <w:b/>
          <w:i w:val="0"/>
        </w:rPr>
      </w:pPr>
    </w:p>
    <w:p w14:paraId="34A11F10" w14:textId="77777777" w:rsidR="00CF3E27" w:rsidRDefault="00CF3E27" w:rsidP="00FA285D">
      <w:pPr>
        <w:keepLines w:val="0"/>
        <w:suppressAutoHyphens w:val="0"/>
        <w:ind w:left="0"/>
        <w:jc w:val="left"/>
        <w:rPr>
          <w:rStyle w:val="nfasis"/>
          <w:rFonts w:ascii="Arial" w:hAnsi="Arial" w:cs="Arial"/>
          <w:b/>
          <w:i w:val="0"/>
        </w:rPr>
      </w:pPr>
    </w:p>
    <w:p w14:paraId="24318547" w14:textId="77777777" w:rsidR="00CF3E27" w:rsidRDefault="00CF3E27" w:rsidP="00FA285D">
      <w:pPr>
        <w:keepLines w:val="0"/>
        <w:suppressAutoHyphens w:val="0"/>
        <w:ind w:left="0"/>
        <w:jc w:val="left"/>
        <w:rPr>
          <w:rStyle w:val="nfasis"/>
          <w:rFonts w:ascii="Arial" w:hAnsi="Arial" w:cs="Arial"/>
          <w:b/>
          <w:i w:val="0"/>
        </w:rPr>
      </w:pPr>
    </w:p>
    <w:p w14:paraId="1AD2ADD1" w14:textId="77777777" w:rsidR="00CF3E27" w:rsidRDefault="00CF3E27" w:rsidP="00FA285D">
      <w:pPr>
        <w:keepLines w:val="0"/>
        <w:suppressAutoHyphens w:val="0"/>
        <w:ind w:left="0"/>
        <w:jc w:val="left"/>
        <w:rPr>
          <w:rStyle w:val="nfasis"/>
          <w:rFonts w:ascii="Arial" w:hAnsi="Arial" w:cs="Arial"/>
          <w:b/>
          <w:i w:val="0"/>
        </w:rPr>
      </w:pPr>
    </w:p>
    <w:p w14:paraId="1F62E72C" w14:textId="77777777" w:rsidR="00CF3E27" w:rsidRDefault="00CF3E27" w:rsidP="00FA285D">
      <w:pPr>
        <w:keepLines w:val="0"/>
        <w:suppressAutoHyphens w:val="0"/>
        <w:ind w:left="0"/>
        <w:jc w:val="left"/>
        <w:rPr>
          <w:rStyle w:val="nfasis"/>
          <w:rFonts w:ascii="Arial" w:hAnsi="Arial" w:cs="Arial"/>
          <w:b/>
          <w:i w:val="0"/>
        </w:rPr>
      </w:pPr>
    </w:p>
    <w:p w14:paraId="20748C2A" w14:textId="162D416D" w:rsidR="00CF3E27" w:rsidRDefault="00CF3E27" w:rsidP="00FA285D">
      <w:pPr>
        <w:keepLines w:val="0"/>
        <w:suppressAutoHyphens w:val="0"/>
        <w:ind w:left="0"/>
        <w:jc w:val="left"/>
        <w:rPr>
          <w:rStyle w:val="nfasis"/>
          <w:rFonts w:ascii="Arial" w:hAnsi="Arial" w:cs="Arial"/>
          <w:b/>
          <w:i w:val="0"/>
        </w:rPr>
      </w:pPr>
      <w:r w:rsidRPr="00CF3E27">
        <w:rPr>
          <w:rStyle w:val="nfasis"/>
          <w:rFonts w:ascii="Arial" w:hAnsi="Arial" w:cs="Arial"/>
          <w:b/>
          <w:i w:val="0"/>
        </w:rPr>
        <w:t>Adicionar usuarios.</w:t>
      </w:r>
    </w:p>
    <w:p w14:paraId="488EF67F" w14:textId="77777777" w:rsidR="00394BE1" w:rsidRDefault="00394BE1" w:rsidP="00FA285D">
      <w:pPr>
        <w:keepLines w:val="0"/>
        <w:suppressAutoHyphens w:val="0"/>
        <w:ind w:left="0"/>
        <w:jc w:val="left"/>
        <w:rPr>
          <w:rStyle w:val="nfasis"/>
          <w:rFonts w:ascii="Arial" w:hAnsi="Arial" w:cs="Arial"/>
          <w:b/>
          <w:i w:val="0"/>
        </w:rPr>
      </w:pPr>
    </w:p>
    <w:p w14:paraId="52D4CC50" w14:textId="211E105D" w:rsidR="00394BE1" w:rsidRDefault="00AA44A2" w:rsidP="00FA285D">
      <w:pPr>
        <w:keepLines w:val="0"/>
        <w:suppressAutoHyphens w:val="0"/>
        <w:ind w:left="0"/>
        <w:jc w:val="left"/>
        <w:rPr>
          <w:rStyle w:val="nfasis"/>
          <w:rFonts w:ascii="Arial" w:hAnsi="Arial" w:cs="Arial"/>
          <w:b/>
          <w:i w:val="0"/>
        </w:rPr>
      </w:pPr>
      <w:r>
        <w:rPr>
          <w:rFonts w:ascii="Arial" w:hAnsi="Arial" w:cs="Arial"/>
          <w:b/>
          <w:iCs/>
          <w:noProof/>
          <w:lang w:val="es-CR" w:eastAsia="es-CR"/>
        </w:rPr>
        <w:drawing>
          <wp:inline distT="0" distB="0" distL="0" distR="0" wp14:anchorId="19667FA0" wp14:editId="23A2855E">
            <wp:extent cx="5971540" cy="525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psh_fullsize_anim (2).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5259705"/>
                    </a:xfrm>
                    <a:prstGeom prst="rect">
                      <a:avLst/>
                    </a:prstGeom>
                  </pic:spPr>
                </pic:pic>
              </a:graphicData>
            </a:graphic>
          </wp:inline>
        </w:drawing>
      </w:r>
    </w:p>
    <w:p w14:paraId="2CE32D48" w14:textId="77777777" w:rsidR="00AA44A2" w:rsidRDefault="00AA44A2" w:rsidP="00FA285D">
      <w:pPr>
        <w:keepLines w:val="0"/>
        <w:suppressAutoHyphens w:val="0"/>
        <w:ind w:left="0"/>
        <w:jc w:val="left"/>
        <w:rPr>
          <w:rStyle w:val="nfasis"/>
          <w:rFonts w:ascii="Arial" w:hAnsi="Arial" w:cs="Arial"/>
          <w:b/>
          <w:i w:val="0"/>
        </w:rPr>
      </w:pPr>
    </w:p>
    <w:p w14:paraId="4A83C337" w14:textId="77777777" w:rsidR="00AA44A2" w:rsidRDefault="00AA44A2" w:rsidP="00FA285D">
      <w:pPr>
        <w:keepLines w:val="0"/>
        <w:suppressAutoHyphens w:val="0"/>
        <w:ind w:left="0"/>
        <w:jc w:val="left"/>
        <w:rPr>
          <w:rStyle w:val="nfasis"/>
          <w:rFonts w:ascii="Arial" w:hAnsi="Arial" w:cs="Arial"/>
          <w:b/>
          <w:i w:val="0"/>
        </w:rPr>
      </w:pPr>
    </w:p>
    <w:p w14:paraId="3BE4E647" w14:textId="77777777" w:rsidR="00AA44A2" w:rsidRPr="00CF3E27" w:rsidRDefault="00AA44A2" w:rsidP="00FA285D">
      <w:pPr>
        <w:keepLines w:val="0"/>
        <w:suppressAutoHyphens w:val="0"/>
        <w:ind w:left="0"/>
        <w:jc w:val="left"/>
        <w:rPr>
          <w:rStyle w:val="nfasis"/>
          <w:rFonts w:ascii="Arial" w:hAnsi="Arial" w:cs="Arial"/>
          <w:b/>
          <w:i w:val="0"/>
        </w:rPr>
      </w:pPr>
    </w:p>
    <w:p w14:paraId="42DF9393" w14:textId="77777777" w:rsidR="00CF3E27" w:rsidRDefault="00CF3E27" w:rsidP="00FA285D">
      <w:pPr>
        <w:keepLines w:val="0"/>
        <w:suppressAutoHyphens w:val="0"/>
        <w:ind w:left="0"/>
        <w:jc w:val="left"/>
        <w:rPr>
          <w:rStyle w:val="nfasis"/>
          <w:rFonts w:ascii="Arial" w:hAnsi="Arial" w:cs="Arial"/>
          <w:i w:val="0"/>
        </w:rPr>
      </w:pPr>
    </w:p>
    <w:p w14:paraId="6133AFF6" w14:textId="7D0B2805" w:rsidR="00CF3E27" w:rsidRDefault="00394BE1" w:rsidP="00FA285D">
      <w:pPr>
        <w:keepLines w:val="0"/>
        <w:suppressAutoHyphens w:val="0"/>
        <w:ind w:left="0"/>
        <w:jc w:val="left"/>
        <w:rPr>
          <w:rStyle w:val="nfasis"/>
          <w:rFonts w:ascii="Arial" w:hAnsi="Arial" w:cs="Arial"/>
          <w:i w:val="0"/>
        </w:rPr>
      </w:pPr>
      <w:r>
        <w:rPr>
          <w:rFonts w:ascii="Arial" w:hAnsi="Arial" w:cs="Arial"/>
          <w:iCs/>
          <w:noProof/>
          <w:lang w:val="es-CR" w:eastAsia="es-CR"/>
        </w:rPr>
        <mc:AlternateContent>
          <mc:Choice Requires="wps">
            <w:drawing>
              <wp:anchor distT="0" distB="0" distL="114300" distR="114300" simplePos="0" relativeHeight="251691008" behindDoc="0" locked="0" layoutInCell="1" allowOverlap="1" wp14:anchorId="16AAD513" wp14:editId="3BCE19E0">
                <wp:simplePos x="0" y="0"/>
                <wp:positionH relativeFrom="column">
                  <wp:posOffset>5208270</wp:posOffset>
                </wp:positionH>
                <wp:positionV relativeFrom="paragraph">
                  <wp:posOffset>2560320</wp:posOffset>
                </wp:positionV>
                <wp:extent cx="342900" cy="209550"/>
                <wp:effectExtent l="19050" t="19050" r="19050" b="38100"/>
                <wp:wrapNone/>
                <wp:docPr id="86" name="Flecha izquierda 86"/>
                <wp:cNvGraphicFramePr/>
                <a:graphic xmlns:a="http://schemas.openxmlformats.org/drawingml/2006/main">
                  <a:graphicData uri="http://schemas.microsoft.com/office/word/2010/wordprocessingShape">
                    <wps:wsp>
                      <wps:cNvSpPr/>
                      <wps:spPr>
                        <a:xfrm>
                          <a:off x="0" y="0"/>
                          <a:ext cx="3429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F4B1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86" o:spid="_x0000_s1026" type="#_x0000_t66" style="position:absolute;margin-left:410.1pt;margin-top:201.6pt;width:2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" adj="6600" fillcolor="#5b9bd5 [3204]" strokecolor="#1f4d78 [1604]" strokeweight="1pt"/>
            </w:pict>
          </mc:Fallback>
        </mc:AlternateContent>
      </w:r>
    </w:p>
    <w:p w14:paraId="6EF61269" w14:textId="1CF95079" w:rsidR="00CF3E27" w:rsidRPr="00CF3E27" w:rsidRDefault="00CF3E27" w:rsidP="00FA285D">
      <w:pPr>
        <w:keepLines w:val="0"/>
        <w:suppressAutoHyphens w:val="0"/>
        <w:ind w:left="0"/>
        <w:jc w:val="left"/>
        <w:rPr>
          <w:rStyle w:val="nfasis"/>
          <w:rFonts w:ascii="Arial" w:hAnsi="Arial" w:cs="Arial"/>
          <w:b/>
          <w:i w:val="0"/>
        </w:rPr>
      </w:pPr>
      <w:r>
        <w:rPr>
          <w:rStyle w:val="nfasis"/>
          <w:rFonts w:ascii="Arial" w:hAnsi="Arial" w:cs="Arial"/>
          <w:i w:val="0"/>
        </w:rPr>
        <w:t xml:space="preserve">                                                                                                                             </w:t>
      </w:r>
    </w:p>
    <w:p w14:paraId="0A2AB8E0" w14:textId="72907D75" w:rsidR="00FA285D" w:rsidRDefault="008E32C2" w:rsidP="00FA285D">
      <w:pPr>
        <w:keepLines w:val="0"/>
        <w:suppressAutoHyphens w:val="0"/>
        <w:ind w:left="0"/>
        <w:jc w:val="left"/>
        <w:rPr>
          <w:rStyle w:val="nfasis"/>
          <w:rFonts w:ascii="Arial" w:hAnsi="Arial" w:cs="Arial"/>
          <w:b/>
          <w:i w:val="0"/>
        </w:rPr>
      </w:pPr>
      <w:r>
        <w:rPr>
          <w:rStyle w:val="nfasis"/>
          <w:rFonts w:ascii="Arial" w:hAnsi="Arial" w:cs="Arial"/>
          <w:b/>
          <w:i w:val="0"/>
        </w:rPr>
        <w:t>S</w:t>
      </w:r>
      <w:r w:rsidR="00DC46C0">
        <w:rPr>
          <w:rStyle w:val="nfasis"/>
          <w:rFonts w:ascii="Arial" w:hAnsi="Arial" w:cs="Arial"/>
          <w:b/>
          <w:i w:val="0"/>
        </w:rPr>
        <w:t>eleccionar Tema de comunicación y enlaces.</w:t>
      </w:r>
    </w:p>
    <w:p w14:paraId="3282A37E" w14:textId="34BDDDBF" w:rsidR="008E32C2" w:rsidRDefault="008E32C2" w:rsidP="00FA285D">
      <w:pPr>
        <w:keepLines w:val="0"/>
        <w:suppressAutoHyphens w:val="0"/>
        <w:ind w:left="0"/>
        <w:jc w:val="left"/>
        <w:rPr>
          <w:rStyle w:val="nfasis"/>
          <w:rFonts w:ascii="Arial" w:hAnsi="Arial" w:cs="Arial"/>
          <w:b/>
          <w:i w:val="0"/>
        </w:rPr>
      </w:pPr>
    </w:p>
    <w:p w14:paraId="575C1FA9" w14:textId="05CD30DA" w:rsidR="009721FC" w:rsidRDefault="00AA44A2" w:rsidP="00DC46C0">
      <w:pPr>
        <w:keepLines w:val="0"/>
        <w:suppressAutoHyphens w:val="0"/>
        <w:spacing w:after="200" w:line="276" w:lineRule="auto"/>
        <w:ind w:left="0"/>
        <w:contextualSpacing/>
        <w:jc w:val="center"/>
        <w:rPr>
          <w:rFonts w:ascii="Arial" w:hAnsi="Arial" w:cs="Arial"/>
          <w:b/>
        </w:rPr>
      </w:pPr>
      <w:r>
        <w:rPr>
          <w:rFonts w:ascii="Arial" w:hAnsi="Arial" w:cs="Arial"/>
          <w:iCs/>
          <w:noProof/>
          <w:lang w:val="es-CR" w:eastAsia="es-CR"/>
        </w:rPr>
        <mc:AlternateContent>
          <mc:Choice Requires="wps">
            <w:drawing>
              <wp:anchor distT="0" distB="0" distL="114300" distR="114300" simplePos="0" relativeHeight="251680768" behindDoc="0" locked="0" layoutInCell="1" allowOverlap="1" wp14:anchorId="2054305D" wp14:editId="56669597">
                <wp:simplePos x="0" y="0"/>
                <wp:positionH relativeFrom="column">
                  <wp:posOffset>5708878</wp:posOffset>
                </wp:positionH>
                <wp:positionV relativeFrom="paragraph">
                  <wp:posOffset>2730983</wp:posOffset>
                </wp:positionV>
                <wp:extent cx="342900" cy="209550"/>
                <wp:effectExtent l="19050" t="19050" r="19050" b="38100"/>
                <wp:wrapNone/>
                <wp:docPr id="77" name="Flecha izquierda 77"/>
                <wp:cNvGraphicFramePr/>
                <a:graphic xmlns:a="http://schemas.openxmlformats.org/drawingml/2006/main">
                  <a:graphicData uri="http://schemas.microsoft.com/office/word/2010/wordprocessingShape">
                    <wps:wsp>
                      <wps:cNvSpPr/>
                      <wps:spPr>
                        <a:xfrm>
                          <a:off x="0" y="0"/>
                          <a:ext cx="3429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32CB82" id="Flecha izquierda 77" o:spid="_x0000_s1026" type="#_x0000_t66" style="position:absolute;margin-left:449.5pt;margin-top:215.05pt;width:2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" adj="6600" fillcolor="#5b9bd5 [3204]" strokecolor="#1f4d78 [1604]" strokeweight="1pt"/>
            </w:pict>
          </mc:Fallback>
        </mc:AlternateContent>
      </w:r>
      <w:r>
        <w:rPr>
          <w:rFonts w:ascii="Arial" w:hAnsi="Arial" w:cs="Arial"/>
          <w:iCs/>
          <w:noProof/>
          <w:lang w:val="es-CR" w:eastAsia="es-CR"/>
        </w:rPr>
        <mc:AlternateContent>
          <mc:Choice Requires="wps">
            <w:drawing>
              <wp:anchor distT="0" distB="0" distL="114300" distR="114300" simplePos="0" relativeHeight="251688960" behindDoc="0" locked="0" layoutInCell="1" allowOverlap="1" wp14:anchorId="2E02FCE8" wp14:editId="2BD7C023">
                <wp:simplePos x="0" y="0"/>
                <wp:positionH relativeFrom="column">
                  <wp:posOffset>5748579</wp:posOffset>
                </wp:positionH>
                <wp:positionV relativeFrom="paragraph">
                  <wp:posOffset>4139159</wp:posOffset>
                </wp:positionV>
                <wp:extent cx="342900" cy="209550"/>
                <wp:effectExtent l="19050" t="19050" r="19050" b="38100"/>
                <wp:wrapNone/>
                <wp:docPr id="85" name="Flecha izquierda 85"/>
                <wp:cNvGraphicFramePr/>
                <a:graphic xmlns:a="http://schemas.openxmlformats.org/drawingml/2006/main">
                  <a:graphicData uri="http://schemas.microsoft.com/office/word/2010/wordprocessingShape">
                    <wps:wsp>
                      <wps:cNvSpPr/>
                      <wps:spPr>
                        <a:xfrm>
                          <a:off x="0" y="0"/>
                          <a:ext cx="3429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0E534C" id="Flecha izquierda 85" o:spid="_x0000_s1026" type="#_x0000_t66" style="position:absolute;margin-left:452.65pt;margin-top:325.9pt;width:2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" adj="6600" fillcolor="#5b9bd5 [3204]" strokecolor="#1f4d78 [1604]" strokeweight="1pt"/>
            </w:pict>
          </mc:Fallback>
        </mc:AlternateContent>
      </w:r>
      <w:r>
        <w:rPr>
          <w:rFonts w:ascii="Arial" w:hAnsi="Arial" w:cs="Arial"/>
          <w:b/>
          <w:noProof/>
          <w:lang w:val="es-CR" w:eastAsia="es-CR"/>
        </w:rPr>
        <w:drawing>
          <wp:inline distT="0" distB="0" distL="0" distR="0" wp14:anchorId="681CF54B" wp14:editId="1D7FE273">
            <wp:extent cx="5970905" cy="572048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psh_fullsize_anim (5).png"/>
                    <pic:cNvPicPr/>
                  </pic:nvPicPr>
                  <pic:blipFill>
                    <a:blip r:embed="rId15">
                      <a:extLst>
                        <a:ext uri="{28A0092B-C50C-407E-A947-70E740481C1C}">
                          <a14:useLocalDpi xmlns:a14="http://schemas.microsoft.com/office/drawing/2010/main" val="0"/>
                        </a:ext>
                      </a:extLst>
                    </a:blip>
                    <a:stretch>
                      <a:fillRect/>
                    </a:stretch>
                  </pic:blipFill>
                  <pic:spPr>
                    <a:xfrm>
                      <a:off x="0" y="0"/>
                      <a:ext cx="5976843" cy="5726175"/>
                    </a:xfrm>
                    <a:prstGeom prst="rect">
                      <a:avLst/>
                    </a:prstGeom>
                  </pic:spPr>
                </pic:pic>
              </a:graphicData>
            </a:graphic>
          </wp:inline>
        </w:drawing>
      </w:r>
    </w:p>
    <w:p w14:paraId="0DCE93BE" w14:textId="59B605AC" w:rsidR="006D270E" w:rsidRPr="0038537B" w:rsidRDefault="008E32C2" w:rsidP="0038537B">
      <w:pPr>
        <w:keepLines w:val="0"/>
        <w:suppressAutoHyphens w:val="0"/>
        <w:spacing w:after="200" w:line="276" w:lineRule="auto"/>
        <w:ind w:left="0"/>
        <w:contextualSpacing/>
        <w:rPr>
          <w:rFonts w:ascii="Arial" w:hAnsi="Arial" w:cs="Arial"/>
          <w:b/>
        </w:rPr>
      </w:pPr>
      <w:r>
        <w:rPr>
          <w:rFonts w:ascii="Arial" w:hAnsi="Arial" w:cs="Arial"/>
          <w:b/>
        </w:rPr>
        <w:t xml:space="preserve">                                                                                                                            </w:t>
      </w:r>
    </w:p>
    <w:p w14:paraId="0EC8F7A1" w14:textId="4ED09628" w:rsidR="00DC46C0" w:rsidRDefault="006D270E" w:rsidP="006D270E">
      <w:pPr>
        <w:keepLines w:val="0"/>
        <w:suppressAutoHyphens w:val="0"/>
        <w:spacing w:after="200" w:line="276" w:lineRule="auto"/>
        <w:ind w:left="0"/>
        <w:contextualSpacing/>
        <w:jc w:val="left"/>
        <w:rPr>
          <w:rFonts w:ascii="Arial" w:hAnsi="Arial" w:cs="Arial"/>
          <w:b/>
        </w:rPr>
      </w:pPr>
      <w:r w:rsidRPr="00A66AEF">
        <w:rPr>
          <w:rFonts w:ascii="Arial" w:hAnsi="Arial" w:cs="Arial"/>
          <w:b/>
        </w:rPr>
        <w:t>Mensaje Comunicación.</w:t>
      </w:r>
    </w:p>
    <w:p w14:paraId="280FE33A" w14:textId="77777777" w:rsidR="0005189B" w:rsidRDefault="0005189B" w:rsidP="006D270E">
      <w:pPr>
        <w:keepLines w:val="0"/>
        <w:suppressAutoHyphens w:val="0"/>
        <w:spacing w:after="200" w:line="276" w:lineRule="auto"/>
        <w:ind w:left="0"/>
        <w:contextualSpacing/>
        <w:jc w:val="left"/>
        <w:rPr>
          <w:rFonts w:ascii="Arial" w:hAnsi="Arial" w:cs="Arial"/>
          <w:b/>
        </w:rPr>
      </w:pPr>
    </w:p>
    <w:p w14:paraId="331D5EFD" w14:textId="067DA092" w:rsidR="00DC46C0" w:rsidRDefault="00996114" w:rsidP="006D270E">
      <w:pPr>
        <w:keepLines w:val="0"/>
        <w:suppressAutoHyphens w:val="0"/>
        <w:spacing w:after="200" w:line="276" w:lineRule="auto"/>
        <w:ind w:left="0"/>
        <w:contextualSpacing/>
        <w:jc w:val="left"/>
        <w:rPr>
          <w:rFonts w:ascii="Arial" w:hAnsi="Arial" w:cs="Arial"/>
          <w:b/>
        </w:rPr>
      </w:pPr>
      <w:r>
        <w:rPr>
          <w:rFonts w:ascii="Arial" w:hAnsi="Arial" w:cs="Arial"/>
          <w:b/>
          <w:noProof/>
          <w:lang w:val="es-CR" w:eastAsia="es-CR"/>
        </w:rPr>
        <w:drawing>
          <wp:inline distT="0" distB="0" distL="0" distR="0" wp14:anchorId="1C85A934" wp14:editId="7EBEC1BE">
            <wp:extent cx="5971540" cy="384175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nsaje de Comunicación .png"/>
                    <pic:cNvPicPr/>
                  </pic:nvPicPr>
                  <pic:blipFill>
                    <a:blip r:embed="rId16">
                      <a:extLst>
                        <a:ext uri="{28A0092B-C50C-407E-A947-70E740481C1C}">
                          <a14:useLocalDpi xmlns:a14="http://schemas.microsoft.com/office/drawing/2010/main" val="0"/>
                        </a:ext>
                      </a:extLst>
                    </a:blip>
                    <a:stretch>
                      <a:fillRect/>
                    </a:stretch>
                  </pic:blipFill>
                  <pic:spPr>
                    <a:xfrm>
                      <a:off x="0" y="0"/>
                      <a:ext cx="5971540" cy="3841750"/>
                    </a:xfrm>
                    <a:prstGeom prst="rect">
                      <a:avLst/>
                    </a:prstGeom>
                  </pic:spPr>
                </pic:pic>
              </a:graphicData>
            </a:graphic>
          </wp:inline>
        </w:drawing>
      </w:r>
    </w:p>
    <w:p w14:paraId="608AC0C0" w14:textId="77777777" w:rsidR="006D270E" w:rsidRDefault="006D270E" w:rsidP="006D270E">
      <w:pPr>
        <w:keepLines w:val="0"/>
        <w:suppressAutoHyphens w:val="0"/>
        <w:spacing w:after="200" w:line="276" w:lineRule="auto"/>
        <w:ind w:left="0"/>
        <w:contextualSpacing/>
        <w:jc w:val="left"/>
        <w:rPr>
          <w:rFonts w:ascii="Arial" w:hAnsi="Arial" w:cs="Arial"/>
          <w:b/>
        </w:rPr>
      </w:pPr>
    </w:p>
    <w:p w14:paraId="704CFB7B" w14:textId="77777777" w:rsidR="001441D1" w:rsidRDefault="001441D1" w:rsidP="006D270E">
      <w:pPr>
        <w:keepLines w:val="0"/>
        <w:suppressAutoHyphens w:val="0"/>
        <w:spacing w:after="200" w:line="276" w:lineRule="auto"/>
        <w:ind w:left="0"/>
        <w:contextualSpacing/>
        <w:jc w:val="left"/>
        <w:rPr>
          <w:rFonts w:ascii="Arial" w:hAnsi="Arial" w:cs="Arial"/>
          <w:b/>
        </w:rPr>
      </w:pPr>
    </w:p>
    <w:p w14:paraId="5458A275" w14:textId="77777777" w:rsidR="001441D1" w:rsidRDefault="001441D1" w:rsidP="006D270E">
      <w:pPr>
        <w:keepLines w:val="0"/>
        <w:suppressAutoHyphens w:val="0"/>
        <w:spacing w:after="200" w:line="276" w:lineRule="auto"/>
        <w:ind w:left="0"/>
        <w:contextualSpacing/>
        <w:jc w:val="left"/>
        <w:rPr>
          <w:rFonts w:ascii="Arial" w:hAnsi="Arial" w:cs="Arial"/>
          <w:b/>
        </w:rPr>
      </w:pPr>
    </w:p>
    <w:p w14:paraId="675D373F" w14:textId="77777777" w:rsidR="001441D1" w:rsidRDefault="001441D1" w:rsidP="006D270E">
      <w:pPr>
        <w:keepLines w:val="0"/>
        <w:suppressAutoHyphens w:val="0"/>
        <w:spacing w:after="200" w:line="276" w:lineRule="auto"/>
        <w:ind w:left="0"/>
        <w:contextualSpacing/>
        <w:jc w:val="left"/>
        <w:rPr>
          <w:rFonts w:ascii="Arial" w:hAnsi="Arial" w:cs="Arial"/>
          <w:b/>
        </w:rPr>
      </w:pPr>
    </w:p>
    <w:p w14:paraId="7E1D566E" w14:textId="77777777" w:rsidR="001441D1" w:rsidRDefault="001441D1" w:rsidP="006D270E">
      <w:pPr>
        <w:keepLines w:val="0"/>
        <w:suppressAutoHyphens w:val="0"/>
        <w:spacing w:after="200" w:line="276" w:lineRule="auto"/>
        <w:ind w:left="0"/>
        <w:contextualSpacing/>
        <w:jc w:val="left"/>
        <w:rPr>
          <w:rFonts w:ascii="Arial" w:hAnsi="Arial" w:cs="Arial"/>
        </w:rPr>
      </w:pPr>
    </w:p>
    <w:p w14:paraId="46117C96" w14:textId="642BE31C" w:rsidR="006D270E" w:rsidRDefault="006D270E" w:rsidP="006D270E">
      <w:pPr>
        <w:keepLines w:val="0"/>
        <w:suppressAutoHyphens w:val="0"/>
        <w:spacing w:after="200" w:line="276" w:lineRule="auto"/>
        <w:ind w:left="0"/>
        <w:contextualSpacing/>
        <w:jc w:val="center"/>
        <w:rPr>
          <w:rFonts w:ascii="Arial" w:hAnsi="Arial" w:cs="Arial"/>
        </w:rPr>
      </w:pPr>
    </w:p>
    <w:p w14:paraId="02B4A69C" w14:textId="77777777" w:rsidR="00996114" w:rsidRDefault="00996114" w:rsidP="006D270E">
      <w:pPr>
        <w:keepLines w:val="0"/>
        <w:suppressAutoHyphens w:val="0"/>
        <w:spacing w:after="200" w:line="276" w:lineRule="auto"/>
        <w:ind w:left="0"/>
        <w:contextualSpacing/>
        <w:jc w:val="center"/>
        <w:rPr>
          <w:rFonts w:ascii="Arial" w:hAnsi="Arial" w:cs="Arial"/>
        </w:rPr>
      </w:pPr>
    </w:p>
    <w:p w14:paraId="67685555" w14:textId="77777777" w:rsidR="00996114" w:rsidRDefault="00996114" w:rsidP="006D270E">
      <w:pPr>
        <w:keepLines w:val="0"/>
        <w:suppressAutoHyphens w:val="0"/>
        <w:spacing w:after="200" w:line="276" w:lineRule="auto"/>
        <w:ind w:left="0"/>
        <w:contextualSpacing/>
        <w:jc w:val="center"/>
        <w:rPr>
          <w:rFonts w:ascii="Arial" w:hAnsi="Arial" w:cs="Arial"/>
        </w:rPr>
      </w:pPr>
    </w:p>
    <w:p w14:paraId="289E9398" w14:textId="77777777" w:rsidR="00996114" w:rsidRDefault="00996114" w:rsidP="006D270E">
      <w:pPr>
        <w:keepLines w:val="0"/>
        <w:suppressAutoHyphens w:val="0"/>
        <w:spacing w:after="200" w:line="276" w:lineRule="auto"/>
        <w:ind w:left="0"/>
        <w:contextualSpacing/>
        <w:jc w:val="center"/>
        <w:rPr>
          <w:rFonts w:ascii="Arial" w:hAnsi="Arial" w:cs="Arial"/>
        </w:rPr>
      </w:pPr>
    </w:p>
    <w:p w14:paraId="66910668" w14:textId="77777777" w:rsidR="00996114" w:rsidRDefault="00996114" w:rsidP="006D270E">
      <w:pPr>
        <w:keepLines w:val="0"/>
        <w:suppressAutoHyphens w:val="0"/>
        <w:spacing w:after="200" w:line="276" w:lineRule="auto"/>
        <w:ind w:left="0"/>
        <w:contextualSpacing/>
        <w:jc w:val="center"/>
        <w:rPr>
          <w:rFonts w:ascii="Arial" w:hAnsi="Arial" w:cs="Arial"/>
        </w:rPr>
      </w:pPr>
    </w:p>
    <w:p w14:paraId="64AFBBF7" w14:textId="77777777" w:rsidR="00996114" w:rsidRDefault="00996114" w:rsidP="006D270E">
      <w:pPr>
        <w:keepLines w:val="0"/>
        <w:suppressAutoHyphens w:val="0"/>
        <w:spacing w:after="200" w:line="276" w:lineRule="auto"/>
        <w:ind w:left="0"/>
        <w:contextualSpacing/>
        <w:jc w:val="center"/>
        <w:rPr>
          <w:rFonts w:ascii="Arial" w:hAnsi="Arial" w:cs="Arial"/>
        </w:rPr>
      </w:pPr>
    </w:p>
    <w:p w14:paraId="44CADA0E" w14:textId="77777777" w:rsidR="00996114" w:rsidRDefault="00996114" w:rsidP="006D270E">
      <w:pPr>
        <w:keepLines w:val="0"/>
        <w:suppressAutoHyphens w:val="0"/>
        <w:spacing w:after="200" w:line="276" w:lineRule="auto"/>
        <w:ind w:left="0"/>
        <w:contextualSpacing/>
        <w:jc w:val="left"/>
        <w:rPr>
          <w:rFonts w:ascii="Arial" w:hAnsi="Arial" w:cs="Arial"/>
        </w:rPr>
      </w:pPr>
    </w:p>
    <w:p w14:paraId="1A0B5C84" w14:textId="3C8F293F" w:rsidR="00A8587A" w:rsidRDefault="00A8587A" w:rsidP="006D270E">
      <w:pPr>
        <w:keepLines w:val="0"/>
        <w:suppressAutoHyphens w:val="0"/>
        <w:spacing w:after="200" w:line="276" w:lineRule="auto"/>
        <w:ind w:left="0"/>
        <w:contextualSpacing/>
        <w:jc w:val="left"/>
        <w:rPr>
          <w:rFonts w:ascii="Arial" w:hAnsi="Arial" w:cs="Arial"/>
          <w:b/>
        </w:rPr>
      </w:pPr>
      <w:r w:rsidRPr="00A66AEF">
        <w:rPr>
          <w:rFonts w:ascii="Arial" w:hAnsi="Arial" w:cs="Arial"/>
          <w:b/>
        </w:rPr>
        <w:t>Visualización de los mensajes</w:t>
      </w:r>
      <w:r w:rsidR="00A66AEF" w:rsidRPr="00A66AEF">
        <w:rPr>
          <w:rFonts w:ascii="Arial" w:hAnsi="Arial" w:cs="Arial"/>
          <w:b/>
        </w:rPr>
        <w:t>.</w:t>
      </w:r>
      <w:r w:rsidRPr="00A66AEF">
        <w:rPr>
          <w:rFonts w:ascii="Arial" w:hAnsi="Arial" w:cs="Arial"/>
          <w:b/>
        </w:rPr>
        <w:t xml:space="preserve"> </w:t>
      </w:r>
    </w:p>
    <w:p w14:paraId="20A479C1" w14:textId="77777777" w:rsidR="00996114" w:rsidRPr="00A66AEF" w:rsidRDefault="00996114" w:rsidP="006D270E">
      <w:pPr>
        <w:keepLines w:val="0"/>
        <w:suppressAutoHyphens w:val="0"/>
        <w:spacing w:after="200" w:line="276" w:lineRule="auto"/>
        <w:ind w:left="0"/>
        <w:contextualSpacing/>
        <w:jc w:val="left"/>
        <w:rPr>
          <w:rFonts w:ascii="Arial" w:hAnsi="Arial" w:cs="Arial"/>
          <w:b/>
        </w:rPr>
      </w:pPr>
    </w:p>
    <w:p w14:paraId="7997BEAB" w14:textId="7A66C745" w:rsidR="006D270E" w:rsidRDefault="0038537B" w:rsidP="00A66AEF">
      <w:pPr>
        <w:keepLines w:val="0"/>
        <w:suppressAutoHyphens w:val="0"/>
        <w:spacing w:after="200" w:line="276" w:lineRule="auto"/>
        <w:ind w:left="0"/>
        <w:contextualSpacing/>
        <w:jc w:val="left"/>
        <w:rPr>
          <w:rFonts w:ascii="Arial" w:hAnsi="Arial" w:cs="Arial"/>
        </w:rPr>
      </w:pPr>
      <w:r>
        <w:rPr>
          <w:rFonts w:ascii="Arial" w:hAnsi="Arial" w:cs="Arial"/>
          <w:noProof/>
          <w:lang w:val="es-CR" w:eastAsia="es-CR"/>
        </w:rPr>
        <mc:AlternateContent>
          <mc:Choice Requires="wps">
            <w:drawing>
              <wp:anchor distT="0" distB="0" distL="114300" distR="114300" simplePos="0" relativeHeight="251679744" behindDoc="0" locked="0" layoutInCell="1" allowOverlap="1" wp14:anchorId="6117AED1" wp14:editId="5E556005">
                <wp:simplePos x="0" y="0"/>
                <wp:positionH relativeFrom="column">
                  <wp:posOffset>-303530</wp:posOffset>
                </wp:positionH>
                <wp:positionV relativeFrom="paragraph">
                  <wp:posOffset>2596515</wp:posOffset>
                </wp:positionV>
                <wp:extent cx="838200" cy="184150"/>
                <wp:effectExtent l="0" t="0" r="19050" b="25400"/>
                <wp:wrapNone/>
                <wp:docPr id="76" name="Cuadro de texto 76"/>
                <wp:cNvGraphicFramePr/>
                <a:graphic xmlns:a="http://schemas.openxmlformats.org/drawingml/2006/main">
                  <a:graphicData uri="http://schemas.microsoft.com/office/word/2010/wordprocessingShape">
                    <wps:wsp>
                      <wps:cNvSpPr txBox="1"/>
                      <wps:spPr>
                        <a:xfrm>
                          <a:off x="0" y="0"/>
                          <a:ext cx="838200" cy="184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B86E5" w14:textId="4E897914" w:rsidR="00AA44A2" w:rsidRPr="0038537B" w:rsidRDefault="00AA44A2" w:rsidP="0038537B">
                            <w:pPr>
                              <w:ind w:left="0"/>
                              <w:rPr>
                                <w:b/>
                                <w:sz w:val="12"/>
                                <w:szCs w:val="12"/>
                                <w:lang w:val="es-CR"/>
                              </w:rPr>
                            </w:pPr>
                            <w:r w:rsidRPr="0038537B">
                              <w:rPr>
                                <w:b/>
                                <w:sz w:val="12"/>
                                <w:szCs w:val="12"/>
                                <w:lang w:val="es-CR"/>
                              </w:rPr>
                              <w:t>Mensaje</w:t>
                            </w:r>
                            <w:r>
                              <w:rPr>
                                <w:b/>
                                <w:sz w:val="12"/>
                                <w:szCs w:val="12"/>
                                <w:lang w:val="es-CR"/>
                              </w:rPr>
                              <w:t xml:space="preserve"> sin Leer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7AED1" id="Cuadro de texto 76" o:spid="_x0000_s1034" type="#_x0000_t202" style="position:absolute;margin-left:-23.9pt;margin-top:204.45pt;width:66pt;height: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" fillcolor="white [3201]" strokeweight=".5pt">
                <v:textbox>
                  <w:txbxContent>
                    <w:p w14:paraId="375B86E5" w14:textId="4E897914" w:rsidR="00AA44A2" w:rsidRPr="0038537B" w:rsidRDefault="00AA44A2" w:rsidP="0038537B">
                      <w:pPr>
                        <w:ind w:left="0"/>
                        <w:rPr>
                          <w:b/>
                          <w:sz w:val="12"/>
                          <w:szCs w:val="12"/>
                          <w:lang w:val="es-CR"/>
                        </w:rPr>
                      </w:pPr>
                      <w:r w:rsidRPr="0038537B">
                        <w:rPr>
                          <w:b/>
                          <w:sz w:val="12"/>
                          <w:szCs w:val="12"/>
                          <w:lang w:val="es-CR"/>
                        </w:rPr>
                        <w:t>Mensaje</w:t>
                      </w:r>
                      <w:r>
                        <w:rPr>
                          <w:b/>
                          <w:sz w:val="12"/>
                          <w:szCs w:val="12"/>
                          <w:lang w:val="es-CR"/>
                        </w:rPr>
                        <w:t xml:space="preserve"> sin Leer</w:t>
                      </w:r>
                    </w:p>
                  </w:txbxContent>
                </v:textbox>
              </v:shape>
            </w:pict>
          </mc:Fallback>
        </mc:AlternateContent>
      </w:r>
      <w:r>
        <w:rPr>
          <w:rFonts w:ascii="Arial" w:hAnsi="Arial" w:cs="Arial"/>
          <w:noProof/>
          <w:lang w:val="es-CR" w:eastAsia="es-CR"/>
        </w:rPr>
        <mc:AlternateContent>
          <mc:Choice Requires="wps">
            <w:drawing>
              <wp:anchor distT="0" distB="0" distL="114300" distR="114300" simplePos="0" relativeHeight="251677696" behindDoc="0" locked="0" layoutInCell="1" allowOverlap="1" wp14:anchorId="2C63B561" wp14:editId="001CB5B5">
                <wp:simplePos x="0" y="0"/>
                <wp:positionH relativeFrom="column">
                  <wp:posOffset>-214630</wp:posOffset>
                </wp:positionH>
                <wp:positionV relativeFrom="paragraph">
                  <wp:posOffset>2171065</wp:posOffset>
                </wp:positionV>
                <wp:extent cx="774700" cy="184150"/>
                <wp:effectExtent l="0" t="0" r="25400" b="25400"/>
                <wp:wrapNone/>
                <wp:docPr id="75" name="Cuadro de texto 75"/>
                <wp:cNvGraphicFramePr/>
                <a:graphic xmlns:a="http://schemas.openxmlformats.org/drawingml/2006/main">
                  <a:graphicData uri="http://schemas.microsoft.com/office/word/2010/wordprocessingShape">
                    <wps:wsp>
                      <wps:cNvSpPr txBox="1"/>
                      <wps:spPr>
                        <a:xfrm>
                          <a:off x="0" y="0"/>
                          <a:ext cx="774700" cy="184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4BBE3A" w14:textId="74AA9C51" w:rsidR="00AA44A2" w:rsidRPr="0038537B" w:rsidRDefault="00AA44A2">
                            <w:pPr>
                              <w:ind w:left="0"/>
                              <w:rPr>
                                <w:b/>
                                <w:sz w:val="12"/>
                                <w:szCs w:val="12"/>
                                <w:lang w:val="es-CR"/>
                              </w:rPr>
                            </w:pPr>
                            <w:r w:rsidRPr="0038537B">
                              <w:rPr>
                                <w:b/>
                                <w:sz w:val="12"/>
                                <w:szCs w:val="12"/>
                                <w:lang w:val="es-CR"/>
                              </w:rPr>
                              <w:t>Mensaje Leído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B561" id="Cuadro de texto 75" o:spid="_x0000_s1035" type="#_x0000_t202" style="position:absolute;margin-left:-16.9pt;margin-top:170.95pt;width:61pt;height: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" fillcolor="white [3201]" strokeweight=".5pt">
                <v:textbox>
                  <w:txbxContent>
                    <w:p w14:paraId="4E4BBE3A" w14:textId="74AA9C51" w:rsidR="00AA44A2" w:rsidRPr="0038537B" w:rsidRDefault="00AA44A2">
                      <w:pPr>
                        <w:ind w:left="0"/>
                        <w:rPr>
                          <w:b/>
                          <w:sz w:val="12"/>
                          <w:szCs w:val="12"/>
                          <w:lang w:val="es-CR"/>
                        </w:rPr>
                      </w:pPr>
                      <w:r w:rsidRPr="0038537B">
                        <w:rPr>
                          <w:b/>
                          <w:sz w:val="12"/>
                          <w:szCs w:val="12"/>
                          <w:lang w:val="es-CR"/>
                        </w:rPr>
                        <w:t>Mensaje Leído</w:t>
                      </w:r>
                    </w:p>
                  </w:txbxContent>
                </v:textbox>
              </v:shape>
            </w:pict>
          </mc:Fallback>
        </mc:AlternateContent>
      </w:r>
      <w:r>
        <w:rPr>
          <w:rFonts w:ascii="Arial" w:hAnsi="Arial" w:cs="Arial"/>
          <w:noProof/>
          <w:lang w:val="es-CR" w:eastAsia="es-CR"/>
        </w:rPr>
        <mc:AlternateContent>
          <mc:Choice Requires="wps">
            <w:drawing>
              <wp:anchor distT="0" distB="0" distL="114300" distR="114300" simplePos="0" relativeHeight="251676672" behindDoc="0" locked="0" layoutInCell="1" allowOverlap="1" wp14:anchorId="45DB8B21" wp14:editId="7CC1B5A4">
                <wp:simplePos x="0" y="0"/>
                <wp:positionH relativeFrom="column">
                  <wp:posOffset>642620</wp:posOffset>
                </wp:positionH>
                <wp:positionV relativeFrom="paragraph">
                  <wp:posOffset>2577465</wp:posOffset>
                </wp:positionV>
                <wp:extent cx="400050" cy="228600"/>
                <wp:effectExtent l="0" t="19050" r="38100" b="38100"/>
                <wp:wrapNone/>
                <wp:docPr id="74" name="Flecha derecha 74"/>
                <wp:cNvGraphicFramePr/>
                <a:graphic xmlns:a="http://schemas.openxmlformats.org/drawingml/2006/main">
                  <a:graphicData uri="http://schemas.microsoft.com/office/word/2010/wordprocessingShape">
                    <wps:wsp>
                      <wps:cNvSpPr/>
                      <wps:spPr>
                        <a:xfrm>
                          <a:off x="0" y="0"/>
                          <a:ext cx="4000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951CF7" id="Flecha derecha 74" o:spid="_x0000_s1026" type="#_x0000_t13" style="position:absolute;margin-left:50.6pt;margin-top:202.95pt;width:31.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" adj="15429" fillcolor="#5b9bd5 [3204]" strokecolor="#1f4d78 [1604]" strokeweight="1pt"/>
            </w:pict>
          </mc:Fallback>
        </mc:AlternateContent>
      </w:r>
      <w:r>
        <w:rPr>
          <w:rFonts w:ascii="Arial" w:hAnsi="Arial" w:cs="Arial"/>
          <w:noProof/>
          <w:lang w:val="es-CR" w:eastAsia="es-CR"/>
        </w:rPr>
        <mc:AlternateContent>
          <mc:Choice Requires="wps">
            <w:drawing>
              <wp:anchor distT="0" distB="0" distL="114300" distR="114300" simplePos="0" relativeHeight="251674624" behindDoc="0" locked="0" layoutInCell="1" allowOverlap="1" wp14:anchorId="707F752E" wp14:editId="169606E8">
                <wp:simplePos x="0" y="0"/>
                <wp:positionH relativeFrom="column">
                  <wp:posOffset>648970</wp:posOffset>
                </wp:positionH>
                <wp:positionV relativeFrom="paragraph">
                  <wp:posOffset>2132965</wp:posOffset>
                </wp:positionV>
                <wp:extent cx="400050" cy="228600"/>
                <wp:effectExtent l="0" t="19050" r="38100" b="38100"/>
                <wp:wrapNone/>
                <wp:docPr id="73" name="Flecha derecha 73"/>
                <wp:cNvGraphicFramePr/>
                <a:graphic xmlns:a="http://schemas.openxmlformats.org/drawingml/2006/main">
                  <a:graphicData uri="http://schemas.microsoft.com/office/word/2010/wordprocessingShape">
                    <wps:wsp>
                      <wps:cNvSpPr/>
                      <wps:spPr>
                        <a:xfrm>
                          <a:off x="0" y="0"/>
                          <a:ext cx="4000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68678F" id="Flecha derecha 73" o:spid="_x0000_s1026" type="#_x0000_t13" style="position:absolute;margin-left:51.1pt;margin-top:167.95pt;width:31.5pt;height:1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" adj="15429" fillcolor="#5b9bd5 [3204]" strokecolor="#1f4d78 [1604]" strokeweight="1pt"/>
            </w:pict>
          </mc:Fallback>
        </mc:AlternateContent>
      </w:r>
      <w:r w:rsidR="00996114">
        <w:rPr>
          <w:rFonts w:ascii="Arial" w:hAnsi="Arial" w:cs="Arial"/>
          <w:noProof/>
          <w:lang w:val="es-CR" w:eastAsia="es-CR"/>
        </w:rPr>
        <w:drawing>
          <wp:inline distT="0" distB="0" distL="0" distR="0" wp14:anchorId="63F3AEF3" wp14:editId="5448BE4E">
            <wp:extent cx="5971540" cy="40836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sajes de Comunicación .png"/>
                    <pic:cNvPicPr/>
                  </pic:nvPicPr>
                  <pic:blipFill>
                    <a:blip r:embed="rId17">
                      <a:extLst>
                        <a:ext uri="{28A0092B-C50C-407E-A947-70E740481C1C}">
                          <a14:useLocalDpi xmlns:a14="http://schemas.microsoft.com/office/drawing/2010/main" val="0"/>
                        </a:ext>
                      </a:extLst>
                    </a:blip>
                    <a:stretch>
                      <a:fillRect/>
                    </a:stretch>
                  </pic:blipFill>
                  <pic:spPr>
                    <a:xfrm>
                      <a:off x="0" y="0"/>
                      <a:ext cx="5971540" cy="4083685"/>
                    </a:xfrm>
                    <a:prstGeom prst="rect">
                      <a:avLst/>
                    </a:prstGeom>
                  </pic:spPr>
                </pic:pic>
              </a:graphicData>
            </a:graphic>
          </wp:inline>
        </w:drawing>
      </w:r>
    </w:p>
    <w:p w14:paraId="05B9998C" w14:textId="2DB11D8B" w:rsidR="00996114" w:rsidRDefault="00996114" w:rsidP="00996114">
      <w:pPr>
        <w:keepLines w:val="0"/>
        <w:suppressAutoHyphens w:val="0"/>
        <w:spacing w:after="200" w:line="276" w:lineRule="auto"/>
        <w:ind w:left="0"/>
        <w:contextualSpacing/>
        <w:rPr>
          <w:rFonts w:ascii="Arial" w:hAnsi="Arial" w:cs="Arial"/>
        </w:rPr>
      </w:pPr>
    </w:p>
    <w:p w14:paraId="3C443B51" w14:textId="3760E6D5" w:rsidR="00996114" w:rsidRPr="00A66AEF" w:rsidRDefault="00996114" w:rsidP="00A66AEF">
      <w:pPr>
        <w:keepLines w:val="0"/>
        <w:suppressAutoHyphens w:val="0"/>
        <w:spacing w:after="200" w:line="276" w:lineRule="auto"/>
        <w:ind w:left="0"/>
        <w:contextualSpacing/>
        <w:jc w:val="left"/>
        <w:rPr>
          <w:rFonts w:ascii="Arial" w:hAnsi="Arial" w:cs="Arial"/>
        </w:rPr>
      </w:pPr>
    </w:p>
    <w:p w14:paraId="33512769" w14:textId="239E4740" w:rsidR="00996114" w:rsidRDefault="00996114" w:rsidP="006D270E">
      <w:pPr>
        <w:pStyle w:val="Prrafodelista"/>
        <w:keepLines w:val="0"/>
        <w:suppressAutoHyphens w:val="0"/>
        <w:spacing w:after="200" w:line="276" w:lineRule="auto"/>
        <w:contextualSpacing/>
        <w:jc w:val="left"/>
        <w:rPr>
          <w:rFonts w:ascii="Arial" w:hAnsi="Arial" w:cs="Arial"/>
        </w:rPr>
      </w:pPr>
    </w:p>
    <w:p w14:paraId="4B61C7E0" w14:textId="77777777" w:rsidR="00996114" w:rsidRDefault="00996114" w:rsidP="006D270E">
      <w:pPr>
        <w:pStyle w:val="Prrafodelista"/>
        <w:keepLines w:val="0"/>
        <w:suppressAutoHyphens w:val="0"/>
        <w:spacing w:after="200" w:line="276" w:lineRule="auto"/>
        <w:contextualSpacing/>
        <w:jc w:val="left"/>
        <w:rPr>
          <w:rFonts w:ascii="Arial" w:hAnsi="Arial" w:cs="Arial"/>
        </w:rPr>
      </w:pPr>
    </w:p>
    <w:p w14:paraId="013DC953" w14:textId="77777777" w:rsidR="00996114" w:rsidRDefault="00996114" w:rsidP="006D270E">
      <w:pPr>
        <w:pStyle w:val="Prrafodelista"/>
        <w:keepLines w:val="0"/>
        <w:suppressAutoHyphens w:val="0"/>
        <w:spacing w:after="200" w:line="276" w:lineRule="auto"/>
        <w:contextualSpacing/>
        <w:jc w:val="left"/>
        <w:rPr>
          <w:rFonts w:ascii="Arial" w:hAnsi="Arial" w:cs="Arial"/>
        </w:rPr>
      </w:pPr>
    </w:p>
    <w:p w14:paraId="3A612CAD" w14:textId="1AE0170E" w:rsidR="00996114" w:rsidRDefault="00996114" w:rsidP="006D270E">
      <w:pPr>
        <w:pStyle w:val="Prrafodelista"/>
        <w:keepLines w:val="0"/>
        <w:suppressAutoHyphens w:val="0"/>
        <w:spacing w:after="200" w:line="276" w:lineRule="auto"/>
        <w:contextualSpacing/>
        <w:jc w:val="left"/>
        <w:rPr>
          <w:rFonts w:ascii="Arial" w:hAnsi="Arial" w:cs="Arial"/>
        </w:rPr>
      </w:pPr>
    </w:p>
    <w:p w14:paraId="3CFBB32E" w14:textId="30DE0E73" w:rsidR="00996114" w:rsidRDefault="00996114" w:rsidP="006D270E">
      <w:pPr>
        <w:pStyle w:val="Prrafodelista"/>
        <w:keepLines w:val="0"/>
        <w:suppressAutoHyphens w:val="0"/>
        <w:spacing w:after="200" w:line="276" w:lineRule="auto"/>
        <w:contextualSpacing/>
        <w:jc w:val="left"/>
        <w:rPr>
          <w:rFonts w:ascii="Arial" w:hAnsi="Arial" w:cs="Arial"/>
        </w:rPr>
      </w:pPr>
    </w:p>
    <w:p w14:paraId="016EF74F" w14:textId="51084B9C" w:rsidR="00394BE1" w:rsidRDefault="00394BE1" w:rsidP="00394BE1">
      <w:pPr>
        <w:keepLines w:val="0"/>
        <w:suppressAutoHyphens w:val="0"/>
        <w:spacing w:after="200" w:line="276" w:lineRule="auto"/>
        <w:ind w:left="0"/>
        <w:contextualSpacing/>
        <w:jc w:val="left"/>
        <w:rPr>
          <w:rFonts w:ascii="Arial" w:hAnsi="Arial" w:cs="Arial"/>
        </w:rPr>
      </w:pPr>
    </w:p>
    <w:p w14:paraId="750F32B0" w14:textId="3BB8CD0F" w:rsidR="006D270E" w:rsidRDefault="00996114" w:rsidP="00394BE1">
      <w:pPr>
        <w:keepLines w:val="0"/>
        <w:suppressAutoHyphens w:val="0"/>
        <w:spacing w:after="200" w:line="276" w:lineRule="auto"/>
        <w:ind w:left="0"/>
        <w:contextualSpacing/>
        <w:jc w:val="left"/>
        <w:rPr>
          <w:rFonts w:ascii="Arial" w:hAnsi="Arial" w:cs="Arial"/>
          <w:b/>
        </w:rPr>
      </w:pPr>
      <w:r w:rsidRPr="00394BE1">
        <w:rPr>
          <w:rFonts w:ascii="Arial" w:hAnsi="Arial" w:cs="Arial"/>
          <w:b/>
        </w:rPr>
        <w:t xml:space="preserve">Mensaje Privado </w:t>
      </w:r>
    </w:p>
    <w:p w14:paraId="3885A4C3" w14:textId="49A9A1E9" w:rsidR="00AA44A2" w:rsidRDefault="00AA44A2" w:rsidP="00394BE1">
      <w:pPr>
        <w:keepLines w:val="0"/>
        <w:suppressAutoHyphens w:val="0"/>
        <w:spacing w:after="200" w:line="276" w:lineRule="auto"/>
        <w:ind w:left="0"/>
        <w:contextualSpacing/>
        <w:jc w:val="left"/>
        <w:rPr>
          <w:rFonts w:ascii="Arial" w:hAnsi="Arial" w:cs="Arial"/>
          <w:b/>
        </w:rPr>
      </w:pPr>
    </w:p>
    <w:p w14:paraId="7FC0DA06" w14:textId="1A8AC64B" w:rsidR="00996114" w:rsidRDefault="00FF2B4E" w:rsidP="006D270E">
      <w:pPr>
        <w:pStyle w:val="Prrafodelista"/>
        <w:keepLines w:val="0"/>
        <w:suppressAutoHyphens w:val="0"/>
        <w:spacing w:after="200" w:line="276" w:lineRule="auto"/>
        <w:contextualSpacing/>
        <w:jc w:val="left"/>
        <w:rPr>
          <w:rFonts w:ascii="Arial" w:hAnsi="Arial" w:cs="Arial"/>
          <w:b/>
        </w:rPr>
      </w:pPr>
      <w:r>
        <w:rPr>
          <w:rFonts w:ascii="Arial" w:hAnsi="Arial" w:cs="Arial"/>
          <w:noProof/>
          <w:lang w:val="es-CR" w:eastAsia="es-CR"/>
        </w:rPr>
        <mc:AlternateContent>
          <mc:Choice Requires="wps">
            <w:drawing>
              <wp:anchor distT="0" distB="0" distL="114300" distR="114300" simplePos="0" relativeHeight="251701248" behindDoc="0" locked="0" layoutInCell="1" allowOverlap="1" wp14:anchorId="714AAC2A" wp14:editId="3A361B2A">
                <wp:simplePos x="0" y="0"/>
                <wp:positionH relativeFrom="column">
                  <wp:posOffset>2127606</wp:posOffset>
                </wp:positionH>
                <wp:positionV relativeFrom="paragraph">
                  <wp:posOffset>2386661</wp:posOffset>
                </wp:positionV>
                <wp:extent cx="400050" cy="228600"/>
                <wp:effectExtent l="0" t="19050" r="38100" b="38100"/>
                <wp:wrapNone/>
                <wp:docPr id="18" name="Flecha derecha 18"/>
                <wp:cNvGraphicFramePr/>
                <a:graphic xmlns:a="http://schemas.openxmlformats.org/drawingml/2006/main">
                  <a:graphicData uri="http://schemas.microsoft.com/office/word/2010/wordprocessingShape">
                    <wps:wsp>
                      <wps:cNvSpPr/>
                      <wps:spPr>
                        <a:xfrm>
                          <a:off x="0" y="0"/>
                          <a:ext cx="4000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A81131" id="Flecha derecha 18" o:spid="_x0000_s1026" type="#_x0000_t13" style="position:absolute;margin-left:167.55pt;margin-top:187.95pt;width:31.5pt;height:1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" adj="15429" fillcolor="#5b9bd5 [3204]" strokecolor="#1f4d78 [1604]" strokeweight="1pt"/>
            </w:pict>
          </mc:Fallback>
        </mc:AlternateContent>
      </w:r>
      <w:r>
        <w:rPr>
          <w:rFonts w:ascii="Arial" w:hAnsi="Arial" w:cs="Arial"/>
          <w:noProof/>
          <w:lang w:val="es-CR" w:eastAsia="es-CR"/>
        </w:rPr>
        <mc:AlternateContent>
          <mc:Choice Requires="wps">
            <w:drawing>
              <wp:anchor distT="0" distB="0" distL="114300" distR="114300" simplePos="0" relativeHeight="251699200" behindDoc="0" locked="0" layoutInCell="1" allowOverlap="1" wp14:anchorId="79C15D1D" wp14:editId="58E5DBA6">
                <wp:simplePos x="0" y="0"/>
                <wp:positionH relativeFrom="column">
                  <wp:posOffset>4707611</wp:posOffset>
                </wp:positionH>
                <wp:positionV relativeFrom="paragraph">
                  <wp:posOffset>3650260</wp:posOffset>
                </wp:positionV>
                <wp:extent cx="400050" cy="228600"/>
                <wp:effectExtent l="0" t="28575" r="47625" b="28575"/>
                <wp:wrapNone/>
                <wp:docPr id="17" name="Flecha derecha 17"/>
                <wp:cNvGraphicFramePr/>
                <a:graphic xmlns:a="http://schemas.openxmlformats.org/drawingml/2006/main">
                  <a:graphicData uri="http://schemas.microsoft.com/office/word/2010/wordprocessingShape">
                    <wps:wsp>
                      <wps:cNvSpPr/>
                      <wps:spPr>
                        <a:xfrm rot="16200000">
                          <a:off x="0" y="0"/>
                          <a:ext cx="40005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4110DE" id="Flecha derecha 17" o:spid="_x0000_s1026" type="#_x0000_t13" style="position:absolute;margin-left:370.7pt;margin-top:287.4pt;width:31.5pt;height:18pt;rotation:-9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" adj="15429" fillcolor="#5b9bd5 [3204]" strokecolor="#1f4d78 [1604]" strokeweight="1pt"/>
            </w:pict>
          </mc:Fallback>
        </mc:AlternateContent>
      </w:r>
      <w:r>
        <w:rPr>
          <w:rFonts w:ascii="Arial" w:hAnsi="Arial" w:cs="Arial"/>
          <w:b/>
          <w:noProof/>
          <w:lang w:val="es-CR" w:eastAsia="es-CR"/>
        </w:rPr>
        <w:drawing>
          <wp:inline distT="0" distB="0" distL="0" distR="0" wp14:anchorId="7E57050A" wp14:editId="526EC0AC">
            <wp:extent cx="5971540" cy="40836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psh_fullsize_anim (7).png"/>
                    <pic:cNvPicPr/>
                  </pic:nvPicPr>
                  <pic:blipFill>
                    <a:blip r:embed="rId18">
                      <a:extLst>
                        <a:ext uri="{28A0092B-C50C-407E-A947-70E740481C1C}">
                          <a14:useLocalDpi xmlns:a14="http://schemas.microsoft.com/office/drawing/2010/main" val="0"/>
                        </a:ext>
                      </a:extLst>
                    </a:blip>
                    <a:stretch>
                      <a:fillRect/>
                    </a:stretch>
                  </pic:blipFill>
                  <pic:spPr>
                    <a:xfrm>
                      <a:off x="0" y="0"/>
                      <a:ext cx="5971540" cy="4083685"/>
                    </a:xfrm>
                    <a:prstGeom prst="rect">
                      <a:avLst/>
                    </a:prstGeom>
                  </pic:spPr>
                </pic:pic>
              </a:graphicData>
            </a:graphic>
          </wp:inline>
        </w:drawing>
      </w:r>
    </w:p>
    <w:p w14:paraId="7DE259F3" w14:textId="77777777" w:rsidR="00FF2B4E" w:rsidRDefault="00FF2B4E" w:rsidP="006D270E">
      <w:pPr>
        <w:pStyle w:val="Prrafodelista"/>
        <w:keepLines w:val="0"/>
        <w:suppressAutoHyphens w:val="0"/>
        <w:spacing w:after="200" w:line="276" w:lineRule="auto"/>
        <w:contextualSpacing/>
        <w:jc w:val="left"/>
        <w:rPr>
          <w:rFonts w:ascii="Arial" w:hAnsi="Arial" w:cs="Arial"/>
          <w:b/>
        </w:rPr>
      </w:pPr>
    </w:p>
    <w:p w14:paraId="09BE2116" w14:textId="57519ABC" w:rsidR="00FF2B4E" w:rsidRDefault="00FF2B4E" w:rsidP="00FF2B4E">
      <w:pPr>
        <w:pStyle w:val="Prrafodelista"/>
        <w:keepLines w:val="0"/>
        <w:suppressAutoHyphens w:val="0"/>
        <w:spacing w:after="200" w:line="276" w:lineRule="auto"/>
        <w:contextualSpacing/>
        <w:jc w:val="left"/>
        <w:rPr>
          <w:rFonts w:ascii="Arial" w:hAnsi="Arial" w:cs="Arial"/>
          <w:b/>
        </w:rPr>
      </w:pPr>
      <w:r>
        <w:rPr>
          <w:rFonts w:ascii="Arial" w:hAnsi="Arial" w:cs="Arial"/>
          <w:b/>
        </w:rPr>
        <w:t xml:space="preserve">Nota: </w:t>
      </w:r>
      <w:r w:rsidRPr="0038537B">
        <w:rPr>
          <w:rFonts w:ascii="Arial" w:hAnsi="Arial" w:cs="Arial"/>
        </w:rPr>
        <w:t xml:space="preserve">Al </w:t>
      </w:r>
      <w:r>
        <w:rPr>
          <w:rFonts w:ascii="Arial" w:hAnsi="Arial" w:cs="Arial"/>
        </w:rPr>
        <w:t xml:space="preserve">car clic en la opción </w:t>
      </w:r>
      <w:r w:rsidRPr="00FF2B4E">
        <w:rPr>
          <w:rFonts w:ascii="Arial" w:hAnsi="Arial" w:cs="Arial"/>
          <w:b/>
        </w:rPr>
        <w:t>Mensaje Privado</w:t>
      </w:r>
      <w:r>
        <w:rPr>
          <w:rFonts w:ascii="Arial" w:hAnsi="Arial" w:cs="Arial"/>
        </w:rPr>
        <w:t xml:space="preserve"> abre un modal donde se pueden seleccionar varios participantes para enviar un mensaje privado.</w:t>
      </w:r>
    </w:p>
    <w:p w14:paraId="4AB12AA7" w14:textId="77777777" w:rsidR="00FF2B4E" w:rsidRDefault="00FF2B4E" w:rsidP="006D270E">
      <w:pPr>
        <w:pStyle w:val="Prrafodelista"/>
        <w:keepLines w:val="0"/>
        <w:suppressAutoHyphens w:val="0"/>
        <w:spacing w:after="200" w:line="276" w:lineRule="auto"/>
        <w:contextualSpacing/>
        <w:jc w:val="left"/>
        <w:rPr>
          <w:rFonts w:ascii="Arial" w:hAnsi="Arial" w:cs="Arial"/>
          <w:b/>
        </w:rPr>
      </w:pPr>
    </w:p>
    <w:p w14:paraId="6FA1CCD0" w14:textId="56EF33EE" w:rsidR="00FF2B4E" w:rsidRPr="00996114" w:rsidRDefault="00FF2B4E" w:rsidP="006D270E">
      <w:pPr>
        <w:pStyle w:val="Prrafodelista"/>
        <w:keepLines w:val="0"/>
        <w:suppressAutoHyphens w:val="0"/>
        <w:spacing w:after="200" w:line="276" w:lineRule="auto"/>
        <w:contextualSpacing/>
        <w:jc w:val="left"/>
        <w:rPr>
          <w:rFonts w:ascii="Arial" w:hAnsi="Arial" w:cs="Arial"/>
          <w:b/>
        </w:rPr>
      </w:pPr>
      <w:r>
        <w:rPr>
          <w:rFonts w:ascii="Arial" w:hAnsi="Arial" w:cs="Arial"/>
          <w:b/>
          <w:noProof/>
          <w:lang w:val="es-CR" w:eastAsia="es-CR"/>
        </w:rPr>
        <w:drawing>
          <wp:inline distT="0" distB="0" distL="0" distR="0" wp14:anchorId="31A81EDC" wp14:editId="512D16DE">
            <wp:extent cx="5971540" cy="4946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psh_fullsize_anim (6).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4946015"/>
                    </a:xfrm>
                    <a:prstGeom prst="rect">
                      <a:avLst/>
                    </a:prstGeom>
                  </pic:spPr>
                </pic:pic>
              </a:graphicData>
            </a:graphic>
          </wp:inline>
        </w:drawing>
      </w:r>
    </w:p>
    <w:p w14:paraId="6CC7B244" w14:textId="0531CDD4" w:rsidR="001A1A9C" w:rsidRDefault="0038537B" w:rsidP="00FD6B8B">
      <w:pPr>
        <w:pStyle w:val="Prrafodelista"/>
        <w:keepLines w:val="0"/>
        <w:suppressAutoHyphens w:val="0"/>
        <w:spacing w:after="200" w:line="276" w:lineRule="auto"/>
        <w:contextualSpacing/>
        <w:jc w:val="center"/>
        <w:rPr>
          <w:rFonts w:ascii="Arial" w:hAnsi="Arial" w:cs="Arial"/>
          <w:b/>
        </w:rPr>
      </w:pPr>
      <w:bookmarkStart w:id="0" w:name="_GoBack"/>
      <w:bookmarkEnd w:id="0"/>
      <w:r>
        <w:rPr>
          <w:rFonts w:ascii="Arial" w:hAnsi="Arial" w:cs="Arial"/>
          <w:b/>
          <w:noProof/>
          <w:lang w:val="es-CR" w:eastAsia="es-CR"/>
        </w:rPr>
        <mc:AlternateContent>
          <mc:Choice Requires="wps">
            <w:drawing>
              <wp:anchor distT="0" distB="0" distL="114300" distR="114300" simplePos="0" relativeHeight="251673600" behindDoc="0" locked="0" layoutInCell="1" allowOverlap="1" wp14:anchorId="574C1703" wp14:editId="62B1FCF4">
                <wp:simplePos x="0" y="0"/>
                <wp:positionH relativeFrom="column">
                  <wp:posOffset>4674870</wp:posOffset>
                </wp:positionH>
                <wp:positionV relativeFrom="paragraph">
                  <wp:posOffset>4234815</wp:posOffset>
                </wp:positionV>
                <wp:extent cx="349250" cy="419100"/>
                <wp:effectExtent l="19050" t="19050" r="31750" b="19050"/>
                <wp:wrapNone/>
                <wp:docPr id="72" name="Flecha arriba 72"/>
                <wp:cNvGraphicFramePr/>
                <a:graphic xmlns:a="http://schemas.openxmlformats.org/drawingml/2006/main">
                  <a:graphicData uri="http://schemas.microsoft.com/office/word/2010/wordprocessingShape">
                    <wps:wsp>
                      <wps:cNvSpPr/>
                      <wps:spPr>
                        <a:xfrm>
                          <a:off x="0" y="0"/>
                          <a:ext cx="349250" cy="419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E81E5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72" o:spid="_x0000_s1026" type="#_x0000_t68" style="position:absolute;margin-left:368.1pt;margin-top:333.45pt;width:27.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" adj="9000" fillcolor="#5b9bd5 [3204]" strokecolor="#1f4d78 [1604]" strokeweight="1pt"/>
            </w:pict>
          </mc:Fallback>
        </mc:AlternateContent>
      </w:r>
    </w:p>
    <w:p w14:paraId="05E00B6A" w14:textId="2CB981C7" w:rsidR="001A1A9C" w:rsidRDefault="00996114" w:rsidP="00996114">
      <w:pPr>
        <w:pStyle w:val="Prrafodelista"/>
        <w:keepLines w:val="0"/>
        <w:suppressAutoHyphens w:val="0"/>
        <w:spacing w:after="200" w:line="276" w:lineRule="auto"/>
        <w:contextualSpacing/>
        <w:jc w:val="left"/>
        <w:rPr>
          <w:rFonts w:ascii="Arial" w:hAnsi="Arial" w:cs="Arial"/>
          <w:b/>
        </w:rPr>
      </w:pPr>
      <w:r>
        <w:rPr>
          <w:rFonts w:ascii="Arial" w:hAnsi="Arial" w:cs="Arial"/>
          <w:b/>
        </w:rPr>
        <w:t xml:space="preserve">                                                                                                                  </w:t>
      </w:r>
    </w:p>
    <w:p w14:paraId="4E7876F5" w14:textId="77777777" w:rsidR="00996114" w:rsidRDefault="00996114" w:rsidP="00996114">
      <w:pPr>
        <w:pStyle w:val="Prrafodelista"/>
        <w:keepLines w:val="0"/>
        <w:suppressAutoHyphens w:val="0"/>
        <w:spacing w:after="200" w:line="276" w:lineRule="auto"/>
        <w:contextualSpacing/>
        <w:jc w:val="left"/>
        <w:rPr>
          <w:rFonts w:ascii="Arial" w:hAnsi="Arial" w:cs="Arial"/>
          <w:b/>
        </w:rPr>
      </w:pPr>
    </w:p>
    <w:p w14:paraId="7E788518" w14:textId="77777777" w:rsidR="00996114" w:rsidRDefault="00996114" w:rsidP="00996114">
      <w:pPr>
        <w:pStyle w:val="Prrafodelista"/>
        <w:keepLines w:val="0"/>
        <w:suppressAutoHyphens w:val="0"/>
        <w:spacing w:after="200" w:line="276" w:lineRule="auto"/>
        <w:contextualSpacing/>
        <w:jc w:val="left"/>
        <w:rPr>
          <w:rFonts w:ascii="Arial" w:hAnsi="Arial" w:cs="Arial"/>
          <w:b/>
        </w:rPr>
      </w:pPr>
    </w:p>
    <w:p w14:paraId="19123AC3" w14:textId="77777777" w:rsidR="00394BE1" w:rsidRDefault="00394BE1" w:rsidP="00996114">
      <w:pPr>
        <w:pStyle w:val="Prrafodelista"/>
        <w:keepLines w:val="0"/>
        <w:suppressAutoHyphens w:val="0"/>
        <w:spacing w:after="200" w:line="276" w:lineRule="auto"/>
        <w:contextualSpacing/>
        <w:jc w:val="left"/>
        <w:rPr>
          <w:rFonts w:ascii="Arial" w:hAnsi="Arial" w:cs="Arial"/>
          <w:b/>
        </w:rPr>
      </w:pPr>
    </w:p>
    <w:p w14:paraId="48BCE20A" w14:textId="77777777" w:rsidR="00FF2B4E" w:rsidRDefault="00FF2B4E" w:rsidP="00996114">
      <w:pPr>
        <w:pStyle w:val="Prrafodelista"/>
        <w:keepLines w:val="0"/>
        <w:suppressAutoHyphens w:val="0"/>
        <w:spacing w:after="200" w:line="276" w:lineRule="auto"/>
        <w:contextualSpacing/>
        <w:jc w:val="left"/>
        <w:rPr>
          <w:rFonts w:ascii="Arial" w:hAnsi="Arial" w:cs="Arial"/>
          <w:b/>
        </w:rPr>
      </w:pPr>
    </w:p>
    <w:p w14:paraId="113873ED" w14:textId="77777777" w:rsidR="00FF2B4E" w:rsidRDefault="00FF2B4E" w:rsidP="00996114">
      <w:pPr>
        <w:pStyle w:val="Prrafodelista"/>
        <w:keepLines w:val="0"/>
        <w:suppressAutoHyphens w:val="0"/>
        <w:spacing w:after="200" w:line="276" w:lineRule="auto"/>
        <w:contextualSpacing/>
        <w:jc w:val="left"/>
        <w:rPr>
          <w:rFonts w:ascii="Arial" w:hAnsi="Arial" w:cs="Arial"/>
          <w:b/>
        </w:rPr>
      </w:pPr>
    </w:p>
    <w:p w14:paraId="3DC3F9DA" w14:textId="77777777" w:rsidR="00FF2B4E" w:rsidRDefault="00FF2B4E" w:rsidP="00996114">
      <w:pPr>
        <w:pStyle w:val="Prrafodelista"/>
        <w:keepLines w:val="0"/>
        <w:suppressAutoHyphens w:val="0"/>
        <w:spacing w:after="200" w:line="276" w:lineRule="auto"/>
        <w:contextualSpacing/>
        <w:jc w:val="left"/>
        <w:rPr>
          <w:rFonts w:ascii="Arial" w:hAnsi="Arial" w:cs="Arial"/>
          <w:b/>
        </w:rPr>
      </w:pPr>
    </w:p>
    <w:p w14:paraId="0BDC6B6F" w14:textId="77777777" w:rsidR="00996114" w:rsidRDefault="00996114" w:rsidP="00996114">
      <w:pPr>
        <w:pStyle w:val="Prrafodelista"/>
        <w:keepLines w:val="0"/>
        <w:suppressAutoHyphens w:val="0"/>
        <w:spacing w:after="200" w:line="276" w:lineRule="auto"/>
        <w:contextualSpacing/>
        <w:jc w:val="left"/>
        <w:rPr>
          <w:rFonts w:ascii="Arial" w:hAnsi="Arial" w:cs="Arial"/>
          <w:b/>
        </w:rPr>
      </w:pPr>
      <w:r>
        <w:rPr>
          <w:rFonts w:ascii="Arial" w:hAnsi="Arial" w:cs="Arial"/>
          <w:b/>
        </w:rPr>
        <w:t xml:space="preserve">Visualización </w:t>
      </w:r>
      <w:r w:rsidRPr="00996114">
        <w:rPr>
          <w:rFonts w:ascii="Arial" w:hAnsi="Arial" w:cs="Arial"/>
          <w:b/>
        </w:rPr>
        <w:t>Mensaje</w:t>
      </w:r>
      <w:r>
        <w:rPr>
          <w:rFonts w:ascii="Arial" w:hAnsi="Arial" w:cs="Arial"/>
          <w:b/>
        </w:rPr>
        <w:t>s</w:t>
      </w:r>
      <w:r w:rsidRPr="00996114">
        <w:rPr>
          <w:rFonts w:ascii="Arial" w:hAnsi="Arial" w:cs="Arial"/>
          <w:b/>
        </w:rPr>
        <w:t xml:space="preserve"> Privado</w:t>
      </w:r>
      <w:r>
        <w:rPr>
          <w:rFonts w:ascii="Arial" w:hAnsi="Arial" w:cs="Arial"/>
          <w:b/>
        </w:rPr>
        <w:t>s</w:t>
      </w:r>
    </w:p>
    <w:p w14:paraId="54EB02CA" w14:textId="2212369A" w:rsidR="00996114" w:rsidRDefault="00996114" w:rsidP="00996114">
      <w:pPr>
        <w:pStyle w:val="Prrafodelista"/>
        <w:keepLines w:val="0"/>
        <w:suppressAutoHyphens w:val="0"/>
        <w:spacing w:after="200" w:line="276" w:lineRule="auto"/>
        <w:contextualSpacing/>
        <w:jc w:val="left"/>
        <w:rPr>
          <w:rFonts w:ascii="Arial" w:hAnsi="Arial" w:cs="Arial"/>
          <w:b/>
        </w:rPr>
      </w:pPr>
      <w:r w:rsidRPr="00996114">
        <w:rPr>
          <w:rFonts w:ascii="Arial" w:hAnsi="Arial" w:cs="Arial"/>
          <w:b/>
        </w:rPr>
        <w:t xml:space="preserve"> </w:t>
      </w:r>
    </w:p>
    <w:p w14:paraId="7096DFBA" w14:textId="37FA7CA2" w:rsidR="00996114" w:rsidRDefault="0038537B" w:rsidP="00996114">
      <w:pPr>
        <w:pStyle w:val="Prrafodelista"/>
        <w:keepLines w:val="0"/>
        <w:suppressAutoHyphens w:val="0"/>
        <w:spacing w:after="200" w:line="276" w:lineRule="auto"/>
        <w:contextualSpacing/>
        <w:jc w:val="left"/>
        <w:rPr>
          <w:rFonts w:ascii="Arial" w:hAnsi="Arial" w:cs="Arial"/>
          <w:b/>
        </w:rPr>
      </w:pPr>
      <w:r>
        <w:rPr>
          <w:rFonts w:ascii="Arial" w:hAnsi="Arial" w:cs="Arial"/>
          <w:b/>
          <w:noProof/>
          <w:lang w:val="es-CR" w:eastAsia="es-CR"/>
        </w:rPr>
        <mc:AlternateContent>
          <mc:Choice Requires="wps">
            <w:drawing>
              <wp:anchor distT="0" distB="0" distL="114300" distR="114300" simplePos="0" relativeHeight="251672576" behindDoc="0" locked="0" layoutInCell="1" allowOverlap="1" wp14:anchorId="5BF4075C" wp14:editId="22F2B0B6">
                <wp:simplePos x="0" y="0"/>
                <wp:positionH relativeFrom="column">
                  <wp:posOffset>4719320</wp:posOffset>
                </wp:positionH>
                <wp:positionV relativeFrom="paragraph">
                  <wp:posOffset>3079115</wp:posOffset>
                </wp:positionV>
                <wp:extent cx="165100" cy="190500"/>
                <wp:effectExtent l="19050" t="19050" r="44450" b="19050"/>
                <wp:wrapNone/>
                <wp:docPr id="71" name="Flecha arriba 71"/>
                <wp:cNvGraphicFramePr/>
                <a:graphic xmlns:a="http://schemas.openxmlformats.org/drawingml/2006/main">
                  <a:graphicData uri="http://schemas.microsoft.com/office/word/2010/wordprocessingShape">
                    <wps:wsp>
                      <wps:cNvSpPr/>
                      <wps:spPr>
                        <a:xfrm>
                          <a:off x="0" y="0"/>
                          <a:ext cx="165100" cy="1905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D05B2" id="Flecha arriba 71" o:spid="_x0000_s1026" type="#_x0000_t68" style="position:absolute;margin-left:371.6pt;margin-top:242.45pt;width:13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" adj="9360" fillcolor="#5b9bd5 [3204]" strokecolor="#1f4d78 [1604]" strokeweight="1pt"/>
            </w:pict>
          </mc:Fallback>
        </mc:AlternateContent>
      </w:r>
      <w:r w:rsidR="00FF2B4E">
        <w:rPr>
          <w:rFonts w:ascii="Arial" w:hAnsi="Arial" w:cs="Arial"/>
          <w:b/>
          <w:noProof/>
          <w:lang w:val="es-CR" w:eastAsia="es-CR"/>
        </w:rPr>
        <w:drawing>
          <wp:inline distT="0" distB="0" distL="0" distR="0" wp14:anchorId="1F8C1278" wp14:editId="3E798F0E">
            <wp:extent cx="5971540" cy="4946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psh_fullsize_anim (8).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4946015"/>
                    </a:xfrm>
                    <a:prstGeom prst="rect">
                      <a:avLst/>
                    </a:prstGeom>
                  </pic:spPr>
                </pic:pic>
              </a:graphicData>
            </a:graphic>
          </wp:inline>
        </w:drawing>
      </w:r>
    </w:p>
    <w:p w14:paraId="72A58CDC" w14:textId="72B4054D" w:rsidR="00996114" w:rsidRDefault="00996114" w:rsidP="00996114">
      <w:pPr>
        <w:pStyle w:val="Prrafodelista"/>
        <w:keepLines w:val="0"/>
        <w:suppressAutoHyphens w:val="0"/>
        <w:spacing w:after="200" w:line="276" w:lineRule="auto"/>
        <w:contextualSpacing/>
        <w:jc w:val="left"/>
        <w:rPr>
          <w:rFonts w:ascii="Arial" w:hAnsi="Arial" w:cs="Arial"/>
          <w:b/>
        </w:rPr>
      </w:pPr>
      <w:r>
        <w:rPr>
          <w:rFonts w:ascii="Arial" w:hAnsi="Arial" w:cs="Arial"/>
          <w:b/>
        </w:rPr>
        <w:t xml:space="preserve">                                                                                                                  </w:t>
      </w:r>
    </w:p>
    <w:p w14:paraId="6AE00E8E" w14:textId="77777777" w:rsidR="001A1A9C" w:rsidRDefault="001A1A9C" w:rsidP="00FD6B8B">
      <w:pPr>
        <w:pStyle w:val="Prrafodelista"/>
        <w:keepLines w:val="0"/>
        <w:suppressAutoHyphens w:val="0"/>
        <w:spacing w:after="200" w:line="276" w:lineRule="auto"/>
        <w:contextualSpacing/>
        <w:jc w:val="center"/>
        <w:rPr>
          <w:rFonts w:ascii="Arial" w:hAnsi="Arial" w:cs="Arial"/>
          <w:b/>
        </w:rPr>
      </w:pPr>
    </w:p>
    <w:p w14:paraId="309B52DA" w14:textId="77777777" w:rsidR="001A1A9C" w:rsidRDefault="001A1A9C" w:rsidP="00FD6B8B">
      <w:pPr>
        <w:pStyle w:val="Prrafodelista"/>
        <w:keepLines w:val="0"/>
        <w:suppressAutoHyphens w:val="0"/>
        <w:spacing w:after="200" w:line="276" w:lineRule="auto"/>
        <w:contextualSpacing/>
        <w:jc w:val="center"/>
        <w:rPr>
          <w:rFonts w:ascii="Arial" w:hAnsi="Arial" w:cs="Arial"/>
          <w:b/>
        </w:rPr>
      </w:pPr>
    </w:p>
    <w:p w14:paraId="51C63303" w14:textId="77777777" w:rsidR="001A1A9C" w:rsidRDefault="001A1A9C" w:rsidP="00FD6B8B">
      <w:pPr>
        <w:pStyle w:val="Prrafodelista"/>
        <w:keepLines w:val="0"/>
        <w:suppressAutoHyphens w:val="0"/>
        <w:spacing w:after="200" w:line="276" w:lineRule="auto"/>
        <w:contextualSpacing/>
        <w:jc w:val="center"/>
        <w:rPr>
          <w:rFonts w:ascii="Arial" w:hAnsi="Arial" w:cs="Arial"/>
          <w:b/>
        </w:rPr>
      </w:pPr>
    </w:p>
    <w:p w14:paraId="1F578178" w14:textId="77777777" w:rsidR="0080116C" w:rsidRDefault="0080116C" w:rsidP="0080116C">
      <w:pPr>
        <w:keepLines w:val="0"/>
        <w:suppressAutoHyphens w:val="0"/>
        <w:spacing w:after="200" w:line="276" w:lineRule="auto"/>
        <w:ind w:left="0"/>
        <w:contextualSpacing/>
        <w:jc w:val="left"/>
        <w:rPr>
          <w:rFonts w:ascii="Arial" w:hAnsi="Arial" w:cs="Arial"/>
          <w:b/>
        </w:rPr>
      </w:pPr>
    </w:p>
    <w:p w14:paraId="68C46E26" w14:textId="5B48921F" w:rsidR="0080116C" w:rsidRDefault="0080116C" w:rsidP="0080116C">
      <w:pPr>
        <w:keepLines w:val="0"/>
        <w:suppressAutoHyphens w:val="0"/>
        <w:spacing w:after="200" w:line="276" w:lineRule="auto"/>
        <w:ind w:left="0"/>
        <w:contextualSpacing/>
        <w:jc w:val="left"/>
        <w:rPr>
          <w:rFonts w:ascii="Arial" w:hAnsi="Arial" w:cs="Arial"/>
          <w:b/>
        </w:rPr>
      </w:pPr>
      <w:r w:rsidRPr="0080116C">
        <w:rPr>
          <w:rFonts w:ascii="Arial" w:hAnsi="Arial" w:cs="Arial"/>
          <w:b/>
        </w:rPr>
        <w:t>Visualización Icono más</w:t>
      </w:r>
    </w:p>
    <w:p w14:paraId="65BA0840" w14:textId="77777777" w:rsidR="0038537B" w:rsidRDefault="0038537B" w:rsidP="0080116C">
      <w:pPr>
        <w:keepLines w:val="0"/>
        <w:suppressAutoHyphens w:val="0"/>
        <w:spacing w:after="200" w:line="276" w:lineRule="auto"/>
        <w:ind w:left="0"/>
        <w:contextualSpacing/>
        <w:jc w:val="left"/>
        <w:rPr>
          <w:rFonts w:ascii="Arial" w:hAnsi="Arial" w:cs="Arial"/>
          <w:b/>
        </w:rPr>
      </w:pPr>
    </w:p>
    <w:p w14:paraId="2CDB69A6" w14:textId="3B03A552" w:rsidR="0038537B" w:rsidRPr="0080116C" w:rsidRDefault="0038537B" w:rsidP="0080116C">
      <w:pPr>
        <w:keepLines w:val="0"/>
        <w:suppressAutoHyphens w:val="0"/>
        <w:spacing w:after="200" w:line="276" w:lineRule="auto"/>
        <w:ind w:left="0"/>
        <w:contextualSpacing/>
        <w:jc w:val="left"/>
        <w:rPr>
          <w:rFonts w:ascii="Arial" w:hAnsi="Arial" w:cs="Arial"/>
          <w:b/>
        </w:rPr>
      </w:pPr>
      <w:r>
        <w:rPr>
          <w:rFonts w:ascii="Arial" w:hAnsi="Arial" w:cs="Arial"/>
          <w:b/>
        </w:rPr>
        <w:t xml:space="preserve">Nota: </w:t>
      </w:r>
      <w:r w:rsidRPr="0038537B">
        <w:rPr>
          <w:rFonts w:ascii="Arial" w:hAnsi="Arial" w:cs="Arial"/>
        </w:rPr>
        <w:t>Al dar clic en el Icono de más</w:t>
      </w:r>
      <w:r w:rsidR="001441D1">
        <w:rPr>
          <w:rFonts w:ascii="Arial" w:hAnsi="Arial" w:cs="Arial"/>
        </w:rPr>
        <w:t>,</w:t>
      </w:r>
      <w:r w:rsidRPr="0038537B">
        <w:rPr>
          <w:rFonts w:ascii="Arial" w:hAnsi="Arial" w:cs="Arial"/>
        </w:rPr>
        <w:t xml:space="preserve"> abre un modal con el detalle del mensaje.</w:t>
      </w:r>
    </w:p>
    <w:p w14:paraId="7244FA70" w14:textId="77777777" w:rsidR="0080116C" w:rsidRPr="0080116C" w:rsidRDefault="0080116C" w:rsidP="0080116C">
      <w:pPr>
        <w:keepLines w:val="0"/>
        <w:suppressAutoHyphens w:val="0"/>
        <w:spacing w:after="200" w:line="276" w:lineRule="auto"/>
        <w:ind w:left="0"/>
        <w:contextualSpacing/>
        <w:jc w:val="left"/>
        <w:rPr>
          <w:rFonts w:ascii="Arial" w:hAnsi="Arial" w:cs="Arial"/>
          <w:b/>
        </w:rPr>
      </w:pPr>
    </w:p>
    <w:p w14:paraId="0A1A9DC9" w14:textId="59FB8320" w:rsidR="0080116C" w:rsidRDefault="0080116C" w:rsidP="0080116C">
      <w:r>
        <w:rPr>
          <w:noProof/>
          <w:lang w:val="es-CR" w:eastAsia="es-CR"/>
        </w:rPr>
        <mc:AlternateContent>
          <mc:Choice Requires="wps">
            <w:drawing>
              <wp:anchor distT="0" distB="0" distL="114300" distR="114300" simplePos="0" relativeHeight="251665408" behindDoc="0" locked="0" layoutInCell="1" allowOverlap="1" wp14:anchorId="4BD11372" wp14:editId="22B7CD16">
                <wp:simplePos x="0" y="0"/>
                <wp:positionH relativeFrom="column">
                  <wp:posOffset>5805170</wp:posOffset>
                </wp:positionH>
                <wp:positionV relativeFrom="paragraph">
                  <wp:posOffset>2005965</wp:posOffset>
                </wp:positionV>
                <wp:extent cx="482600" cy="311150"/>
                <wp:effectExtent l="19050" t="19050" r="12700" b="31750"/>
                <wp:wrapNone/>
                <wp:docPr id="52" name="Flecha izquierda 52"/>
                <wp:cNvGraphicFramePr/>
                <a:graphic xmlns:a="http://schemas.openxmlformats.org/drawingml/2006/main">
                  <a:graphicData uri="http://schemas.microsoft.com/office/word/2010/wordprocessingShape">
                    <wps:wsp>
                      <wps:cNvSpPr/>
                      <wps:spPr>
                        <a:xfrm>
                          <a:off x="0" y="0"/>
                          <a:ext cx="482600" cy="3111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01C56F" id="Flecha izquierda 52" o:spid="_x0000_s1026" type="#_x0000_t66" style="position:absolute;margin-left:457.1pt;margin-top:157.95pt;width:38pt;height:2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" adj="6963" fillcolor="#5b9bd5 [3204]" strokecolor="#1f4d78 [1604]" strokeweight="1pt"/>
            </w:pict>
          </mc:Fallback>
        </mc:AlternateContent>
      </w:r>
      <w:r w:rsidR="00394BE1">
        <w:rPr>
          <w:noProof/>
          <w:lang w:val="es-CR" w:eastAsia="es-CR"/>
        </w:rPr>
        <w:drawing>
          <wp:inline distT="0" distB="0" distL="0" distR="0" wp14:anchorId="79FEB4F7" wp14:editId="5910621B">
            <wp:extent cx="5971540" cy="50063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Visualización de Más.png"/>
                    <pic:cNvPicPr/>
                  </pic:nvPicPr>
                  <pic:blipFill>
                    <a:blip r:embed="rId20">
                      <a:extLst>
                        <a:ext uri="{28A0092B-C50C-407E-A947-70E740481C1C}">
                          <a14:useLocalDpi xmlns:a14="http://schemas.microsoft.com/office/drawing/2010/main" val="0"/>
                        </a:ext>
                      </a:extLst>
                    </a:blip>
                    <a:stretch>
                      <a:fillRect/>
                    </a:stretch>
                  </pic:blipFill>
                  <pic:spPr>
                    <a:xfrm>
                      <a:off x="0" y="0"/>
                      <a:ext cx="5971540" cy="5006340"/>
                    </a:xfrm>
                    <a:prstGeom prst="rect">
                      <a:avLst/>
                    </a:prstGeom>
                  </pic:spPr>
                </pic:pic>
              </a:graphicData>
            </a:graphic>
          </wp:inline>
        </w:drawing>
      </w:r>
    </w:p>
    <w:p w14:paraId="15EA16BB" w14:textId="47CC805D" w:rsidR="001441D1" w:rsidRDefault="001441D1" w:rsidP="0080116C">
      <w:pPr>
        <w:keepLines w:val="0"/>
        <w:suppressAutoHyphens w:val="0"/>
        <w:spacing w:after="200" w:line="276" w:lineRule="auto"/>
        <w:ind w:left="0"/>
        <w:contextualSpacing/>
        <w:jc w:val="left"/>
        <w:rPr>
          <w:rFonts w:ascii="Arial" w:hAnsi="Arial" w:cs="Arial"/>
          <w:b/>
        </w:rPr>
      </w:pPr>
    </w:p>
    <w:p w14:paraId="7E56E9B9" w14:textId="274DC645" w:rsidR="00436AAD" w:rsidRDefault="00436AAD" w:rsidP="00436AAD">
      <w:pPr>
        <w:keepLines w:val="0"/>
        <w:suppressAutoHyphens w:val="0"/>
        <w:spacing w:after="200" w:line="276" w:lineRule="auto"/>
        <w:contextualSpacing/>
        <w:jc w:val="left"/>
        <w:rPr>
          <w:rFonts w:ascii="Arial" w:hAnsi="Arial" w:cs="Arial"/>
          <w:b/>
        </w:rPr>
      </w:pPr>
    </w:p>
    <w:p w14:paraId="67514B60" w14:textId="77777777" w:rsidR="00436AAD" w:rsidRDefault="00436AAD" w:rsidP="00436AAD">
      <w:pPr>
        <w:keepLines w:val="0"/>
        <w:suppressAutoHyphens w:val="0"/>
        <w:spacing w:after="200" w:line="276" w:lineRule="auto"/>
        <w:contextualSpacing/>
        <w:jc w:val="left"/>
        <w:rPr>
          <w:rFonts w:ascii="Arial" w:hAnsi="Arial" w:cs="Arial"/>
          <w:b/>
        </w:rPr>
      </w:pPr>
    </w:p>
    <w:p w14:paraId="34C594BE" w14:textId="5A16BDE7" w:rsidR="00436AAD" w:rsidRDefault="00436AAD" w:rsidP="00436AAD">
      <w:pPr>
        <w:keepLines w:val="0"/>
        <w:suppressAutoHyphens w:val="0"/>
        <w:spacing w:after="200" w:line="276" w:lineRule="auto"/>
        <w:contextualSpacing/>
        <w:jc w:val="left"/>
        <w:rPr>
          <w:rFonts w:ascii="Arial" w:hAnsi="Arial" w:cs="Arial"/>
          <w:b/>
        </w:rPr>
      </w:pPr>
    </w:p>
    <w:p w14:paraId="2B64D4CF" w14:textId="130F586F" w:rsidR="0005189B" w:rsidRDefault="00436AAD" w:rsidP="00436AAD">
      <w:pPr>
        <w:keepLines w:val="0"/>
        <w:suppressAutoHyphens w:val="0"/>
        <w:spacing w:after="200" w:line="276" w:lineRule="auto"/>
        <w:contextualSpacing/>
        <w:jc w:val="left"/>
        <w:rPr>
          <w:rFonts w:ascii="Arial" w:hAnsi="Arial" w:cs="Arial"/>
          <w:b/>
        </w:rPr>
      </w:pPr>
      <w:r w:rsidRPr="00436AAD">
        <w:rPr>
          <w:rFonts w:ascii="Arial" w:hAnsi="Arial" w:cs="Arial"/>
          <w:b/>
        </w:rPr>
        <w:t xml:space="preserve">Editar Mensaje </w:t>
      </w:r>
    </w:p>
    <w:p w14:paraId="1AE801F6" w14:textId="1B464A95" w:rsidR="00436AAD" w:rsidRDefault="00436AAD" w:rsidP="00436AAD">
      <w:pPr>
        <w:keepLines w:val="0"/>
        <w:suppressAutoHyphens w:val="0"/>
        <w:spacing w:after="200" w:line="276" w:lineRule="auto"/>
        <w:contextualSpacing/>
        <w:jc w:val="left"/>
        <w:rPr>
          <w:rFonts w:ascii="Arial" w:hAnsi="Arial" w:cs="Arial"/>
          <w:b/>
        </w:rPr>
      </w:pPr>
    </w:p>
    <w:p w14:paraId="519FF20A" w14:textId="761BE0DE" w:rsidR="00436AAD" w:rsidRPr="00436AAD" w:rsidRDefault="00436AAD" w:rsidP="00436AAD">
      <w:pPr>
        <w:keepLines w:val="0"/>
        <w:suppressAutoHyphens w:val="0"/>
        <w:spacing w:after="200" w:line="276" w:lineRule="auto"/>
        <w:contextualSpacing/>
        <w:jc w:val="left"/>
        <w:rPr>
          <w:rFonts w:ascii="Arial" w:hAnsi="Arial" w:cs="Arial"/>
          <w:b/>
        </w:rPr>
      </w:pPr>
      <w:r>
        <w:rPr>
          <w:noProof/>
          <w:lang w:val="es-CR" w:eastAsia="es-CR"/>
        </w:rPr>
        <mc:AlternateContent>
          <mc:Choice Requires="wps">
            <w:drawing>
              <wp:anchor distT="0" distB="0" distL="114300" distR="114300" simplePos="0" relativeHeight="251695104" behindDoc="0" locked="0" layoutInCell="1" allowOverlap="1" wp14:anchorId="5BE0AF3E" wp14:editId="48A1F904">
                <wp:simplePos x="0" y="0"/>
                <wp:positionH relativeFrom="column">
                  <wp:posOffset>5862320</wp:posOffset>
                </wp:positionH>
                <wp:positionV relativeFrom="paragraph">
                  <wp:posOffset>3136265</wp:posOffset>
                </wp:positionV>
                <wp:extent cx="520700" cy="241300"/>
                <wp:effectExtent l="19050" t="19050" r="12700" b="44450"/>
                <wp:wrapNone/>
                <wp:docPr id="96" name="Flecha izquierda 96"/>
                <wp:cNvGraphicFramePr/>
                <a:graphic xmlns:a="http://schemas.openxmlformats.org/drawingml/2006/main">
                  <a:graphicData uri="http://schemas.microsoft.com/office/word/2010/wordprocessingShape">
                    <wps:wsp>
                      <wps:cNvSpPr/>
                      <wps:spPr>
                        <a:xfrm>
                          <a:off x="0" y="0"/>
                          <a:ext cx="520700" cy="241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9B1C4" id="Flecha izquierda 96" o:spid="_x0000_s1026" type="#_x0000_t66" style="position:absolute;margin-left:461.6pt;margin-top:246.95pt;width:41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" adj="5005" fillcolor="#5b9bd5 [3204]" strokecolor="#1f4d78 [1604]" strokeweight="1pt"/>
            </w:pict>
          </mc:Fallback>
        </mc:AlternateContent>
      </w:r>
      <w:r>
        <w:rPr>
          <w:rFonts w:ascii="Arial" w:hAnsi="Arial" w:cs="Arial"/>
          <w:b/>
          <w:noProof/>
          <w:lang w:val="es-CR" w:eastAsia="es-CR"/>
        </w:rPr>
        <w:drawing>
          <wp:inline distT="0" distB="0" distL="0" distR="0" wp14:anchorId="41D72C2D" wp14:editId="2E2330B9">
            <wp:extent cx="5971540" cy="5006340"/>
            <wp:effectExtent l="0" t="0" r="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Visualización de Más copy.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5006340"/>
                    </a:xfrm>
                    <a:prstGeom prst="rect">
                      <a:avLst/>
                    </a:prstGeom>
                  </pic:spPr>
                </pic:pic>
              </a:graphicData>
            </a:graphic>
          </wp:inline>
        </w:drawing>
      </w:r>
    </w:p>
    <w:p w14:paraId="6B5ABF50" w14:textId="256CEEDE" w:rsidR="00394BE1" w:rsidRDefault="00394BE1" w:rsidP="0080116C">
      <w:pPr>
        <w:keepLines w:val="0"/>
        <w:suppressAutoHyphens w:val="0"/>
        <w:spacing w:after="200" w:line="276" w:lineRule="auto"/>
        <w:ind w:left="0"/>
        <w:contextualSpacing/>
        <w:jc w:val="left"/>
        <w:rPr>
          <w:rFonts w:ascii="Arial" w:hAnsi="Arial" w:cs="Arial"/>
          <w:b/>
        </w:rPr>
      </w:pPr>
    </w:p>
    <w:p w14:paraId="6268F50B" w14:textId="09CC4B32" w:rsidR="00436AAD" w:rsidRDefault="00436AAD" w:rsidP="0080116C">
      <w:pPr>
        <w:keepLines w:val="0"/>
        <w:suppressAutoHyphens w:val="0"/>
        <w:spacing w:after="200" w:line="276" w:lineRule="auto"/>
        <w:ind w:left="0"/>
        <w:contextualSpacing/>
        <w:jc w:val="left"/>
        <w:rPr>
          <w:rFonts w:ascii="Arial" w:hAnsi="Arial" w:cs="Arial"/>
          <w:b/>
        </w:rPr>
      </w:pPr>
    </w:p>
    <w:p w14:paraId="6F8D89C0" w14:textId="39D8E7E5" w:rsidR="00436AAD" w:rsidRDefault="00436AAD" w:rsidP="0080116C">
      <w:pPr>
        <w:keepLines w:val="0"/>
        <w:suppressAutoHyphens w:val="0"/>
        <w:spacing w:after="200" w:line="276" w:lineRule="auto"/>
        <w:ind w:left="0"/>
        <w:contextualSpacing/>
        <w:jc w:val="left"/>
        <w:rPr>
          <w:rFonts w:ascii="Arial" w:hAnsi="Arial" w:cs="Arial"/>
          <w:b/>
        </w:rPr>
      </w:pPr>
    </w:p>
    <w:p w14:paraId="23EA7407" w14:textId="1EDE9D2A" w:rsidR="00436AAD" w:rsidRDefault="00436AAD" w:rsidP="0080116C">
      <w:pPr>
        <w:keepLines w:val="0"/>
        <w:suppressAutoHyphens w:val="0"/>
        <w:spacing w:after="200" w:line="276" w:lineRule="auto"/>
        <w:ind w:left="0"/>
        <w:contextualSpacing/>
        <w:jc w:val="left"/>
        <w:rPr>
          <w:rFonts w:ascii="Arial" w:hAnsi="Arial" w:cs="Arial"/>
          <w:b/>
        </w:rPr>
      </w:pPr>
    </w:p>
    <w:p w14:paraId="2042CD31" w14:textId="3E1D4CF9" w:rsidR="00436AAD" w:rsidRDefault="00436AAD" w:rsidP="0080116C">
      <w:pPr>
        <w:keepLines w:val="0"/>
        <w:suppressAutoHyphens w:val="0"/>
        <w:spacing w:after="200" w:line="276" w:lineRule="auto"/>
        <w:ind w:left="0"/>
        <w:contextualSpacing/>
        <w:jc w:val="left"/>
        <w:rPr>
          <w:rFonts w:ascii="Arial" w:hAnsi="Arial" w:cs="Arial"/>
          <w:b/>
        </w:rPr>
      </w:pPr>
    </w:p>
    <w:p w14:paraId="3DC6A6E5" w14:textId="66C8D481" w:rsidR="00436AAD" w:rsidRDefault="00436AAD" w:rsidP="0080116C">
      <w:pPr>
        <w:keepLines w:val="0"/>
        <w:suppressAutoHyphens w:val="0"/>
        <w:spacing w:after="200" w:line="276" w:lineRule="auto"/>
        <w:ind w:left="0"/>
        <w:contextualSpacing/>
        <w:jc w:val="left"/>
        <w:rPr>
          <w:rFonts w:ascii="Arial" w:hAnsi="Arial" w:cs="Arial"/>
          <w:b/>
        </w:rPr>
      </w:pPr>
    </w:p>
    <w:p w14:paraId="7471EBF5" w14:textId="700A0A3B" w:rsidR="00436AAD" w:rsidRDefault="00436AAD" w:rsidP="0080116C">
      <w:pPr>
        <w:keepLines w:val="0"/>
        <w:suppressAutoHyphens w:val="0"/>
        <w:spacing w:after="200" w:line="276" w:lineRule="auto"/>
        <w:ind w:left="0"/>
        <w:contextualSpacing/>
        <w:jc w:val="left"/>
        <w:rPr>
          <w:rFonts w:ascii="Arial" w:hAnsi="Arial" w:cs="Arial"/>
          <w:b/>
        </w:rPr>
      </w:pPr>
      <w:r>
        <w:rPr>
          <w:rFonts w:ascii="Arial" w:hAnsi="Arial" w:cs="Arial"/>
          <w:b/>
        </w:rPr>
        <w:t>Eliminar mensaje</w:t>
      </w:r>
    </w:p>
    <w:p w14:paraId="46E90614" w14:textId="1D9C352A" w:rsidR="00394BE1" w:rsidRDefault="00394BE1" w:rsidP="0080116C">
      <w:pPr>
        <w:keepLines w:val="0"/>
        <w:suppressAutoHyphens w:val="0"/>
        <w:spacing w:after="200" w:line="276" w:lineRule="auto"/>
        <w:ind w:left="0"/>
        <w:contextualSpacing/>
        <w:jc w:val="left"/>
        <w:rPr>
          <w:rFonts w:ascii="Arial" w:hAnsi="Arial" w:cs="Arial"/>
          <w:b/>
        </w:rPr>
      </w:pPr>
    </w:p>
    <w:p w14:paraId="08FD6DB8" w14:textId="0CB05025" w:rsidR="00436AAD" w:rsidRDefault="00436AAD" w:rsidP="0080116C">
      <w:pPr>
        <w:keepLines w:val="0"/>
        <w:suppressAutoHyphens w:val="0"/>
        <w:spacing w:after="200" w:line="276" w:lineRule="auto"/>
        <w:ind w:left="0"/>
        <w:contextualSpacing/>
        <w:jc w:val="left"/>
        <w:rPr>
          <w:rFonts w:ascii="Arial" w:hAnsi="Arial" w:cs="Arial"/>
          <w:b/>
        </w:rPr>
      </w:pPr>
      <w:r>
        <w:rPr>
          <w:noProof/>
          <w:lang w:val="es-CR" w:eastAsia="es-CR"/>
        </w:rPr>
        <mc:AlternateContent>
          <mc:Choice Requires="wps">
            <w:drawing>
              <wp:anchor distT="0" distB="0" distL="114300" distR="114300" simplePos="0" relativeHeight="251697152" behindDoc="0" locked="0" layoutInCell="1" allowOverlap="1" wp14:anchorId="2AB59284" wp14:editId="5CA0F8B1">
                <wp:simplePos x="0" y="0"/>
                <wp:positionH relativeFrom="column">
                  <wp:posOffset>5468620</wp:posOffset>
                </wp:positionH>
                <wp:positionV relativeFrom="paragraph">
                  <wp:posOffset>3587115</wp:posOffset>
                </wp:positionV>
                <wp:extent cx="520700" cy="241300"/>
                <wp:effectExtent l="19050" t="19050" r="12700" b="44450"/>
                <wp:wrapNone/>
                <wp:docPr id="98" name="Flecha izquierda 98"/>
                <wp:cNvGraphicFramePr/>
                <a:graphic xmlns:a="http://schemas.openxmlformats.org/drawingml/2006/main">
                  <a:graphicData uri="http://schemas.microsoft.com/office/word/2010/wordprocessingShape">
                    <wps:wsp>
                      <wps:cNvSpPr/>
                      <wps:spPr>
                        <a:xfrm>
                          <a:off x="0" y="0"/>
                          <a:ext cx="520700" cy="2413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AC12C" id="Flecha izquierda 98" o:spid="_x0000_s1026" type="#_x0000_t66" style="position:absolute;margin-left:430.6pt;margin-top:282.45pt;width:4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" adj="5005" fillcolor="#5b9bd5 [3204]" strokecolor="#1f4d78 [1604]" strokeweight="1pt"/>
            </w:pict>
          </mc:Fallback>
        </mc:AlternateContent>
      </w:r>
      <w:r>
        <w:rPr>
          <w:rFonts w:ascii="Arial" w:hAnsi="Arial" w:cs="Arial"/>
          <w:b/>
          <w:noProof/>
          <w:lang w:val="es-CR" w:eastAsia="es-CR"/>
        </w:rPr>
        <w:drawing>
          <wp:inline distT="0" distB="0" distL="0" distR="0" wp14:anchorId="39438A4A" wp14:editId="6569525B">
            <wp:extent cx="5971540" cy="5006340"/>
            <wp:effectExtent l="0" t="0" r="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isualización de Más copy 2.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5006340"/>
                    </a:xfrm>
                    <a:prstGeom prst="rect">
                      <a:avLst/>
                    </a:prstGeom>
                  </pic:spPr>
                </pic:pic>
              </a:graphicData>
            </a:graphic>
          </wp:inline>
        </w:drawing>
      </w:r>
    </w:p>
    <w:p w14:paraId="267179B7" w14:textId="77777777" w:rsidR="00436AAD" w:rsidRDefault="00436AAD" w:rsidP="0080116C">
      <w:pPr>
        <w:keepLines w:val="0"/>
        <w:suppressAutoHyphens w:val="0"/>
        <w:spacing w:after="200" w:line="276" w:lineRule="auto"/>
        <w:ind w:left="0"/>
        <w:contextualSpacing/>
        <w:jc w:val="left"/>
        <w:rPr>
          <w:rFonts w:ascii="Arial" w:hAnsi="Arial" w:cs="Arial"/>
          <w:b/>
        </w:rPr>
      </w:pPr>
    </w:p>
    <w:p w14:paraId="6A572C08" w14:textId="77777777" w:rsidR="00436AAD" w:rsidRDefault="00436AAD" w:rsidP="0080116C">
      <w:pPr>
        <w:keepLines w:val="0"/>
        <w:suppressAutoHyphens w:val="0"/>
        <w:spacing w:after="200" w:line="276" w:lineRule="auto"/>
        <w:ind w:left="0"/>
        <w:contextualSpacing/>
        <w:jc w:val="left"/>
        <w:rPr>
          <w:rFonts w:ascii="Arial" w:hAnsi="Arial" w:cs="Arial"/>
          <w:b/>
        </w:rPr>
      </w:pPr>
    </w:p>
    <w:p w14:paraId="2D4124D8" w14:textId="77777777" w:rsidR="00436AAD" w:rsidRDefault="00436AAD" w:rsidP="0080116C">
      <w:pPr>
        <w:keepLines w:val="0"/>
        <w:suppressAutoHyphens w:val="0"/>
        <w:spacing w:after="200" w:line="276" w:lineRule="auto"/>
        <w:ind w:left="0"/>
        <w:contextualSpacing/>
        <w:jc w:val="left"/>
        <w:rPr>
          <w:rFonts w:ascii="Arial" w:hAnsi="Arial" w:cs="Arial"/>
          <w:b/>
        </w:rPr>
      </w:pPr>
    </w:p>
    <w:p w14:paraId="372F4890" w14:textId="77777777" w:rsidR="00436AAD" w:rsidRDefault="00436AAD" w:rsidP="0080116C">
      <w:pPr>
        <w:keepLines w:val="0"/>
        <w:suppressAutoHyphens w:val="0"/>
        <w:spacing w:after="200" w:line="276" w:lineRule="auto"/>
        <w:ind w:left="0"/>
        <w:contextualSpacing/>
        <w:jc w:val="left"/>
        <w:rPr>
          <w:rFonts w:ascii="Arial" w:hAnsi="Arial" w:cs="Arial"/>
          <w:b/>
        </w:rPr>
      </w:pPr>
    </w:p>
    <w:p w14:paraId="2BFF8AD7" w14:textId="77777777" w:rsidR="00436AAD" w:rsidRDefault="00436AAD" w:rsidP="0080116C">
      <w:pPr>
        <w:keepLines w:val="0"/>
        <w:suppressAutoHyphens w:val="0"/>
        <w:spacing w:after="200" w:line="276" w:lineRule="auto"/>
        <w:ind w:left="0"/>
        <w:contextualSpacing/>
        <w:jc w:val="left"/>
        <w:rPr>
          <w:rFonts w:ascii="Arial" w:hAnsi="Arial" w:cs="Arial"/>
          <w:b/>
        </w:rPr>
      </w:pPr>
    </w:p>
    <w:p w14:paraId="057E1B5F" w14:textId="77777777" w:rsidR="00436AAD" w:rsidRDefault="00436AAD" w:rsidP="0080116C">
      <w:pPr>
        <w:keepLines w:val="0"/>
        <w:suppressAutoHyphens w:val="0"/>
        <w:spacing w:after="200" w:line="276" w:lineRule="auto"/>
        <w:ind w:left="0"/>
        <w:contextualSpacing/>
        <w:jc w:val="left"/>
        <w:rPr>
          <w:rFonts w:ascii="Arial" w:hAnsi="Arial" w:cs="Arial"/>
          <w:b/>
        </w:rPr>
      </w:pPr>
    </w:p>
    <w:p w14:paraId="61109A2B" w14:textId="0BC0B81D" w:rsidR="0080116C" w:rsidRDefault="0080116C" w:rsidP="0080116C">
      <w:pPr>
        <w:keepLines w:val="0"/>
        <w:suppressAutoHyphens w:val="0"/>
        <w:spacing w:after="200" w:line="276" w:lineRule="auto"/>
        <w:ind w:left="0"/>
        <w:contextualSpacing/>
        <w:jc w:val="left"/>
        <w:rPr>
          <w:rFonts w:ascii="Arial" w:hAnsi="Arial" w:cs="Arial"/>
          <w:b/>
        </w:rPr>
      </w:pPr>
      <w:r>
        <w:rPr>
          <w:rFonts w:ascii="Arial" w:hAnsi="Arial" w:cs="Arial"/>
          <w:b/>
        </w:rPr>
        <w:t>Activar usuario</w:t>
      </w:r>
    </w:p>
    <w:p w14:paraId="7B63D878" w14:textId="77777777" w:rsidR="0080116C" w:rsidRDefault="0080116C" w:rsidP="0080116C">
      <w:pPr>
        <w:keepLines w:val="0"/>
        <w:suppressAutoHyphens w:val="0"/>
        <w:spacing w:after="200" w:line="276" w:lineRule="auto"/>
        <w:ind w:left="0"/>
        <w:contextualSpacing/>
        <w:jc w:val="left"/>
        <w:rPr>
          <w:rFonts w:ascii="Arial" w:hAnsi="Arial" w:cs="Arial"/>
          <w:b/>
        </w:rPr>
      </w:pPr>
    </w:p>
    <w:p w14:paraId="40746CAE" w14:textId="04EE5618" w:rsidR="0080116C" w:rsidRPr="0080116C" w:rsidRDefault="00C02169" w:rsidP="0080116C">
      <w:pPr>
        <w:keepLines w:val="0"/>
        <w:suppressAutoHyphens w:val="0"/>
        <w:spacing w:after="200" w:line="276" w:lineRule="auto"/>
        <w:ind w:left="0"/>
        <w:contextualSpacing/>
        <w:jc w:val="left"/>
        <w:rPr>
          <w:rFonts w:ascii="Arial" w:hAnsi="Arial" w:cs="Arial"/>
          <w:b/>
        </w:rPr>
      </w:pPr>
      <w:r>
        <w:rPr>
          <w:rFonts w:ascii="Arial" w:hAnsi="Arial" w:cs="Arial"/>
          <w:b/>
          <w:noProof/>
          <w:lang w:val="es-CR" w:eastAsia="es-CR"/>
        </w:rPr>
        <mc:AlternateContent>
          <mc:Choice Requires="wps">
            <w:drawing>
              <wp:anchor distT="0" distB="0" distL="114300" distR="114300" simplePos="0" relativeHeight="251671552" behindDoc="0" locked="0" layoutInCell="1" allowOverlap="1" wp14:anchorId="37808E1F" wp14:editId="23B6FD49">
                <wp:simplePos x="0" y="0"/>
                <wp:positionH relativeFrom="column">
                  <wp:posOffset>655320</wp:posOffset>
                </wp:positionH>
                <wp:positionV relativeFrom="paragraph">
                  <wp:posOffset>4425315</wp:posOffset>
                </wp:positionV>
                <wp:extent cx="527050" cy="234950"/>
                <wp:effectExtent l="0" t="19050" r="44450" b="31750"/>
                <wp:wrapNone/>
                <wp:docPr id="70" name="Flecha derecha 70"/>
                <wp:cNvGraphicFramePr/>
                <a:graphic xmlns:a="http://schemas.openxmlformats.org/drawingml/2006/main">
                  <a:graphicData uri="http://schemas.microsoft.com/office/word/2010/wordprocessingShape">
                    <wps:wsp>
                      <wps:cNvSpPr/>
                      <wps:spPr>
                        <a:xfrm>
                          <a:off x="0" y="0"/>
                          <a:ext cx="527050" cy="234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42EFB8" id="Flecha derecha 70" o:spid="_x0000_s1026" type="#_x0000_t13" style="position:absolute;margin-left:51.6pt;margin-top:348.45pt;width:41.5pt;height:1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" adj="16786" fillcolor="#5b9bd5 [3204]" strokecolor="#1f4d78 [1604]" strokeweight="1pt"/>
            </w:pict>
          </mc:Fallback>
        </mc:AlternateContent>
      </w:r>
      <w:r w:rsidR="00394BE1">
        <w:rPr>
          <w:rFonts w:ascii="Arial" w:hAnsi="Arial" w:cs="Arial"/>
          <w:b/>
          <w:noProof/>
          <w:lang w:val="es-CR" w:eastAsia="es-CR"/>
        </w:rPr>
        <w:drawing>
          <wp:inline distT="0" distB="0" distL="0" distR="0" wp14:anchorId="46698E64" wp14:editId="15875C2F">
            <wp:extent cx="5971540" cy="5006340"/>
            <wp:effectExtent l="0" t="0" r="0" b="381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ctivar Usuario .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5006340"/>
                    </a:xfrm>
                    <a:prstGeom prst="rect">
                      <a:avLst/>
                    </a:prstGeom>
                  </pic:spPr>
                </pic:pic>
              </a:graphicData>
            </a:graphic>
          </wp:inline>
        </w:drawing>
      </w:r>
    </w:p>
    <w:p w14:paraId="4D6D5F0F" w14:textId="156D8487" w:rsidR="004C37F9" w:rsidRDefault="004C37F9" w:rsidP="00C02169">
      <w:pPr>
        <w:keepLines w:val="0"/>
        <w:suppressAutoHyphens w:val="0"/>
        <w:spacing w:after="200" w:line="276" w:lineRule="auto"/>
        <w:ind w:left="0"/>
        <w:contextualSpacing/>
        <w:rPr>
          <w:rFonts w:ascii="Arial" w:hAnsi="Arial" w:cs="Arial"/>
          <w:b/>
        </w:rPr>
      </w:pPr>
    </w:p>
    <w:p w14:paraId="43BD324D" w14:textId="5076B28A" w:rsidR="003E350A" w:rsidRPr="001441D1" w:rsidRDefault="00C02169" w:rsidP="001441D1">
      <w:pPr>
        <w:keepLines w:val="0"/>
        <w:suppressAutoHyphens w:val="0"/>
        <w:spacing w:after="200" w:line="276" w:lineRule="auto"/>
        <w:ind w:left="0"/>
        <w:contextualSpacing/>
        <w:rPr>
          <w:rStyle w:val="nfasis"/>
          <w:rFonts w:ascii="Arial" w:hAnsi="Arial" w:cs="Arial"/>
          <w:b/>
          <w:i w:val="0"/>
          <w:iCs w:val="0"/>
        </w:rPr>
      </w:pPr>
      <w:r>
        <w:rPr>
          <w:rFonts w:ascii="Arial" w:hAnsi="Arial" w:cs="Arial"/>
          <w:b/>
        </w:rPr>
        <w:t xml:space="preserve">Nota: </w:t>
      </w:r>
      <w:r w:rsidRPr="00C02169">
        <w:rPr>
          <w:rFonts w:ascii="Arial" w:hAnsi="Arial" w:cs="Arial"/>
        </w:rPr>
        <w:t>Al diligenciar el @ muestra los usuarios que están inactivos</w:t>
      </w:r>
      <w:r>
        <w:rPr>
          <w:rFonts w:ascii="Arial" w:hAnsi="Arial" w:cs="Arial"/>
        </w:rPr>
        <w:t xml:space="preserve"> en esa comunicación, al seleccionar el nombre </w:t>
      </w:r>
      <w:r w:rsidR="0038537B">
        <w:rPr>
          <w:rFonts w:ascii="Arial" w:hAnsi="Arial" w:cs="Arial"/>
        </w:rPr>
        <w:t>de uno de los participantes inactivos y dar clic en el botón enviar el usuario pasa al estado activo.</w:t>
      </w:r>
    </w:p>
    <w:p w14:paraId="33D8F86A" w14:textId="77777777" w:rsidR="001B3D85" w:rsidRDefault="001B3D85" w:rsidP="00280B44">
      <w:pPr>
        <w:keepLines w:val="0"/>
        <w:suppressAutoHyphens w:val="0"/>
        <w:ind w:left="0"/>
        <w:jc w:val="left"/>
        <w:rPr>
          <w:rStyle w:val="nfasis"/>
          <w:rFonts w:ascii="Arial" w:hAnsi="Arial" w:cs="Arial"/>
          <w:b/>
          <w:i w:val="0"/>
        </w:rPr>
      </w:pPr>
    </w:p>
    <w:p w14:paraId="3E1FB143" w14:textId="77777777" w:rsidR="00394BE1" w:rsidRDefault="00394BE1" w:rsidP="00280B44">
      <w:pPr>
        <w:keepLines w:val="0"/>
        <w:suppressAutoHyphens w:val="0"/>
        <w:ind w:left="0"/>
        <w:jc w:val="left"/>
        <w:rPr>
          <w:rStyle w:val="nfasis"/>
          <w:rFonts w:ascii="Arial" w:hAnsi="Arial" w:cs="Arial"/>
          <w:b/>
          <w:i w:val="0"/>
        </w:rPr>
      </w:pPr>
    </w:p>
    <w:p w14:paraId="46F23D88" w14:textId="63934910" w:rsidR="00C02169" w:rsidRPr="00C02169" w:rsidRDefault="0080116C" w:rsidP="00C02169">
      <w:pPr>
        <w:pStyle w:val="Prrafodelista"/>
        <w:keepLines w:val="0"/>
        <w:numPr>
          <w:ilvl w:val="0"/>
          <w:numId w:val="13"/>
        </w:numPr>
        <w:suppressAutoHyphens w:val="0"/>
        <w:jc w:val="left"/>
        <w:rPr>
          <w:rStyle w:val="nfasis"/>
          <w:rFonts w:ascii="Arial" w:hAnsi="Arial" w:cs="Arial"/>
          <w:b/>
          <w:i w:val="0"/>
        </w:rPr>
      </w:pPr>
      <w:r w:rsidRPr="0080116C">
        <w:rPr>
          <w:rStyle w:val="nfasis"/>
          <w:rFonts w:ascii="Arial" w:hAnsi="Arial" w:cs="Arial"/>
          <w:b/>
          <w:i w:val="0"/>
        </w:rPr>
        <w:t>Opción Comunicaciones Activas.</w:t>
      </w:r>
    </w:p>
    <w:p w14:paraId="6316647B" w14:textId="77777777" w:rsidR="0080116C" w:rsidRDefault="0080116C" w:rsidP="00280B44">
      <w:pPr>
        <w:keepLines w:val="0"/>
        <w:suppressAutoHyphens w:val="0"/>
        <w:ind w:left="0"/>
        <w:jc w:val="left"/>
        <w:rPr>
          <w:rStyle w:val="nfasis"/>
          <w:rFonts w:ascii="Arial" w:hAnsi="Arial" w:cs="Arial"/>
          <w:b/>
          <w:i w:val="0"/>
        </w:rPr>
      </w:pPr>
    </w:p>
    <w:p w14:paraId="5C7F4547" w14:textId="7F9983E9" w:rsidR="0080116C" w:rsidRDefault="00C02169" w:rsidP="00280B44">
      <w:pPr>
        <w:keepLines w:val="0"/>
        <w:suppressAutoHyphens w:val="0"/>
        <w:ind w:left="0"/>
        <w:jc w:val="left"/>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670528" behindDoc="0" locked="0" layoutInCell="1" allowOverlap="1" wp14:anchorId="3F668DFC" wp14:editId="6EAA0873">
                <wp:simplePos x="0" y="0"/>
                <wp:positionH relativeFrom="column">
                  <wp:posOffset>-424180</wp:posOffset>
                </wp:positionH>
                <wp:positionV relativeFrom="paragraph">
                  <wp:posOffset>1082675</wp:posOffset>
                </wp:positionV>
                <wp:extent cx="406400" cy="190500"/>
                <wp:effectExtent l="0" t="19050" r="31750" b="38100"/>
                <wp:wrapNone/>
                <wp:docPr id="69" name="Flecha derecha 69"/>
                <wp:cNvGraphicFramePr/>
                <a:graphic xmlns:a="http://schemas.openxmlformats.org/drawingml/2006/main">
                  <a:graphicData uri="http://schemas.microsoft.com/office/word/2010/wordprocessingShape">
                    <wps:wsp>
                      <wps:cNvSpPr/>
                      <wps:spPr>
                        <a:xfrm>
                          <a:off x="0" y="0"/>
                          <a:ext cx="4064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2A7FD" id="Flecha derecha 69" o:spid="_x0000_s1026" type="#_x0000_t13" style="position:absolute;margin-left:-33.4pt;margin-top:85.25pt;width:32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" adj="16538" fillcolor="#5b9bd5 [3204]" strokecolor="#1f4d78 [1604]" strokeweight="1pt"/>
            </w:pict>
          </mc:Fallback>
        </mc:AlternateContent>
      </w:r>
      <w:r w:rsidR="0080116C">
        <w:rPr>
          <w:rFonts w:ascii="Arial" w:hAnsi="Arial" w:cs="Arial"/>
          <w:b/>
          <w:iCs/>
          <w:noProof/>
          <w:lang w:val="es-CR" w:eastAsia="es-CR"/>
        </w:rPr>
        <w:drawing>
          <wp:inline distT="0" distB="0" distL="0" distR="0" wp14:anchorId="65E0E1A8" wp14:editId="1444E0B1">
            <wp:extent cx="5971540" cy="4635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unciaciones Activas.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4635500"/>
                    </a:xfrm>
                    <a:prstGeom prst="rect">
                      <a:avLst/>
                    </a:prstGeom>
                  </pic:spPr>
                </pic:pic>
              </a:graphicData>
            </a:graphic>
          </wp:inline>
        </w:drawing>
      </w:r>
    </w:p>
    <w:p w14:paraId="0AE8F4A1" w14:textId="77777777" w:rsidR="0080116C" w:rsidRDefault="0080116C" w:rsidP="00280B44">
      <w:pPr>
        <w:keepLines w:val="0"/>
        <w:suppressAutoHyphens w:val="0"/>
        <w:ind w:left="0"/>
        <w:jc w:val="left"/>
        <w:rPr>
          <w:rStyle w:val="nfasis"/>
          <w:rFonts w:ascii="Arial" w:hAnsi="Arial" w:cs="Arial"/>
          <w:b/>
          <w:i w:val="0"/>
        </w:rPr>
      </w:pPr>
    </w:p>
    <w:p w14:paraId="7CB08A97" w14:textId="77777777" w:rsidR="0080116C" w:rsidRDefault="0080116C" w:rsidP="00280B44">
      <w:pPr>
        <w:keepLines w:val="0"/>
        <w:suppressAutoHyphens w:val="0"/>
        <w:ind w:left="0"/>
        <w:jc w:val="left"/>
        <w:rPr>
          <w:rStyle w:val="nfasis"/>
          <w:rFonts w:ascii="Arial" w:hAnsi="Arial" w:cs="Arial"/>
          <w:b/>
          <w:i w:val="0"/>
        </w:rPr>
      </w:pPr>
    </w:p>
    <w:p w14:paraId="1BC1CCBA" w14:textId="77777777" w:rsidR="0080116C" w:rsidRDefault="0080116C" w:rsidP="00280B44">
      <w:pPr>
        <w:keepLines w:val="0"/>
        <w:suppressAutoHyphens w:val="0"/>
        <w:ind w:left="0"/>
        <w:jc w:val="left"/>
        <w:rPr>
          <w:rStyle w:val="nfasis"/>
          <w:rFonts w:ascii="Arial" w:hAnsi="Arial" w:cs="Arial"/>
          <w:b/>
          <w:i w:val="0"/>
        </w:rPr>
      </w:pPr>
    </w:p>
    <w:p w14:paraId="74D7B76F" w14:textId="77777777" w:rsidR="0080116C" w:rsidRDefault="0080116C" w:rsidP="00280B44">
      <w:pPr>
        <w:keepLines w:val="0"/>
        <w:suppressAutoHyphens w:val="0"/>
        <w:ind w:left="0"/>
        <w:jc w:val="left"/>
        <w:rPr>
          <w:rStyle w:val="nfasis"/>
          <w:rFonts w:ascii="Arial" w:hAnsi="Arial" w:cs="Arial"/>
          <w:b/>
          <w:i w:val="0"/>
        </w:rPr>
      </w:pPr>
    </w:p>
    <w:p w14:paraId="12A5228D" w14:textId="77777777" w:rsidR="0080116C" w:rsidRDefault="0080116C" w:rsidP="00280B44">
      <w:pPr>
        <w:keepLines w:val="0"/>
        <w:suppressAutoHyphens w:val="0"/>
        <w:ind w:left="0"/>
        <w:jc w:val="left"/>
        <w:rPr>
          <w:rStyle w:val="nfasis"/>
          <w:rFonts w:ascii="Arial" w:hAnsi="Arial" w:cs="Arial"/>
          <w:b/>
          <w:i w:val="0"/>
        </w:rPr>
      </w:pPr>
    </w:p>
    <w:p w14:paraId="642B2D33" w14:textId="77777777" w:rsidR="0080116C" w:rsidRDefault="0080116C" w:rsidP="00280B44">
      <w:pPr>
        <w:keepLines w:val="0"/>
        <w:suppressAutoHyphens w:val="0"/>
        <w:ind w:left="0"/>
        <w:jc w:val="left"/>
        <w:rPr>
          <w:rStyle w:val="nfasis"/>
          <w:rFonts w:ascii="Arial" w:hAnsi="Arial" w:cs="Arial"/>
          <w:b/>
          <w:i w:val="0"/>
        </w:rPr>
      </w:pPr>
    </w:p>
    <w:p w14:paraId="6771DD49" w14:textId="77777777" w:rsidR="0080116C" w:rsidRDefault="0080116C" w:rsidP="00280B44">
      <w:pPr>
        <w:keepLines w:val="0"/>
        <w:suppressAutoHyphens w:val="0"/>
        <w:ind w:left="0"/>
        <w:jc w:val="left"/>
        <w:rPr>
          <w:rStyle w:val="nfasis"/>
          <w:rFonts w:ascii="Arial" w:hAnsi="Arial" w:cs="Arial"/>
          <w:b/>
          <w:i w:val="0"/>
        </w:rPr>
      </w:pPr>
    </w:p>
    <w:p w14:paraId="1643189B" w14:textId="77777777" w:rsidR="0080116C" w:rsidRDefault="0080116C" w:rsidP="00280B44">
      <w:pPr>
        <w:keepLines w:val="0"/>
        <w:suppressAutoHyphens w:val="0"/>
        <w:ind w:left="0"/>
        <w:jc w:val="left"/>
        <w:rPr>
          <w:rStyle w:val="nfasis"/>
          <w:rFonts w:ascii="Arial" w:hAnsi="Arial" w:cs="Arial"/>
          <w:b/>
          <w:i w:val="0"/>
        </w:rPr>
      </w:pPr>
    </w:p>
    <w:p w14:paraId="2713B90B" w14:textId="77777777" w:rsidR="0080116C" w:rsidRDefault="0080116C" w:rsidP="00280B44">
      <w:pPr>
        <w:keepLines w:val="0"/>
        <w:suppressAutoHyphens w:val="0"/>
        <w:ind w:left="0"/>
        <w:jc w:val="left"/>
        <w:rPr>
          <w:rStyle w:val="nfasis"/>
          <w:rFonts w:ascii="Arial" w:hAnsi="Arial" w:cs="Arial"/>
          <w:b/>
          <w:i w:val="0"/>
        </w:rPr>
      </w:pPr>
    </w:p>
    <w:p w14:paraId="7627FF1A" w14:textId="7371B632" w:rsidR="0080116C" w:rsidRDefault="0080116C" w:rsidP="0080116C">
      <w:pPr>
        <w:pStyle w:val="Prrafodelista"/>
        <w:keepLines w:val="0"/>
        <w:numPr>
          <w:ilvl w:val="0"/>
          <w:numId w:val="13"/>
        </w:numPr>
        <w:suppressAutoHyphens w:val="0"/>
        <w:jc w:val="left"/>
        <w:rPr>
          <w:rStyle w:val="nfasis"/>
          <w:rFonts w:ascii="Arial" w:hAnsi="Arial" w:cs="Arial"/>
          <w:b/>
          <w:i w:val="0"/>
        </w:rPr>
      </w:pPr>
      <w:r>
        <w:rPr>
          <w:rStyle w:val="nfasis"/>
          <w:rFonts w:ascii="Arial" w:hAnsi="Arial" w:cs="Arial"/>
          <w:b/>
          <w:i w:val="0"/>
        </w:rPr>
        <w:t>Historial</w:t>
      </w:r>
      <w:r w:rsidRPr="0080116C">
        <w:rPr>
          <w:rStyle w:val="nfasis"/>
          <w:rFonts w:ascii="Arial" w:hAnsi="Arial" w:cs="Arial"/>
          <w:b/>
          <w:i w:val="0"/>
        </w:rPr>
        <w:t xml:space="preserve"> Comunicaciones</w:t>
      </w:r>
      <w:r>
        <w:rPr>
          <w:rStyle w:val="nfasis"/>
          <w:rFonts w:ascii="Arial" w:hAnsi="Arial" w:cs="Arial"/>
          <w:b/>
          <w:i w:val="0"/>
        </w:rPr>
        <w:t>.</w:t>
      </w:r>
    </w:p>
    <w:p w14:paraId="6C679997" w14:textId="77777777" w:rsidR="0080116C" w:rsidRDefault="0080116C" w:rsidP="0080116C">
      <w:pPr>
        <w:keepLines w:val="0"/>
        <w:suppressAutoHyphens w:val="0"/>
        <w:ind w:left="420"/>
        <w:jc w:val="left"/>
        <w:rPr>
          <w:rStyle w:val="nfasis"/>
          <w:rFonts w:ascii="Arial" w:hAnsi="Arial" w:cs="Arial"/>
          <w:b/>
          <w:i w:val="0"/>
        </w:rPr>
      </w:pPr>
    </w:p>
    <w:p w14:paraId="64FA8100" w14:textId="35C19544" w:rsidR="0080116C" w:rsidRPr="0080116C" w:rsidRDefault="00C02169" w:rsidP="0080116C">
      <w:pPr>
        <w:keepLines w:val="0"/>
        <w:suppressAutoHyphens w:val="0"/>
        <w:ind w:left="420"/>
        <w:jc w:val="left"/>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669504" behindDoc="0" locked="0" layoutInCell="1" allowOverlap="1" wp14:anchorId="5E8832E2" wp14:editId="31A69769">
                <wp:simplePos x="0" y="0"/>
                <wp:positionH relativeFrom="column">
                  <wp:posOffset>-189230</wp:posOffset>
                </wp:positionH>
                <wp:positionV relativeFrom="paragraph">
                  <wp:posOffset>1285875</wp:posOffset>
                </wp:positionV>
                <wp:extent cx="438150" cy="203200"/>
                <wp:effectExtent l="0" t="19050" r="38100" b="44450"/>
                <wp:wrapNone/>
                <wp:docPr id="68" name="Flecha derecha 68"/>
                <wp:cNvGraphicFramePr/>
                <a:graphic xmlns:a="http://schemas.openxmlformats.org/drawingml/2006/main">
                  <a:graphicData uri="http://schemas.microsoft.com/office/word/2010/wordprocessingShape">
                    <wps:wsp>
                      <wps:cNvSpPr/>
                      <wps:spPr>
                        <a:xfrm>
                          <a:off x="0" y="0"/>
                          <a:ext cx="438150" cy="203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6BCD6" id="Flecha derecha 68" o:spid="_x0000_s1026" type="#_x0000_t13" style="position:absolute;margin-left:-14.9pt;margin-top:101.25pt;width:34.5pt;height: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" adj="16591" fillcolor="#5b9bd5 [3204]" strokecolor="#1f4d78 [1604]" strokeweight="1pt"/>
            </w:pict>
          </mc:Fallback>
        </mc:AlternateContent>
      </w:r>
      <w:r w:rsidR="0080116C">
        <w:rPr>
          <w:rFonts w:ascii="Arial" w:hAnsi="Arial" w:cs="Arial"/>
          <w:b/>
          <w:iCs/>
          <w:noProof/>
          <w:lang w:val="es-CR" w:eastAsia="es-CR"/>
        </w:rPr>
        <w:drawing>
          <wp:inline distT="0" distB="0" distL="0" distR="0" wp14:anchorId="12E7648C" wp14:editId="7DD2E6B6">
            <wp:extent cx="5971540" cy="4889500"/>
            <wp:effectExtent l="0" t="0" r="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unciaciones Activas copy.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4889500"/>
                    </a:xfrm>
                    <a:prstGeom prst="rect">
                      <a:avLst/>
                    </a:prstGeom>
                  </pic:spPr>
                </pic:pic>
              </a:graphicData>
            </a:graphic>
          </wp:inline>
        </w:drawing>
      </w:r>
    </w:p>
    <w:p w14:paraId="75526CE2" w14:textId="77777777" w:rsidR="0080116C" w:rsidRDefault="0080116C" w:rsidP="00280B44">
      <w:pPr>
        <w:keepLines w:val="0"/>
        <w:suppressAutoHyphens w:val="0"/>
        <w:ind w:left="0"/>
        <w:jc w:val="left"/>
        <w:rPr>
          <w:rStyle w:val="nfasis"/>
          <w:rFonts w:ascii="Arial" w:hAnsi="Arial" w:cs="Arial"/>
          <w:b/>
          <w:i w:val="0"/>
        </w:rPr>
      </w:pPr>
    </w:p>
    <w:p w14:paraId="3AAEA075" w14:textId="77777777" w:rsidR="0080116C" w:rsidRDefault="0080116C" w:rsidP="00280B44">
      <w:pPr>
        <w:keepLines w:val="0"/>
        <w:suppressAutoHyphens w:val="0"/>
        <w:ind w:left="0"/>
        <w:jc w:val="left"/>
        <w:rPr>
          <w:rStyle w:val="nfasis"/>
          <w:rFonts w:ascii="Arial" w:hAnsi="Arial" w:cs="Arial"/>
          <w:b/>
          <w:i w:val="0"/>
        </w:rPr>
      </w:pPr>
    </w:p>
    <w:p w14:paraId="584E6A97" w14:textId="77777777" w:rsidR="0080116C" w:rsidRDefault="0080116C" w:rsidP="00280B44">
      <w:pPr>
        <w:keepLines w:val="0"/>
        <w:suppressAutoHyphens w:val="0"/>
        <w:ind w:left="0"/>
        <w:jc w:val="left"/>
        <w:rPr>
          <w:rStyle w:val="nfasis"/>
          <w:rFonts w:ascii="Arial" w:hAnsi="Arial" w:cs="Arial"/>
          <w:b/>
          <w:i w:val="0"/>
        </w:rPr>
      </w:pPr>
    </w:p>
    <w:p w14:paraId="535C04A3" w14:textId="77777777" w:rsidR="0080116C" w:rsidRDefault="0080116C" w:rsidP="00280B44">
      <w:pPr>
        <w:keepLines w:val="0"/>
        <w:suppressAutoHyphens w:val="0"/>
        <w:ind w:left="0"/>
        <w:jc w:val="left"/>
        <w:rPr>
          <w:rStyle w:val="nfasis"/>
          <w:rFonts w:ascii="Arial" w:hAnsi="Arial" w:cs="Arial"/>
          <w:b/>
          <w:i w:val="0"/>
        </w:rPr>
      </w:pPr>
    </w:p>
    <w:p w14:paraId="0C2ABCA1" w14:textId="77777777" w:rsidR="0080116C" w:rsidRDefault="0080116C" w:rsidP="00280B44">
      <w:pPr>
        <w:keepLines w:val="0"/>
        <w:suppressAutoHyphens w:val="0"/>
        <w:ind w:left="0"/>
        <w:jc w:val="left"/>
        <w:rPr>
          <w:rStyle w:val="nfasis"/>
          <w:rFonts w:ascii="Arial" w:hAnsi="Arial" w:cs="Arial"/>
          <w:b/>
          <w:i w:val="0"/>
        </w:rPr>
      </w:pPr>
    </w:p>
    <w:p w14:paraId="5644CC1C" w14:textId="77777777" w:rsidR="0005189B" w:rsidRDefault="0005189B" w:rsidP="00280B44">
      <w:pPr>
        <w:keepLines w:val="0"/>
        <w:suppressAutoHyphens w:val="0"/>
        <w:ind w:left="0"/>
        <w:jc w:val="left"/>
        <w:rPr>
          <w:rStyle w:val="nfasis"/>
          <w:rFonts w:ascii="Arial" w:hAnsi="Arial" w:cs="Arial"/>
          <w:b/>
          <w:i w:val="0"/>
        </w:rPr>
      </w:pPr>
    </w:p>
    <w:p w14:paraId="2A48C162" w14:textId="77777777" w:rsidR="00436AAD" w:rsidRDefault="00436AAD" w:rsidP="00280B44">
      <w:pPr>
        <w:keepLines w:val="0"/>
        <w:suppressAutoHyphens w:val="0"/>
        <w:ind w:left="0"/>
        <w:jc w:val="left"/>
        <w:rPr>
          <w:rStyle w:val="nfasis"/>
          <w:rFonts w:ascii="Arial" w:hAnsi="Arial" w:cs="Arial"/>
          <w:b/>
          <w:i w:val="0"/>
        </w:rPr>
      </w:pPr>
    </w:p>
    <w:p w14:paraId="5E93370A" w14:textId="5266D454" w:rsidR="0080116C" w:rsidRDefault="0080116C" w:rsidP="00280B44">
      <w:pPr>
        <w:keepLines w:val="0"/>
        <w:suppressAutoHyphens w:val="0"/>
        <w:ind w:left="0"/>
        <w:jc w:val="left"/>
        <w:rPr>
          <w:rStyle w:val="nfasis"/>
          <w:rFonts w:ascii="Arial" w:hAnsi="Arial" w:cs="Arial"/>
          <w:b/>
          <w:i w:val="0"/>
        </w:rPr>
      </w:pPr>
      <w:r>
        <w:rPr>
          <w:rStyle w:val="nfasis"/>
          <w:rFonts w:ascii="Arial" w:hAnsi="Arial" w:cs="Arial"/>
          <w:b/>
          <w:i w:val="0"/>
        </w:rPr>
        <w:t>Reactivación de una comunicación.</w:t>
      </w:r>
    </w:p>
    <w:p w14:paraId="697D1B47" w14:textId="77777777" w:rsidR="00C02169" w:rsidRDefault="00C02169" w:rsidP="00280B44">
      <w:pPr>
        <w:keepLines w:val="0"/>
        <w:suppressAutoHyphens w:val="0"/>
        <w:ind w:left="0"/>
        <w:jc w:val="left"/>
        <w:rPr>
          <w:rStyle w:val="nfasis"/>
          <w:rFonts w:ascii="Arial" w:hAnsi="Arial" w:cs="Arial"/>
          <w:b/>
          <w:i w:val="0"/>
        </w:rPr>
      </w:pPr>
    </w:p>
    <w:p w14:paraId="22A60D85" w14:textId="0CE9306D" w:rsidR="00C02169" w:rsidRDefault="00C02169" w:rsidP="00280B44">
      <w:pPr>
        <w:keepLines w:val="0"/>
        <w:suppressAutoHyphens w:val="0"/>
        <w:ind w:left="0"/>
        <w:jc w:val="left"/>
        <w:rPr>
          <w:rStyle w:val="nfasis"/>
          <w:rFonts w:ascii="Arial" w:hAnsi="Arial" w:cs="Arial"/>
          <w:b/>
          <w:i w:val="0"/>
        </w:rPr>
      </w:pPr>
      <w:r>
        <w:rPr>
          <w:rStyle w:val="nfasis"/>
          <w:rFonts w:ascii="Arial" w:hAnsi="Arial" w:cs="Arial"/>
          <w:b/>
          <w:i w:val="0"/>
        </w:rPr>
        <w:t xml:space="preserve">Nota: </w:t>
      </w:r>
      <w:r w:rsidRPr="00C02169">
        <w:rPr>
          <w:rStyle w:val="nfasis"/>
          <w:rFonts w:ascii="Arial" w:hAnsi="Arial" w:cs="Arial"/>
          <w:i w:val="0"/>
        </w:rPr>
        <w:t xml:space="preserve">Al dar clic en el botón </w:t>
      </w:r>
      <w:r w:rsidRPr="00C02169">
        <w:rPr>
          <w:rStyle w:val="nfasis"/>
          <w:rFonts w:ascii="Arial" w:hAnsi="Arial" w:cs="Arial"/>
          <w:b/>
          <w:i w:val="0"/>
        </w:rPr>
        <w:t>Detalle comunicación</w:t>
      </w:r>
      <w:r w:rsidRPr="00C02169">
        <w:rPr>
          <w:rStyle w:val="nfasis"/>
          <w:rFonts w:ascii="Arial" w:hAnsi="Arial" w:cs="Arial"/>
          <w:i w:val="0"/>
        </w:rPr>
        <w:t xml:space="preserve"> de la imagen anterior, </w:t>
      </w:r>
      <w:r w:rsidR="001441D1">
        <w:rPr>
          <w:rStyle w:val="nfasis"/>
          <w:rFonts w:ascii="Arial" w:hAnsi="Arial" w:cs="Arial"/>
          <w:i w:val="0"/>
        </w:rPr>
        <w:t>m</w:t>
      </w:r>
      <w:r w:rsidRPr="00C02169">
        <w:rPr>
          <w:rStyle w:val="nfasis"/>
          <w:rFonts w:ascii="Arial" w:hAnsi="Arial" w:cs="Arial"/>
          <w:i w:val="0"/>
        </w:rPr>
        <w:t>uestra los mensajes correspondientes a la comunicación seleccionada.</w:t>
      </w:r>
    </w:p>
    <w:p w14:paraId="2AA4B211" w14:textId="77777777" w:rsidR="00C02169" w:rsidRDefault="00C02169" w:rsidP="00280B44">
      <w:pPr>
        <w:keepLines w:val="0"/>
        <w:suppressAutoHyphens w:val="0"/>
        <w:ind w:left="0"/>
        <w:jc w:val="left"/>
        <w:rPr>
          <w:rStyle w:val="nfasis"/>
          <w:rFonts w:ascii="Arial" w:hAnsi="Arial" w:cs="Arial"/>
          <w:b/>
          <w:i w:val="0"/>
        </w:rPr>
      </w:pPr>
    </w:p>
    <w:p w14:paraId="3C86A174" w14:textId="74DDE831" w:rsidR="0080116C" w:rsidRDefault="00436AAD" w:rsidP="00280B44">
      <w:pPr>
        <w:keepLines w:val="0"/>
        <w:suppressAutoHyphens w:val="0"/>
        <w:ind w:left="0"/>
        <w:jc w:val="left"/>
        <w:rPr>
          <w:rStyle w:val="nfasis"/>
          <w:rFonts w:ascii="Arial" w:hAnsi="Arial" w:cs="Arial"/>
          <w:b/>
          <w:i w:val="0"/>
        </w:rPr>
      </w:pPr>
      <w:r>
        <w:rPr>
          <w:rFonts w:ascii="Arial" w:hAnsi="Arial" w:cs="Arial"/>
          <w:b/>
          <w:iCs/>
          <w:noProof/>
          <w:lang w:val="es-CR" w:eastAsia="es-CR"/>
        </w:rPr>
        <w:drawing>
          <wp:inline distT="0" distB="0" distL="0" distR="0" wp14:anchorId="002195F8" wp14:editId="690BD284">
            <wp:extent cx="5971540" cy="4590415"/>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psh_fullsize_anim (1).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4590415"/>
                    </a:xfrm>
                    <a:prstGeom prst="rect">
                      <a:avLst/>
                    </a:prstGeom>
                  </pic:spPr>
                </pic:pic>
              </a:graphicData>
            </a:graphic>
          </wp:inline>
        </w:drawing>
      </w:r>
    </w:p>
    <w:p w14:paraId="2D31AFC5" w14:textId="77777777" w:rsidR="0080116C" w:rsidRDefault="0080116C" w:rsidP="00280B44">
      <w:pPr>
        <w:keepLines w:val="0"/>
        <w:suppressAutoHyphens w:val="0"/>
        <w:ind w:left="0"/>
        <w:jc w:val="left"/>
        <w:rPr>
          <w:rStyle w:val="nfasis"/>
          <w:rFonts w:ascii="Arial" w:hAnsi="Arial" w:cs="Arial"/>
          <w:b/>
          <w:i w:val="0"/>
        </w:rPr>
      </w:pPr>
    </w:p>
    <w:p w14:paraId="68A64B18" w14:textId="77777777" w:rsidR="0080116C" w:rsidRDefault="0080116C" w:rsidP="00280B44">
      <w:pPr>
        <w:keepLines w:val="0"/>
        <w:suppressAutoHyphens w:val="0"/>
        <w:ind w:left="0"/>
        <w:jc w:val="left"/>
        <w:rPr>
          <w:rStyle w:val="nfasis"/>
          <w:rFonts w:ascii="Arial" w:hAnsi="Arial" w:cs="Arial"/>
          <w:b/>
          <w:i w:val="0"/>
        </w:rPr>
      </w:pPr>
    </w:p>
    <w:p w14:paraId="4E9BD84C" w14:textId="77777777" w:rsidR="0080116C" w:rsidRDefault="0080116C" w:rsidP="00280B44">
      <w:pPr>
        <w:keepLines w:val="0"/>
        <w:suppressAutoHyphens w:val="0"/>
        <w:ind w:left="0"/>
        <w:jc w:val="left"/>
        <w:rPr>
          <w:rStyle w:val="nfasis"/>
          <w:rFonts w:ascii="Arial" w:hAnsi="Arial" w:cs="Arial"/>
          <w:b/>
          <w:i w:val="0"/>
        </w:rPr>
      </w:pPr>
    </w:p>
    <w:p w14:paraId="28572FE1" w14:textId="77777777" w:rsidR="0005189B" w:rsidRDefault="0005189B" w:rsidP="00280B44">
      <w:pPr>
        <w:keepLines w:val="0"/>
        <w:suppressAutoHyphens w:val="0"/>
        <w:ind w:left="0"/>
        <w:jc w:val="left"/>
        <w:rPr>
          <w:rStyle w:val="nfasis"/>
          <w:rFonts w:ascii="Arial" w:hAnsi="Arial" w:cs="Arial"/>
          <w:b/>
          <w:i w:val="0"/>
        </w:rPr>
      </w:pPr>
    </w:p>
    <w:p w14:paraId="0597EEB8" w14:textId="77777777" w:rsidR="00436AAD" w:rsidRDefault="00436AAD" w:rsidP="00280B44">
      <w:pPr>
        <w:keepLines w:val="0"/>
        <w:suppressAutoHyphens w:val="0"/>
        <w:ind w:left="0"/>
        <w:jc w:val="left"/>
        <w:rPr>
          <w:rStyle w:val="nfasis"/>
          <w:rFonts w:ascii="Arial" w:hAnsi="Arial" w:cs="Arial"/>
          <w:b/>
          <w:i w:val="0"/>
        </w:rPr>
      </w:pPr>
    </w:p>
    <w:p w14:paraId="30ADB760" w14:textId="77777777" w:rsidR="00436AAD" w:rsidRDefault="00436AAD" w:rsidP="00280B44">
      <w:pPr>
        <w:keepLines w:val="0"/>
        <w:suppressAutoHyphens w:val="0"/>
        <w:ind w:left="0"/>
        <w:jc w:val="left"/>
        <w:rPr>
          <w:rStyle w:val="nfasis"/>
          <w:rFonts w:ascii="Arial" w:hAnsi="Arial" w:cs="Arial"/>
          <w:b/>
          <w:i w:val="0"/>
        </w:rPr>
      </w:pPr>
    </w:p>
    <w:p w14:paraId="37EA6439" w14:textId="5B6B104E" w:rsidR="0080116C" w:rsidRDefault="008F5360" w:rsidP="00280B44">
      <w:pPr>
        <w:keepLines w:val="0"/>
        <w:suppressAutoHyphens w:val="0"/>
        <w:ind w:left="0"/>
        <w:jc w:val="left"/>
        <w:rPr>
          <w:rStyle w:val="nfasis"/>
          <w:rFonts w:ascii="Arial" w:hAnsi="Arial" w:cs="Arial"/>
          <w:b/>
          <w:i w:val="0"/>
        </w:rPr>
      </w:pPr>
      <w:r>
        <w:rPr>
          <w:rStyle w:val="nfasis"/>
          <w:rFonts w:ascii="Arial" w:hAnsi="Arial" w:cs="Arial"/>
          <w:b/>
          <w:i w:val="0"/>
        </w:rPr>
        <w:t xml:space="preserve">Historial </w:t>
      </w:r>
      <w:r w:rsidR="0080116C" w:rsidRPr="0080116C">
        <w:rPr>
          <w:rStyle w:val="nfasis"/>
          <w:rFonts w:ascii="Arial" w:hAnsi="Arial" w:cs="Arial"/>
          <w:b/>
          <w:i w:val="0"/>
        </w:rPr>
        <w:t>Comunicado de vigencias anteriores</w:t>
      </w:r>
      <w:r>
        <w:rPr>
          <w:rStyle w:val="nfasis"/>
          <w:rFonts w:ascii="Arial" w:hAnsi="Arial" w:cs="Arial"/>
          <w:b/>
          <w:i w:val="0"/>
        </w:rPr>
        <w:t>.</w:t>
      </w:r>
    </w:p>
    <w:p w14:paraId="60F61406" w14:textId="77777777" w:rsidR="008F5360" w:rsidRDefault="008F5360" w:rsidP="00280B44">
      <w:pPr>
        <w:keepLines w:val="0"/>
        <w:suppressAutoHyphens w:val="0"/>
        <w:ind w:left="0"/>
        <w:jc w:val="left"/>
        <w:rPr>
          <w:rStyle w:val="nfasis"/>
          <w:rFonts w:ascii="Arial" w:hAnsi="Arial" w:cs="Arial"/>
          <w:b/>
          <w:i w:val="0"/>
        </w:rPr>
      </w:pPr>
    </w:p>
    <w:p w14:paraId="6E2EA6FA" w14:textId="7F4CA678" w:rsidR="00436AAD" w:rsidRDefault="00436AAD" w:rsidP="00280B44">
      <w:pPr>
        <w:keepLines w:val="0"/>
        <w:suppressAutoHyphens w:val="0"/>
        <w:ind w:left="0"/>
        <w:jc w:val="left"/>
        <w:rPr>
          <w:rStyle w:val="nfasis"/>
          <w:rFonts w:ascii="Arial" w:hAnsi="Arial" w:cs="Arial"/>
          <w:b/>
          <w:i w:val="0"/>
        </w:rPr>
      </w:pPr>
      <w:r>
        <w:rPr>
          <w:rFonts w:ascii="Arial" w:hAnsi="Arial" w:cs="Arial"/>
          <w:b/>
          <w:iCs/>
          <w:noProof/>
          <w:lang w:val="es-CR" w:eastAsia="es-CR"/>
        </w:rPr>
        <w:drawing>
          <wp:inline distT="0" distB="0" distL="0" distR="0" wp14:anchorId="3A9B4BD2" wp14:editId="659A55FD">
            <wp:extent cx="5971540" cy="387223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psh_fullsize_anim.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3872230"/>
                    </a:xfrm>
                    <a:prstGeom prst="rect">
                      <a:avLst/>
                    </a:prstGeom>
                  </pic:spPr>
                </pic:pic>
              </a:graphicData>
            </a:graphic>
          </wp:inline>
        </w:drawing>
      </w:r>
    </w:p>
    <w:p w14:paraId="3613BF4A" w14:textId="528A722E" w:rsidR="0080116C" w:rsidRDefault="0080116C" w:rsidP="00280B44">
      <w:pPr>
        <w:keepLines w:val="0"/>
        <w:suppressAutoHyphens w:val="0"/>
        <w:ind w:left="0"/>
        <w:jc w:val="left"/>
        <w:rPr>
          <w:rStyle w:val="nfasis"/>
          <w:rFonts w:ascii="Arial" w:hAnsi="Arial" w:cs="Arial"/>
          <w:b/>
          <w:i w:val="0"/>
        </w:rPr>
      </w:pPr>
    </w:p>
    <w:p w14:paraId="355D7048" w14:textId="77777777" w:rsidR="008F5360" w:rsidRDefault="008F5360" w:rsidP="00280B44">
      <w:pPr>
        <w:keepLines w:val="0"/>
        <w:suppressAutoHyphens w:val="0"/>
        <w:ind w:left="0"/>
        <w:jc w:val="left"/>
        <w:rPr>
          <w:rStyle w:val="nfasis"/>
          <w:rFonts w:ascii="Arial" w:hAnsi="Arial" w:cs="Arial"/>
          <w:b/>
          <w:i w:val="0"/>
        </w:rPr>
      </w:pPr>
    </w:p>
    <w:p w14:paraId="5CA93BDE" w14:textId="77777777" w:rsidR="008F5360" w:rsidRDefault="008F5360" w:rsidP="00280B44">
      <w:pPr>
        <w:keepLines w:val="0"/>
        <w:suppressAutoHyphens w:val="0"/>
        <w:ind w:left="0"/>
        <w:jc w:val="left"/>
        <w:rPr>
          <w:rStyle w:val="nfasis"/>
          <w:rFonts w:ascii="Arial" w:hAnsi="Arial" w:cs="Arial"/>
          <w:b/>
          <w:i w:val="0"/>
        </w:rPr>
      </w:pPr>
    </w:p>
    <w:p w14:paraId="636A98F3" w14:textId="77777777" w:rsidR="008F5360" w:rsidRDefault="008F5360" w:rsidP="00280B44">
      <w:pPr>
        <w:keepLines w:val="0"/>
        <w:suppressAutoHyphens w:val="0"/>
        <w:ind w:left="0"/>
        <w:jc w:val="left"/>
        <w:rPr>
          <w:rStyle w:val="nfasis"/>
          <w:rFonts w:ascii="Arial" w:hAnsi="Arial" w:cs="Arial"/>
          <w:b/>
          <w:i w:val="0"/>
        </w:rPr>
      </w:pPr>
    </w:p>
    <w:p w14:paraId="0B7A924C" w14:textId="77777777" w:rsidR="008F5360" w:rsidRDefault="008F5360" w:rsidP="00280B44">
      <w:pPr>
        <w:keepLines w:val="0"/>
        <w:suppressAutoHyphens w:val="0"/>
        <w:ind w:left="0"/>
        <w:jc w:val="left"/>
        <w:rPr>
          <w:rStyle w:val="nfasis"/>
          <w:rFonts w:ascii="Arial" w:hAnsi="Arial" w:cs="Arial"/>
          <w:b/>
          <w:i w:val="0"/>
        </w:rPr>
      </w:pPr>
    </w:p>
    <w:p w14:paraId="784B3649" w14:textId="77777777" w:rsidR="008F5360" w:rsidRDefault="008F5360" w:rsidP="00280B44">
      <w:pPr>
        <w:keepLines w:val="0"/>
        <w:suppressAutoHyphens w:val="0"/>
        <w:ind w:left="0"/>
        <w:jc w:val="left"/>
        <w:rPr>
          <w:rStyle w:val="nfasis"/>
          <w:rFonts w:ascii="Arial" w:hAnsi="Arial" w:cs="Arial"/>
          <w:b/>
          <w:i w:val="0"/>
        </w:rPr>
      </w:pPr>
    </w:p>
    <w:p w14:paraId="786E9610" w14:textId="77777777" w:rsidR="008F5360" w:rsidRDefault="008F5360" w:rsidP="00280B44">
      <w:pPr>
        <w:keepLines w:val="0"/>
        <w:suppressAutoHyphens w:val="0"/>
        <w:ind w:left="0"/>
        <w:jc w:val="left"/>
        <w:rPr>
          <w:rStyle w:val="nfasis"/>
          <w:rFonts w:ascii="Arial" w:hAnsi="Arial" w:cs="Arial"/>
          <w:b/>
          <w:i w:val="0"/>
        </w:rPr>
      </w:pPr>
    </w:p>
    <w:p w14:paraId="457FD448" w14:textId="77777777" w:rsidR="008F5360" w:rsidRDefault="008F5360" w:rsidP="00280B44">
      <w:pPr>
        <w:keepLines w:val="0"/>
        <w:suppressAutoHyphens w:val="0"/>
        <w:ind w:left="0"/>
        <w:jc w:val="left"/>
        <w:rPr>
          <w:rStyle w:val="nfasis"/>
          <w:rFonts w:ascii="Arial" w:hAnsi="Arial" w:cs="Arial"/>
          <w:b/>
          <w:i w:val="0"/>
        </w:rPr>
      </w:pPr>
    </w:p>
    <w:p w14:paraId="33D49F2F" w14:textId="77777777" w:rsidR="0005189B" w:rsidRDefault="0005189B" w:rsidP="00280B44">
      <w:pPr>
        <w:keepLines w:val="0"/>
        <w:suppressAutoHyphens w:val="0"/>
        <w:ind w:left="0"/>
        <w:jc w:val="left"/>
        <w:rPr>
          <w:rStyle w:val="nfasis"/>
          <w:rFonts w:ascii="Arial" w:hAnsi="Arial" w:cs="Arial"/>
          <w:b/>
          <w:i w:val="0"/>
        </w:rPr>
      </w:pPr>
    </w:p>
    <w:p w14:paraId="7EEB9CBF" w14:textId="77777777" w:rsidR="0005189B" w:rsidRDefault="0005189B" w:rsidP="00280B44">
      <w:pPr>
        <w:keepLines w:val="0"/>
        <w:suppressAutoHyphens w:val="0"/>
        <w:ind w:left="0"/>
        <w:jc w:val="left"/>
        <w:rPr>
          <w:rStyle w:val="nfasis"/>
          <w:rFonts w:ascii="Arial" w:hAnsi="Arial" w:cs="Arial"/>
          <w:b/>
          <w:i w:val="0"/>
        </w:rPr>
      </w:pPr>
    </w:p>
    <w:p w14:paraId="2FE940F3" w14:textId="77777777" w:rsidR="0005189B" w:rsidRDefault="0005189B" w:rsidP="00280B44">
      <w:pPr>
        <w:keepLines w:val="0"/>
        <w:suppressAutoHyphens w:val="0"/>
        <w:ind w:left="0"/>
        <w:jc w:val="left"/>
        <w:rPr>
          <w:rStyle w:val="nfasis"/>
          <w:rFonts w:ascii="Arial" w:hAnsi="Arial" w:cs="Arial"/>
          <w:b/>
          <w:i w:val="0"/>
        </w:rPr>
      </w:pPr>
    </w:p>
    <w:p w14:paraId="226D83F8" w14:textId="77777777" w:rsidR="0005189B" w:rsidRDefault="0005189B" w:rsidP="00280B44">
      <w:pPr>
        <w:keepLines w:val="0"/>
        <w:suppressAutoHyphens w:val="0"/>
        <w:ind w:left="0"/>
        <w:jc w:val="left"/>
        <w:rPr>
          <w:rStyle w:val="nfasis"/>
          <w:rFonts w:ascii="Arial" w:hAnsi="Arial" w:cs="Arial"/>
          <w:b/>
          <w:i w:val="0"/>
        </w:rPr>
      </w:pPr>
    </w:p>
    <w:p w14:paraId="501A5C75" w14:textId="77777777" w:rsidR="00436AAD" w:rsidRDefault="00436AAD" w:rsidP="00280B44">
      <w:pPr>
        <w:keepLines w:val="0"/>
        <w:suppressAutoHyphens w:val="0"/>
        <w:ind w:left="0"/>
        <w:jc w:val="left"/>
        <w:rPr>
          <w:rStyle w:val="nfasis"/>
          <w:rFonts w:ascii="Arial" w:hAnsi="Arial" w:cs="Arial"/>
          <w:b/>
          <w:i w:val="0"/>
        </w:rPr>
      </w:pPr>
    </w:p>
    <w:p w14:paraId="560DEED9" w14:textId="77777777" w:rsidR="008F5360" w:rsidRDefault="008F5360" w:rsidP="00280B44">
      <w:pPr>
        <w:keepLines w:val="0"/>
        <w:suppressAutoHyphens w:val="0"/>
        <w:ind w:left="0"/>
        <w:jc w:val="left"/>
        <w:rPr>
          <w:rStyle w:val="nfasis"/>
          <w:rFonts w:ascii="Arial" w:hAnsi="Arial" w:cs="Arial"/>
          <w:b/>
          <w:i w:val="0"/>
        </w:rPr>
      </w:pPr>
    </w:p>
    <w:p w14:paraId="6F90D7D1" w14:textId="7A3F2F45" w:rsidR="008F5360" w:rsidRDefault="008F5360" w:rsidP="008F5360">
      <w:pPr>
        <w:pStyle w:val="Prrafodelista"/>
        <w:keepLines w:val="0"/>
        <w:numPr>
          <w:ilvl w:val="0"/>
          <w:numId w:val="13"/>
        </w:numPr>
        <w:suppressAutoHyphens w:val="0"/>
        <w:jc w:val="left"/>
        <w:rPr>
          <w:rStyle w:val="nfasis"/>
          <w:rFonts w:ascii="Arial" w:hAnsi="Arial" w:cs="Arial"/>
          <w:b/>
          <w:i w:val="0"/>
        </w:rPr>
      </w:pPr>
      <w:r w:rsidRPr="008F5360">
        <w:rPr>
          <w:rStyle w:val="nfasis"/>
          <w:rFonts w:ascii="Arial" w:hAnsi="Arial" w:cs="Arial"/>
          <w:b/>
          <w:i w:val="0"/>
        </w:rPr>
        <w:t>Vista inicial desde la móvil.</w:t>
      </w:r>
    </w:p>
    <w:p w14:paraId="08EC4F15" w14:textId="77777777" w:rsidR="008F5360" w:rsidRDefault="008F5360" w:rsidP="008F5360">
      <w:pPr>
        <w:keepLines w:val="0"/>
        <w:suppressAutoHyphens w:val="0"/>
        <w:ind w:left="420"/>
        <w:jc w:val="left"/>
        <w:rPr>
          <w:rStyle w:val="nfasis"/>
          <w:rFonts w:ascii="Arial" w:hAnsi="Arial" w:cs="Arial"/>
          <w:b/>
          <w:i w:val="0"/>
        </w:rPr>
      </w:pPr>
    </w:p>
    <w:p w14:paraId="277C0728" w14:textId="05511F0D" w:rsidR="008F5360" w:rsidRPr="008F5360" w:rsidRDefault="008F5360" w:rsidP="008F5360">
      <w:pPr>
        <w:keepLines w:val="0"/>
        <w:suppressAutoHyphens w:val="0"/>
        <w:ind w:left="420"/>
        <w:jc w:val="left"/>
        <w:rPr>
          <w:rStyle w:val="nfasis"/>
          <w:rFonts w:ascii="Arial" w:hAnsi="Arial" w:cs="Arial"/>
          <w:b/>
          <w:i w:val="0"/>
        </w:rPr>
      </w:pPr>
      <w:r>
        <w:rPr>
          <w:rFonts w:ascii="Arial" w:hAnsi="Arial" w:cs="Arial"/>
          <w:b/>
          <w:iCs/>
          <w:noProof/>
          <w:lang w:val="es-CR" w:eastAsia="es-CR"/>
        </w:rPr>
        <w:drawing>
          <wp:inline distT="0" distB="0" distL="0" distR="0" wp14:anchorId="1420FB56" wp14:editId="282E72AB">
            <wp:extent cx="5971540" cy="54375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sta Incial del APP.png"/>
                    <pic:cNvPicPr/>
                  </pic:nvPicPr>
                  <pic:blipFill>
                    <a:blip r:embed="rId28">
                      <a:extLst>
                        <a:ext uri="{28A0092B-C50C-407E-A947-70E740481C1C}">
                          <a14:useLocalDpi xmlns:a14="http://schemas.microsoft.com/office/drawing/2010/main" val="0"/>
                        </a:ext>
                      </a:extLst>
                    </a:blip>
                    <a:stretch>
                      <a:fillRect/>
                    </a:stretch>
                  </pic:blipFill>
                  <pic:spPr>
                    <a:xfrm>
                      <a:off x="0" y="0"/>
                      <a:ext cx="5971540" cy="5437505"/>
                    </a:xfrm>
                    <a:prstGeom prst="rect">
                      <a:avLst/>
                    </a:prstGeom>
                  </pic:spPr>
                </pic:pic>
              </a:graphicData>
            </a:graphic>
          </wp:inline>
        </w:drawing>
      </w:r>
    </w:p>
    <w:p w14:paraId="65055E0E" w14:textId="77777777" w:rsidR="008F5360" w:rsidRDefault="008F5360" w:rsidP="00280B44">
      <w:pPr>
        <w:keepLines w:val="0"/>
        <w:suppressAutoHyphens w:val="0"/>
        <w:ind w:left="0"/>
        <w:jc w:val="left"/>
        <w:rPr>
          <w:rStyle w:val="nfasis"/>
          <w:rFonts w:ascii="Arial" w:hAnsi="Arial" w:cs="Arial"/>
          <w:b/>
          <w:i w:val="0"/>
        </w:rPr>
      </w:pPr>
    </w:p>
    <w:p w14:paraId="19F61FD2" w14:textId="77777777" w:rsidR="008F5360" w:rsidRDefault="008F5360" w:rsidP="00280B44">
      <w:pPr>
        <w:keepLines w:val="0"/>
        <w:suppressAutoHyphens w:val="0"/>
        <w:ind w:left="0"/>
        <w:jc w:val="left"/>
        <w:rPr>
          <w:rStyle w:val="nfasis"/>
          <w:rFonts w:ascii="Arial" w:hAnsi="Arial" w:cs="Arial"/>
          <w:b/>
          <w:i w:val="0"/>
        </w:rPr>
      </w:pPr>
    </w:p>
    <w:p w14:paraId="0BE17F81" w14:textId="77777777" w:rsidR="008F5360" w:rsidRDefault="008F5360" w:rsidP="00280B44">
      <w:pPr>
        <w:keepLines w:val="0"/>
        <w:suppressAutoHyphens w:val="0"/>
        <w:ind w:left="0"/>
        <w:jc w:val="left"/>
        <w:rPr>
          <w:rStyle w:val="nfasis"/>
          <w:rFonts w:ascii="Arial" w:hAnsi="Arial" w:cs="Arial"/>
          <w:b/>
          <w:i w:val="0"/>
        </w:rPr>
      </w:pPr>
    </w:p>
    <w:p w14:paraId="6B723AD8" w14:textId="77777777" w:rsidR="008F5360" w:rsidRDefault="008F5360" w:rsidP="00280B44">
      <w:pPr>
        <w:keepLines w:val="0"/>
        <w:suppressAutoHyphens w:val="0"/>
        <w:ind w:left="0"/>
        <w:jc w:val="left"/>
        <w:rPr>
          <w:rStyle w:val="nfasis"/>
          <w:rFonts w:ascii="Arial" w:hAnsi="Arial" w:cs="Arial"/>
          <w:b/>
          <w:i w:val="0"/>
        </w:rPr>
      </w:pPr>
    </w:p>
    <w:p w14:paraId="64E53261" w14:textId="4B17CF22" w:rsidR="008F5360" w:rsidRDefault="008F5360" w:rsidP="00280B44">
      <w:pPr>
        <w:keepLines w:val="0"/>
        <w:suppressAutoHyphens w:val="0"/>
        <w:ind w:left="0"/>
        <w:jc w:val="left"/>
        <w:rPr>
          <w:rStyle w:val="nfasis"/>
          <w:rFonts w:ascii="Arial" w:hAnsi="Arial" w:cs="Arial"/>
          <w:b/>
          <w:i w:val="0"/>
        </w:rPr>
      </w:pPr>
      <w:r w:rsidRPr="008F5360">
        <w:rPr>
          <w:rStyle w:val="nfasis"/>
          <w:rFonts w:ascii="Arial" w:hAnsi="Arial" w:cs="Arial"/>
          <w:b/>
          <w:i w:val="0"/>
        </w:rPr>
        <w:t>Búsqueda</w:t>
      </w:r>
      <w:r>
        <w:rPr>
          <w:rStyle w:val="nfasis"/>
          <w:rFonts w:ascii="Arial" w:hAnsi="Arial" w:cs="Arial"/>
          <w:b/>
          <w:i w:val="0"/>
        </w:rPr>
        <w:t xml:space="preserve"> </w:t>
      </w:r>
      <w:r w:rsidRPr="008F5360">
        <w:rPr>
          <w:rStyle w:val="nfasis"/>
          <w:rFonts w:ascii="Arial" w:hAnsi="Arial" w:cs="Arial"/>
          <w:b/>
          <w:i w:val="0"/>
        </w:rPr>
        <w:t xml:space="preserve">comunicaciones de Empresa </w:t>
      </w:r>
      <w:r>
        <w:rPr>
          <w:rStyle w:val="nfasis"/>
          <w:rFonts w:ascii="Arial" w:hAnsi="Arial" w:cs="Arial"/>
          <w:b/>
          <w:i w:val="0"/>
        </w:rPr>
        <w:t xml:space="preserve">desde la </w:t>
      </w:r>
      <w:r w:rsidRPr="008F5360">
        <w:rPr>
          <w:rStyle w:val="nfasis"/>
          <w:rFonts w:ascii="Arial" w:hAnsi="Arial" w:cs="Arial"/>
          <w:b/>
          <w:i w:val="0"/>
        </w:rPr>
        <w:t>APP</w:t>
      </w:r>
    </w:p>
    <w:p w14:paraId="1848551A" w14:textId="77777777" w:rsidR="008F5360" w:rsidRDefault="008F5360" w:rsidP="00280B44">
      <w:pPr>
        <w:keepLines w:val="0"/>
        <w:suppressAutoHyphens w:val="0"/>
        <w:ind w:left="0"/>
        <w:jc w:val="left"/>
        <w:rPr>
          <w:rStyle w:val="nfasis"/>
          <w:rFonts w:ascii="Arial" w:hAnsi="Arial" w:cs="Arial"/>
          <w:b/>
          <w:i w:val="0"/>
        </w:rPr>
      </w:pPr>
    </w:p>
    <w:p w14:paraId="1BDD06D8" w14:textId="0F6A8C95" w:rsidR="008F5360" w:rsidRDefault="008F5360" w:rsidP="00280B44">
      <w:pPr>
        <w:keepLines w:val="0"/>
        <w:suppressAutoHyphens w:val="0"/>
        <w:ind w:left="0"/>
        <w:jc w:val="left"/>
        <w:rPr>
          <w:rStyle w:val="nfasis"/>
          <w:rFonts w:ascii="Arial" w:hAnsi="Arial" w:cs="Arial"/>
          <w:b/>
          <w:i w:val="0"/>
        </w:rPr>
      </w:pPr>
      <w:r>
        <w:rPr>
          <w:rFonts w:ascii="Arial" w:hAnsi="Arial" w:cs="Arial"/>
          <w:b/>
          <w:iCs/>
          <w:noProof/>
          <w:lang w:val="es-CR" w:eastAsia="es-CR"/>
        </w:rPr>
        <w:drawing>
          <wp:inline distT="0" distB="0" distL="0" distR="0" wp14:anchorId="059FE39C" wp14:editId="55507D3D">
            <wp:extent cx="5971540" cy="570801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usqueda de comunicaciones de Empresa APP.png"/>
                    <pic:cNvPicPr/>
                  </pic:nvPicPr>
                  <pic:blipFill>
                    <a:blip r:embed="rId29">
                      <a:extLst>
                        <a:ext uri="{28A0092B-C50C-407E-A947-70E740481C1C}">
                          <a14:useLocalDpi xmlns:a14="http://schemas.microsoft.com/office/drawing/2010/main" val="0"/>
                        </a:ext>
                      </a:extLst>
                    </a:blip>
                    <a:stretch>
                      <a:fillRect/>
                    </a:stretch>
                  </pic:blipFill>
                  <pic:spPr>
                    <a:xfrm>
                      <a:off x="0" y="0"/>
                      <a:ext cx="5971540" cy="5708015"/>
                    </a:xfrm>
                    <a:prstGeom prst="rect">
                      <a:avLst/>
                    </a:prstGeom>
                  </pic:spPr>
                </pic:pic>
              </a:graphicData>
            </a:graphic>
          </wp:inline>
        </w:drawing>
      </w:r>
    </w:p>
    <w:p w14:paraId="7594394A" w14:textId="77777777" w:rsidR="0080116C" w:rsidRDefault="0080116C" w:rsidP="00280B44">
      <w:pPr>
        <w:keepLines w:val="0"/>
        <w:suppressAutoHyphens w:val="0"/>
        <w:ind w:left="0"/>
        <w:jc w:val="left"/>
        <w:rPr>
          <w:rStyle w:val="nfasis"/>
          <w:rFonts w:ascii="Arial" w:hAnsi="Arial" w:cs="Arial"/>
          <w:b/>
          <w:i w:val="0"/>
        </w:rPr>
      </w:pPr>
    </w:p>
    <w:p w14:paraId="29F577D3" w14:textId="77777777" w:rsidR="008F5360" w:rsidRDefault="008F5360" w:rsidP="00280B44">
      <w:pPr>
        <w:keepLines w:val="0"/>
        <w:suppressAutoHyphens w:val="0"/>
        <w:ind w:left="0"/>
        <w:jc w:val="left"/>
        <w:rPr>
          <w:rStyle w:val="nfasis"/>
          <w:rFonts w:ascii="Arial" w:hAnsi="Arial" w:cs="Arial"/>
          <w:b/>
          <w:i w:val="0"/>
        </w:rPr>
      </w:pPr>
    </w:p>
    <w:p w14:paraId="4902A807" w14:textId="77777777" w:rsidR="008F5360" w:rsidRDefault="008F5360" w:rsidP="00280B44">
      <w:pPr>
        <w:keepLines w:val="0"/>
        <w:suppressAutoHyphens w:val="0"/>
        <w:ind w:left="0"/>
        <w:jc w:val="left"/>
        <w:rPr>
          <w:rStyle w:val="nfasis"/>
          <w:rFonts w:ascii="Arial" w:hAnsi="Arial" w:cs="Arial"/>
          <w:b/>
          <w:i w:val="0"/>
        </w:rPr>
      </w:pPr>
    </w:p>
    <w:p w14:paraId="638F9476" w14:textId="33974C95" w:rsidR="008F5360" w:rsidRDefault="008F5360" w:rsidP="00280B44">
      <w:pPr>
        <w:keepLines w:val="0"/>
        <w:suppressAutoHyphens w:val="0"/>
        <w:ind w:left="0"/>
        <w:jc w:val="left"/>
        <w:rPr>
          <w:rStyle w:val="nfasis"/>
          <w:rFonts w:ascii="Arial" w:hAnsi="Arial" w:cs="Arial"/>
          <w:b/>
          <w:i w:val="0"/>
        </w:rPr>
      </w:pPr>
      <w:r>
        <w:rPr>
          <w:rStyle w:val="nfasis"/>
          <w:rFonts w:ascii="Arial" w:hAnsi="Arial" w:cs="Arial"/>
          <w:b/>
          <w:i w:val="0"/>
        </w:rPr>
        <w:t>Seleccionar</w:t>
      </w:r>
      <w:r w:rsidRPr="008F5360">
        <w:rPr>
          <w:rStyle w:val="nfasis"/>
          <w:rFonts w:ascii="Arial" w:hAnsi="Arial" w:cs="Arial"/>
          <w:b/>
          <w:i w:val="0"/>
        </w:rPr>
        <w:t xml:space="preserve"> persona para Mensaje Privado</w:t>
      </w:r>
      <w:r>
        <w:rPr>
          <w:rStyle w:val="nfasis"/>
          <w:rFonts w:ascii="Arial" w:hAnsi="Arial" w:cs="Arial"/>
          <w:b/>
          <w:i w:val="0"/>
        </w:rPr>
        <w:t xml:space="preserve"> desde la APP.</w:t>
      </w:r>
    </w:p>
    <w:p w14:paraId="1C483B68" w14:textId="77777777" w:rsidR="008F5360" w:rsidRDefault="008F5360" w:rsidP="00280B44">
      <w:pPr>
        <w:keepLines w:val="0"/>
        <w:suppressAutoHyphens w:val="0"/>
        <w:ind w:left="0"/>
        <w:jc w:val="left"/>
        <w:rPr>
          <w:rStyle w:val="nfasis"/>
          <w:rFonts w:ascii="Arial" w:hAnsi="Arial" w:cs="Arial"/>
          <w:b/>
          <w:i w:val="0"/>
        </w:rPr>
      </w:pPr>
    </w:p>
    <w:p w14:paraId="05F4EE3C" w14:textId="24A1542E" w:rsidR="008F5360" w:rsidRDefault="00C02169" w:rsidP="00280B44">
      <w:pPr>
        <w:keepLines w:val="0"/>
        <w:suppressAutoHyphens w:val="0"/>
        <w:ind w:left="0"/>
        <w:jc w:val="left"/>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668480" behindDoc="0" locked="0" layoutInCell="1" allowOverlap="1" wp14:anchorId="5C27264D" wp14:editId="68165036">
                <wp:simplePos x="0" y="0"/>
                <wp:positionH relativeFrom="column">
                  <wp:posOffset>2312670</wp:posOffset>
                </wp:positionH>
                <wp:positionV relativeFrom="paragraph">
                  <wp:posOffset>4954270</wp:posOffset>
                </wp:positionV>
                <wp:extent cx="260350" cy="387350"/>
                <wp:effectExtent l="19050" t="19050" r="44450" b="12700"/>
                <wp:wrapNone/>
                <wp:docPr id="66" name="Flecha arriba 66"/>
                <wp:cNvGraphicFramePr/>
                <a:graphic xmlns:a="http://schemas.openxmlformats.org/drawingml/2006/main">
                  <a:graphicData uri="http://schemas.microsoft.com/office/word/2010/wordprocessingShape">
                    <wps:wsp>
                      <wps:cNvSpPr/>
                      <wps:spPr>
                        <a:xfrm>
                          <a:off x="0" y="0"/>
                          <a:ext cx="260350" cy="387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3B4D47" id="Flecha arriba 66" o:spid="_x0000_s1026" type="#_x0000_t68" style="position:absolute;margin-left:182.1pt;margin-top:390.1pt;width:20.5pt;height:3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" adj="7259" fillcolor="#5b9bd5 [3204]" strokecolor="#1f4d78 [1604]" strokeweight="1pt"/>
            </w:pict>
          </mc:Fallback>
        </mc:AlternateContent>
      </w:r>
      <w:r w:rsidR="008F5360">
        <w:rPr>
          <w:rFonts w:ascii="Arial" w:hAnsi="Arial" w:cs="Arial"/>
          <w:b/>
          <w:iCs/>
          <w:noProof/>
          <w:lang w:val="es-CR" w:eastAsia="es-CR"/>
        </w:rPr>
        <w:drawing>
          <wp:inline distT="0" distB="0" distL="0" distR="0" wp14:anchorId="5A5FD31B" wp14:editId="7A5C11D9">
            <wp:extent cx="5971540" cy="5708015"/>
            <wp:effectExtent l="0" t="0" r="0" b="69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scogen persona para Mensaje Privado .png"/>
                    <pic:cNvPicPr/>
                  </pic:nvPicPr>
                  <pic:blipFill>
                    <a:blip r:embed="rId30">
                      <a:extLst>
                        <a:ext uri="{28A0092B-C50C-407E-A947-70E740481C1C}">
                          <a14:useLocalDpi xmlns:a14="http://schemas.microsoft.com/office/drawing/2010/main" val="0"/>
                        </a:ext>
                      </a:extLst>
                    </a:blip>
                    <a:stretch>
                      <a:fillRect/>
                    </a:stretch>
                  </pic:blipFill>
                  <pic:spPr>
                    <a:xfrm>
                      <a:off x="0" y="0"/>
                      <a:ext cx="5971540" cy="5708015"/>
                    </a:xfrm>
                    <a:prstGeom prst="rect">
                      <a:avLst/>
                    </a:prstGeom>
                  </pic:spPr>
                </pic:pic>
              </a:graphicData>
            </a:graphic>
          </wp:inline>
        </w:drawing>
      </w:r>
    </w:p>
    <w:p w14:paraId="1A1BD2DC" w14:textId="77777777" w:rsidR="008F5360" w:rsidRDefault="008F5360" w:rsidP="00280B44">
      <w:pPr>
        <w:keepLines w:val="0"/>
        <w:suppressAutoHyphens w:val="0"/>
        <w:ind w:left="0"/>
        <w:jc w:val="left"/>
        <w:rPr>
          <w:rStyle w:val="nfasis"/>
          <w:rFonts w:ascii="Arial" w:hAnsi="Arial" w:cs="Arial"/>
          <w:b/>
          <w:i w:val="0"/>
        </w:rPr>
      </w:pPr>
    </w:p>
    <w:p w14:paraId="2262F2A7" w14:textId="77777777" w:rsidR="008F5360" w:rsidRDefault="008F5360" w:rsidP="00280B44">
      <w:pPr>
        <w:keepLines w:val="0"/>
        <w:suppressAutoHyphens w:val="0"/>
        <w:ind w:left="0"/>
        <w:jc w:val="left"/>
        <w:rPr>
          <w:rStyle w:val="nfasis"/>
          <w:rFonts w:ascii="Arial" w:hAnsi="Arial" w:cs="Arial"/>
          <w:b/>
          <w:i w:val="0"/>
        </w:rPr>
      </w:pPr>
    </w:p>
    <w:p w14:paraId="6DACFE87" w14:textId="77777777" w:rsidR="008F5360" w:rsidRDefault="008F5360" w:rsidP="00280B44">
      <w:pPr>
        <w:keepLines w:val="0"/>
        <w:suppressAutoHyphens w:val="0"/>
        <w:ind w:left="0"/>
        <w:jc w:val="left"/>
        <w:rPr>
          <w:rStyle w:val="nfasis"/>
          <w:rFonts w:ascii="Arial" w:hAnsi="Arial" w:cs="Arial"/>
          <w:b/>
          <w:i w:val="0"/>
        </w:rPr>
      </w:pPr>
    </w:p>
    <w:p w14:paraId="4903A9C3" w14:textId="091E6247" w:rsidR="008F5360" w:rsidRDefault="008F5360" w:rsidP="00280B44">
      <w:pPr>
        <w:keepLines w:val="0"/>
        <w:suppressAutoHyphens w:val="0"/>
        <w:ind w:left="0"/>
        <w:jc w:val="left"/>
        <w:rPr>
          <w:rStyle w:val="nfasis"/>
          <w:rFonts w:ascii="Arial" w:hAnsi="Arial" w:cs="Arial"/>
          <w:b/>
          <w:i w:val="0"/>
        </w:rPr>
      </w:pPr>
      <w:r>
        <w:rPr>
          <w:rStyle w:val="nfasis"/>
          <w:rFonts w:ascii="Arial" w:hAnsi="Arial" w:cs="Arial"/>
          <w:b/>
          <w:i w:val="0"/>
        </w:rPr>
        <w:t>Mensaje privado desde la APP.</w:t>
      </w:r>
    </w:p>
    <w:p w14:paraId="20AD7EDA" w14:textId="77777777" w:rsidR="008F5360" w:rsidRDefault="008F5360" w:rsidP="00280B44">
      <w:pPr>
        <w:keepLines w:val="0"/>
        <w:suppressAutoHyphens w:val="0"/>
        <w:ind w:left="0"/>
        <w:jc w:val="left"/>
        <w:rPr>
          <w:rStyle w:val="nfasis"/>
          <w:rFonts w:ascii="Arial" w:hAnsi="Arial" w:cs="Arial"/>
          <w:b/>
          <w:i w:val="0"/>
        </w:rPr>
      </w:pPr>
    </w:p>
    <w:p w14:paraId="3AE823C6" w14:textId="0B322B3E" w:rsidR="008F5360" w:rsidRDefault="00C02169" w:rsidP="00280B44">
      <w:pPr>
        <w:keepLines w:val="0"/>
        <w:suppressAutoHyphens w:val="0"/>
        <w:ind w:left="0"/>
        <w:jc w:val="left"/>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667456" behindDoc="0" locked="0" layoutInCell="1" allowOverlap="1" wp14:anchorId="54E0B5E9" wp14:editId="5E1215FC">
                <wp:simplePos x="0" y="0"/>
                <wp:positionH relativeFrom="column">
                  <wp:posOffset>2865120</wp:posOffset>
                </wp:positionH>
                <wp:positionV relativeFrom="paragraph">
                  <wp:posOffset>3881120</wp:posOffset>
                </wp:positionV>
                <wp:extent cx="342900" cy="133350"/>
                <wp:effectExtent l="19050" t="19050" r="19050" b="38100"/>
                <wp:wrapNone/>
                <wp:docPr id="64" name="Flecha izquierda 64"/>
                <wp:cNvGraphicFramePr/>
                <a:graphic xmlns:a="http://schemas.openxmlformats.org/drawingml/2006/main">
                  <a:graphicData uri="http://schemas.microsoft.com/office/word/2010/wordprocessingShape">
                    <wps:wsp>
                      <wps:cNvSpPr/>
                      <wps:spPr>
                        <a:xfrm>
                          <a:off x="0" y="0"/>
                          <a:ext cx="342900" cy="1333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40C30" id="Flecha izquierda 64" o:spid="_x0000_s1026" type="#_x0000_t66" style="position:absolute;margin-left:225.6pt;margin-top:305.6pt;width:27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" adj="4200" fillcolor="#5b9bd5 [3204]" strokecolor="#1f4d78 [1604]" strokeweight="1pt"/>
            </w:pict>
          </mc:Fallback>
        </mc:AlternateContent>
      </w:r>
      <w:r w:rsidR="002F7A9E">
        <w:rPr>
          <w:rFonts w:ascii="Arial" w:hAnsi="Arial" w:cs="Arial"/>
          <w:b/>
          <w:iCs/>
          <w:noProof/>
          <w:lang w:val="es-CR" w:eastAsia="es-CR"/>
        </w:rPr>
        <w:drawing>
          <wp:inline distT="0" distB="0" distL="0" distR="0" wp14:anchorId="1EB1A53E" wp14:editId="1F72E3F6">
            <wp:extent cx="5971540" cy="5899150"/>
            <wp:effectExtent l="0" t="0" r="0" b="635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Mensajes Privado APP .png"/>
                    <pic:cNvPicPr/>
                  </pic:nvPicPr>
                  <pic:blipFill>
                    <a:blip r:embed="rId31">
                      <a:extLst>
                        <a:ext uri="{28A0092B-C50C-407E-A947-70E740481C1C}">
                          <a14:useLocalDpi xmlns:a14="http://schemas.microsoft.com/office/drawing/2010/main" val="0"/>
                        </a:ext>
                      </a:extLst>
                    </a:blip>
                    <a:stretch>
                      <a:fillRect/>
                    </a:stretch>
                  </pic:blipFill>
                  <pic:spPr>
                    <a:xfrm>
                      <a:off x="0" y="0"/>
                      <a:ext cx="5971540" cy="5899150"/>
                    </a:xfrm>
                    <a:prstGeom prst="rect">
                      <a:avLst/>
                    </a:prstGeom>
                  </pic:spPr>
                </pic:pic>
              </a:graphicData>
            </a:graphic>
          </wp:inline>
        </w:drawing>
      </w:r>
    </w:p>
    <w:p w14:paraId="76E23F48" w14:textId="77777777" w:rsidR="002F7A9E" w:rsidRDefault="002F7A9E" w:rsidP="00C02169">
      <w:pPr>
        <w:keepLines w:val="0"/>
        <w:suppressAutoHyphens w:val="0"/>
        <w:ind w:left="0"/>
        <w:jc w:val="left"/>
        <w:rPr>
          <w:rStyle w:val="nfasis"/>
          <w:rFonts w:ascii="Arial" w:hAnsi="Arial" w:cs="Arial"/>
          <w:b/>
          <w:i w:val="0"/>
        </w:rPr>
      </w:pPr>
    </w:p>
    <w:p w14:paraId="1786D789" w14:textId="231890A4" w:rsidR="00C02169" w:rsidRDefault="00C02169" w:rsidP="00C02169">
      <w:pPr>
        <w:keepLines w:val="0"/>
        <w:suppressAutoHyphens w:val="0"/>
        <w:ind w:left="0"/>
        <w:jc w:val="left"/>
        <w:rPr>
          <w:rStyle w:val="nfasis"/>
          <w:rFonts w:ascii="Arial" w:hAnsi="Arial" w:cs="Arial"/>
          <w:b/>
          <w:i w:val="0"/>
        </w:rPr>
      </w:pPr>
      <w:r>
        <w:rPr>
          <w:rStyle w:val="nfasis"/>
          <w:rFonts w:ascii="Arial" w:hAnsi="Arial" w:cs="Arial"/>
          <w:b/>
          <w:i w:val="0"/>
        </w:rPr>
        <w:t>Activar usuario desde la APP.</w:t>
      </w:r>
    </w:p>
    <w:p w14:paraId="2D39A54A" w14:textId="77777777" w:rsidR="00C02169" w:rsidRDefault="00C02169" w:rsidP="00280B44">
      <w:pPr>
        <w:keepLines w:val="0"/>
        <w:suppressAutoHyphens w:val="0"/>
        <w:ind w:left="0"/>
        <w:jc w:val="left"/>
        <w:rPr>
          <w:rStyle w:val="nfasis"/>
          <w:rFonts w:ascii="Arial" w:hAnsi="Arial" w:cs="Arial"/>
          <w:b/>
          <w:i w:val="0"/>
        </w:rPr>
      </w:pPr>
    </w:p>
    <w:p w14:paraId="00719B8E" w14:textId="77FF827E" w:rsidR="00C02169" w:rsidRDefault="00C02169" w:rsidP="00280B44">
      <w:pPr>
        <w:keepLines w:val="0"/>
        <w:suppressAutoHyphens w:val="0"/>
        <w:ind w:left="0"/>
        <w:jc w:val="left"/>
        <w:rPr>
          <w:rStyle w:val="nfasis"/>
          <w:rFonts w:ascii="Arial" w:hAnsi="Arial" w:cs="Arial"/>
          <w:b/>
          <w:i w:val="0"/>
        </w:rPr>
      </w:pPr>
      <w:r>
        <w:rPr>
          <w:rFonts w:ascii="Arial" w:hAnsi="Arial" w:cs="Arial"/>
          <w:b/>
          <w:iCs/>
          <w:noProof/>
          <w:lang w:val="es-CR" w:eastAsia="es-CR"/>
        </w:rPr>
        <mc:AlternateContent>
          <mc:Choice Requires="wps">
            <w:drawing>
              <wp:anchor distT="0" distB="0" distL="114300" distR="114300" simplePos="0" relativeHeight="251666432" behindDoc="0" locked="0" layoutInCell="1" allowOverlap="1" wp14:anchorId="203E1AEE" wp14:editId="4D0E4DF7">
                <wp:simplePos x="0" y="0"/>
                <wp:positionH relativeFrom="column">
                  <wp:posOffset>1137920</wp:posOffset>
                </wp:positionH>
                <wp:positionV relativeFrom="paragraph">
                  <wp:posOffset>4376420</wp:posOffset>
                </wp:positionV>
                <wp:extent cx="755650" cy="349250"/>
                <wp:effectExtent l="0" t="19050" r="44450" b="31750"/>
                <wp:wrapNone/>
                <wp:docPr id="63" name="Flecha derecha 63"/>
                <wp:cNvGraphicFramePr/>
                <a:graphic xmlns:a="http://schemas.openxmlformats.org/drawingml/2006/main">
                  <a:graphicData uri="http://schemas.microsoft.com/office/word/2010/wordprocessingShape">
                    <wps:wsp>
                      <wps:cNvSpPr/>
                      <wps:spPr>
                        <a:xfrm>
                          <a:off x="0" y="0"/>
                          <a:ext cx="755650" cy="349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D5FD7" id="Flecha derecha 63" o:spid="_x0000_s1026" type="#_x0000_t13" style="position:absolute;margin-left:89.6pt;margin-top:344.6pt;width:59.5pt;height: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" adj="16608" fillcolor="#5b9bd5 [3204]" strokecolor="#1f4d78 [1604]" strokeweight="1pt"/>
            </w:pict>
          </mc:Fallback>
        </mc:AlternateContent>
      </w:r>
      <w:r>
        <w:rPr>
          <w:rFonts w:ascii="Arial" w:hAnsi="Arial" w:cs="Arial"/>
          <w:b/>
          <w:iCs/>
          <w:noProof/>
          <w:lang w:val="es-CR" w:eastAsia="es-CR"/>
        </w:rPr>
        <w:drawing>
          <wp:inline distT="0" distB="0" distL="0" distR="0" wp14:anchorId="04D4F68C" wp14:editId="055945DB">
            <wp:extent cx="5971540" cy="57080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tivar usuario eb el APP.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5708015"/>
                    </a:xfrm>
                    <a:prstGeom prst="rect">
                      <a:avLst/>
                    </a:prstGeom>
                  </pic:spPr>
                </pic:pic>
              </a:graphicData>
            </a:graphic>
          </wp:inline>
        </w:drawing>
      </w:r>
    </w:p>
    <w:p w14:paraId="4CD9A385" w14:textId="77777777" w:rsidR="00C02169" w:rsidRPr="003616A4" w:rsidRDefault="00C02169" w:rsidP="00280B44">
      <w:pPr>
        <w:keepLines w:val="0"/>
        <w:suppressAutoHyphens w:val="0"/>
        <w:ind w:left="0"/>
        <w:jc w:val="left"/>
        <w:rPr>
          <w:rStyle w:val="nfasis"/>
          <w:rFonts w:ascii="Arial" w:hAnsi="Arial" w:cs="Arial"/>
          <w:b/>
          <w:i w:val="0"/>
        </w:rPr>
      </w:pPr>
    </w:p>
    <w:tbl>
      <w:tblPr>
        <w:tblW w:w="10121" w:type="dxa"/>
        <w:tblInd w:w="50" w:type="dxa"/>
        <w:tblLayout w:type="fixed"/>
        <w:tblCellMar>
          <w:top w:w="50" w:type="dxa"/>
          <w:left w:w="50" w:type="dxa"/>
          <w:bottom w:w="50" w:type="dxa"/>
          <w:right w:w="50" w:type="dxa"/>
        </w:tblCellMar>
        <w:tblLook w:val="0000" w:firstRow="0" w:lastRow="0" w:firstColumn="0" w:lastColumn="0" w:noHBand="0" w:noVBand="0"/>
      </w:tblPr>
      <w:tblGrid>
        <w:gridCol w:w="3204"/>
        <w:gridCol w:w="3203"/>
        <w:gridCol w:w="3369"/>
        <w:gridCol w:w="25"/>
        <w:gridCol w:w="20"/>
        <w:gridCol w:w="100"/>
        <w:gridCol w:w="20"/>
        <w:gridCol w:w="100"/>
        <w:gridCol w:w="60"/>
        <w:gridCol w:w="20"/>
      </w:tblGrid>
      <w:tr w:rsidR="00AE03AE" w:rsidRPr="003616A4" w14:paraId="590A1229" w14:textId="77777777" w:rsidTr="009A48AB">
        <w:trPr>
          <w:gridAfter w:val="7"/>
          <w:wAfter w:w="345" w:type="dxa"/>
          <w:cantSplit/>
          <w:trHeight w:val="250"/>
        </w:trPr>
        <w:tc>
          <w:tcPr>
            <w:tcW w:w="9776" w:type="dxa"/>
            <w:gridSpan w:val="3"/>
            <w:tcBorders>
              <w:top w:val="single" w:sz="4" w:space="0" w:color="auto"/>
              <w:left w:val="single" w:sz="4" w:space="0" w:color="auto"/>
              <w:bottom w:val="single" w:sz="4" w:space="0" w:color="auto"/>
              <w:right w:val="single" w:sz="4" w:space="0" w:color="auto"/>
            </w:tcBorders>
            <w:shd w:val="clear" w:color="auto" w:fill="FFFFFF"/>
          </w:tcPr>
          <w:p w14:paraId="17F8A239" w14:textId="77777777" w:rsidR="00AE03AE" w:rsidRPr="003616A4" w:rsidRDefault="00AE03AE" w:rsidP="009A48AB">
            <w:pPr>
              <w:pStyle w:val="FreeForm"/>
              <w:snapToGrid w:val="0"/>
              <w:jc w:val="center"/>
              <w:rPr>
                <w:rFonts w:ascii="Arial" w:hAnsi="Arial"/>
                <w:b/>
                <w:bCs/>
                <w:sz w:val="20"/>
                <w:lang w:val="es-CO"/>
              </w:rPr>
            </w:pPr>
            <w:r w:rsidRPr="003616A4">
              <w:rPr>
                <w:rFonts w:ascii="Arial" w:hAnsi="Arial"/>
                <w:b/>
                <w:bCs/>
                <w:sz w:val="20"/>
                <w:lang w:val="es-CO"/>
              </w:rPr>
              <w:t>Aprobación Requerimientos</w:t>
            </w:r>
          </w:p>
          <w:p w14:paraId="387419AF" w14:textId="77777777" w:rsidR="00AE03AE" w:rsidRPr="003616A4" w:rsidRDefault="00AE03AE" w:rsidP="009A48AB">
            <w:pPr>
              <w:pStyle w:val="FreeForm"/>
              <w:snapToGrid w:val="0"/>
              <w:jc w:val="center"/>
              <w:rPr>
                <w:rFonts w:ascii="Arial" w:hAnsi="Arial"/>
                <w:bCs/>
                <w:i/>
                <w:sz w:val="20"/>
                <w:lang w:val="es-CO"/>
              </w:rPr>
            </w:pPr>
            <w:r w:rsidRPr="003616A4">
              <w:rPr>
                <w:rFonts w:ascii="Arial" w:hAnsi="Arial"/>
                <w:bCs/>
                <w:i/>
                <w:sz w:val="20"/>
                <w:lang w:val="es-CO"/>
              </w:rPr>
              <w:t>NOTA: Cualquier cambio y/o requisitos no plasmados en este documento se tomará como un control de cambios.</w:t>
            </w:r>
          </w:p>
        </w:tc>
      </w:tr>
      <w:tr w:rsidR="00AE03AE" w:rsidRPr="003616A4" w14:paraId="0B3BD1C1" w14:textId="77777777" w:rsidTr="009A48AB">
        <w:tblPrEx>
          <w:tblCellMar>
            <w:top w:w="0" w:type="dxa"/>
            <w:left w:w="0" w:type="dxa"/>
            <w:bottom w:w="0" w:type="dxa"/>
            <w:right w:w="0" w:type="dxa"/>
          </w:tblCellMar>
        </w:tblPrEx>
        <w:trPr>
          <w:cantSplit/>
          <w:trHeight w:val="241"/>
        </w:trPr>
        <w:tc>
          <w:tcPr>
            <w:tcW w:w="3204" w:type="dxa"/>
            <w:tcBorders>
              <w:top w:val="single" w:sz="4" w:space="0" w:color="auto"/>
              <w:left w:val="single" w:sz="4" w:space="0" w:color="auto"/>
              <w:bottom w:val="single" w:sz="4" w:space="0" w:color="auto"/>
              <w:right w:val="single" w:sz="4" w:space="0" w:color="auto"/>
            </w:tcBorders>
            <w:shd w:val="clear" w:color="auto" w:fill="FFFFFF"/>
          </w:tcPr>
          <w:p w14:paraId="72678296" w14:textId="77777777" w:rsidR="00AE03AE" w:rsidRPr="003616A4" w:rsidRDefault="00AE03AE" w:rsidP="009A48AB">
            <w:pPr>
              <w:pStyle w:val="FreeForm"/>
              <w:snapToGrid w:val="0"/>
              <w:jc w:val="center"/>
              <w:rPr>
                <w:rFonts w:ascii="Arial" w:hAnsi="Arial"/>
                <w:b/>
                <w:bCs/>
                <w:sz w:val="20"/>
                <w:lang w:val="es-CO"/>
              </w:rPr>
            </w:pPr>
            <w:r w:rsidRPr="003616A4">
              <w:rPr>
                <w:rFonts w:ascii="Arial" w:hAnsi="Arial"/>
                <w:b/>
                <w:bCs/>
                <w:sz w:val="20"/>
                <w:lang w:val="es-CO"/>
              </w:rPr>
              <w:t>Rol</w:t>
            </w:r>
          </w:p>
        </w:tc>
        <w:tc>
          <w:tcPr>
            <w:tcW w:w="3203" w:type="dxa"/>
            <w:tcBorders>
              <w:top w:val="single" w:sz="4" w:space="0" w:color="auto"/>
              <w:left w:val="single" w:sz="4" w:space="0" w:color="auto"/>
              <w:bottom w:val="single" w:sz="4" w:space="0" w:color="auto"/>
              <w:right w:val="single" w:sz="4" w:space="0" w:color="auto"/>
            </w:tcBorders>
            <w:shd w:val="clear" w:color="auto" w:fill="FFFFFF"/>
          </w:tcPr>
          <w:p w14:paraId="0809B094" w14:textId="77777777" w:rsidR="00AE03AE" w:rsidRPr="003616A4" w:rsidRDefault="00AE03AE" w:rsidP="009A48AB">
            <w:pPr>
              <w:pStyle w:val="FreeForm"/>
              <w:snapToGrid w:val="0"/>
              <w:jc w:val="center"/>
              <w:rPr>
                <w:rFonts w:ascii="Arial" w:hAnsi="Arial"/>
                <w:b/>
                <w:bCs/>
                <w:sz w:val="20"/>
                <w:lang w:val="es-CO"/>
              </w:rPr>
            </w:pPr>
            <w:r w:rsidRPr="003616A4">
              <w:rPr>
                <w:rFonts w:ascii="Arial" w:hAnsi="Arial"/>
                <w:b/>
                <w:bCs/>
                <w:sz w:val="20"/>
                <w:lang w:val="es-CO"/>
              </w:rPr>
              <w:t>Nombre</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6C7C972" w14:textId="77777777" w:rsidR="00AE03AE" w:rsidRPr="003616A4" w:rsidRDefault="00AE03AE" w:rsidP="009A48AB">
            <w:pPr>
              <w:pStyle w:val="FreeForm"/>
              <w:snapToGrid w:val="0"/>
              <w:jc w:val="center"/>
              <w:rPr>
                <w:rFonts w:ascii="Arial" w:hAnsi="Arial"/>
                <w:b/>
                <w:bCs/>
                <w:sz w:val="20"/>
                <w:lang w:val="es-CO"/>
              </w:rPr>
            </w:pPr>
            <w:r w:rsidRPr="003616A4">
              <w:rPr>
                <w:rFonts w:ascii="Arial" w:hAnsi="Arial"/>
                <w:b/>
                <w:bCs/>
                <w:sz w:val="20"/>
                <w:lang w:val="es-CO"/>
              </w:rPr>
              <w:t>Firma</w:t>
            </w:r>
          </w:p>
        </w:tc>
        <w:tc>
          <w:tcPr>
            <w:tcW w:w="25" w:type="dxa"/>
            <w:tcBorders>
              <w:left w:val="single" w:sz="4" w:space="0" w:color="auto"/>
            </w:tcBorders>
          </w:tcPr>
          <w:p w14:paraId="698816A5" w14:textId="77777777" w:rsidR="00AE03AE" w:rsidRPr="003616A4" w:rsidRDefault="00AE03AE" w:rsidP="009A48AB">
            <w:pPr>
              <w:snapToGrid w:val="0"/>
              <w:rPr>
                <w:rFonts w:ascii="Arial" w:hAnsi="Arial"/>
              </w:rPr>
            </w:pPr>
          </w:p>
        </w:tc>
        <w:tc>
          <w:tcPr>
            <w:tcW w:w="20" w:type="dxa"/>
          </w:tcPr>
          <w:p w14:paraId="24D99814" w14:textId="77777777" w:rsidR="00AE03AE" w:rsidRPr="003616A4" w:rsidRDefault="00AE03AE" w:rsidP="009A48AB">
            <w:pPr>
              <w:snapToGrid w:val="0"/>
              <w:rPr>
                <w:rFonts w:ascii="Arial" w:hAnsi="Arial"/>
              </w:rPr>
            </w:pPr>
          </w:p>
        </w:tc>
        <w:tc>
          <w:tcPr>
            <w:tcW w:w="100" w:type="dxa"/>
          </w:tcPr>
          <w:p w14:paraId="4AABEC77" w14:textId="77777777" w:rsidR="00AE03AE" w:rsidRPr="003616A4" w:rsidRDefault="00AE03AE" w:rsidP="009A48AB">
            <w:pPr>
              <w:snapToGrid w:val="0"/>
              <w:rPr>
                <w:rFonts w:ascii="Arial" w:hAnsi="Arial"/>
              </w:rPr>
            </w:pPr>
          </w:p>
        </w:tc>
        <w:tc>
          <w:tcPr>
            <w:tcW w:w="20" w:type="dxa"/>
          </w:tcPr>
          <w:p w14:paraId="409B69B9" w14:textId="77777777" w:rsidR="00AE03AE" w:rsidRPr="003616A4" w:rsidRDefault="00AE03AE" w:rsidP="009A48AB">
            <w:pPr>
              <w:snapToGrid w:val="0"/>
              <w:rPr>
                <w:rFonts w:ascii="Arial" w:hAnsi="Arial"/>
              </w:rPr>
            </w:pPr>
          </w:p>
        </w:tc>
        <w:tc>
          <w:tcPr>
            <w:tcW w:w="100" w:type="dxa"/>
          </w:tcPr>
          <w:p w14:paraId="2533A58A" w14:textId="77777777" w:rsidR="00AE03AE" w:rsidRPr="003616A4" w:rsidRDefault="00AE03AE" w:rsidP="009A48AB">
            <w:pPr>
              <w:snapToGrid w:val="0"/>
              <w:rPr>
                <w:rFonts w:ascii="Arial" w:hAnsi="Arial"/>
              </w:rPr>
            </w:pPr>
          </w:p>
        </w:tc>
        <w:tc>
          <w:tcPr>
            <w:tcW w:w="60" w:type="dxa"/>
          </w:tcPr>
          <w:p w14:paraId="496275F9" w14:textId="77777777" w:rsidR="00AE03AE" w:rsidRPr="003616A4" w:rsidRDefault="00AE03AE" w:rsidP="009A48AB">
            <w:pPr>
              <w:snapToGrid w:val="0"/>
              <w:rPr>
                <w:rFonts w:ascii="Arial" w:hAnsi="Arial"/>
              </w:rPr>
            </w:pPr>
          </w:p>
        </w:tc>
        <w:tc>
          <w:tcPr>
            <w:tcW w:w="20" w:type="dxa"/>
          </w:tcPr>
          <w:p w14:paraId="6154BF4D" w14:textId="77777777" w:rsidR="00AE03AE" w:rsidRPr="003616A4" w:rsidRDefault="00AE03AE" w:rsidP="009A48AB">
            <w:pPr>
              <w:snapToGrid w:val="0"/>
              <w:rPr>
                <w:rFonts w:ascii="Arial" w:hAnsi="Arial"/>
              </w:rPr>
            </w:pPr>
          </w:p>
        </w:tc>
      </w:tr>
      <w:tr w:rsidR="00AE03AE" w:rsidRPr="003616A4" w14:paraId="656FDFBB" w14:textId="77777777" w:rsidTr="009A48AB">
        <w:tblPrEx>
          <w:tblCellMar>
            <w:top w:w="0" w:type="dxa"/>
            <w:left w:w="0" w:type="dxa"/>
            <w:bottom w:w="0" w:type="dxa"/>
            <w:right w:w="0" w:type="dxa"/>
          </w:tblCellMar>
        </w:tblPrEx>
        <w:trPr>
          <w:cantSplit/>
          <w:trHeight w:val="288"/>
        </w:trPr>
        <w:tc>
          <w:tcPr>
            <w:tcW w:w="3204" w:type="dxa"/>
            <w:tcBorders>
              <w:top w:val="single" w:sz="4" w:space="0" w:color="auto"/>
              <w:left w:val="single" w:sz="4" w:space="0" w:color="auto"/>
              <w:bottom w:val="single" w:sz="4" w:space="0" w:color="auto"/>
              <w:right w:val="single" w:sz="4" w:space="0" w:color="auto"/>
            </w:tcBorders>
            <w:shd w:val="clear" w:color="auto" w:fill="FFFFFF"/>
          </w:tcPr>
          <w:p w14:paraId="10EA985B" w14:textId="77777777" w:rsidR="00AE03AE" w:rsidRPr="003616A4" w:rsidRDefault="00AE03AE" w:rsidP="009A48AB">
            <w:pPr>
              <w:pStyle w:val="FreeForm"/>
              <w:snapToGrid w:val="0"/>
              <w:rPr>
                <w:rFonts w:ascii="Arial" w:hAnsi="Arial"/>
                <w:sz w:val="20"/>
                <w:lang w:val="es-CO"/>
              </w:rPr>
            </w:pPr>
            <w:r w:rsidRPr="003616A4">
              <w:rPr>
                <w:rFonts w:ascii="Arial" w:hAnsi="Arial"/>
                <w:sz w:val="20"/>
                <w:lang w:val="es-CO"/>
              </w:rPr>
              <w:t>Gerente proyecto POSITIVA</w:t>
            </w:r>
          </w:p>
        </w:tc>
        <w:tc>
          <w:tcPr>
            <w:tcW w:w="3203" w:type="dxa"/>
            <w:tcBorders>
              <w:top w:val="single" w:sz="4" w:space="0" w:color="auto"/>
              <w:left w:val="single" w:sz="4" w:space="0" w:color="auto"/>
              <w:bottom w:val="single" w:sz="4" w:space="0" w:color="auto"/>
              <w:right w:val="single" w:sz="4" w:space="0" w:color="auto"/>
            </w:tcBorders>
            <w:shd w:val="clear" w:color="auto" w:fill="FFFFFF"/>
          </w:tcPr>
          <w:p w14:paraId="12E39A3A" w14:textId="09F87CF5" w:rsidR="00AE03AE" w:rsidRPr="003616A4" w:rsidRDefault="00EB123C" w:rsidP="009A48AB">
            <w:pPr>
              <w:pStyle w:val="FreeForm"/>
              <w:snapToGrid w:val="0"/>
              <w:jc w:val="center"/>
              <w:rPr>
                <w:rFonts w:ascii="Arial" w:hAnsi="Arial"/>
                <w:sz w:val="20"/>
                <w:lang w:val="es-CO"/>
              </w:rPr>
            </w:pPr>
            <w:r w:rsidRPr="003616A4">
              <w:rPr>
                <w:rFonts w:ascii="Arial" w:hAnsi="Arial"/>
                <w:sz w:val="20"/>
                <w:lang w:val="es-CO"/>
              </w:rPr>
              <w:t>Andrés</w:t>
            </w:r>
            <w:r w:rsidR="00AE03AE" w:rsidRPr="003616A4">
              <w:rPr>
                <w:rFonts w:ascii="Arial" w:hAnsi="Arial"/>
                <w:sz w:val="20"/>
                <w:lang w:val="es-CO"/>
              </w:rPr>
              <w:t xml:space="preserve"> Tovar</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0A05B44" w14:textId="77777777" w:rsidR="00AE03AE" w:rsidRPr="003616A4" w:rsidRDefault="00AE03AE" w:rsidP="009A48AB">
            <w:pPr>
              <w:pStyle w:val="FreeForm"/>
              <w:snapToGrid w:val="0"/>
              <w:jc w:val="center"/>
              <w:rPr>
                <w:rFonts w:ascii="Arial" w:hAnsi="Arial"/>
                <w:sz w:val="20"/>
                <w:lang w:val="es-CO"/>
              </w:rPr>
            </w:pPr>
          </w:p>
        </w:tc>
        <w:tc>
          <w:tcPr>
            <w:tcW w:w="25" w:type="dxa"/>
            <w:tcBorders>
              <w:left w:val="single" w:sz="4" w:space="0" w:color="auto"/>
            </w:tcBorders>
          </w:tcPr>
          <w:p w14:paraId="62DA2262" w14:textId="77777777" w:rsidR="00AE03AE" w:rsidRPr="003616A4" w:rsidRDefault="00AE03AE" w:rsidP="009A48AB">
            <w:pPr>
              <w:snapToGrid w:val="0"/>
              <w:rPr>
                <w:rFonts w:ascii="Arial" w:hAnsi="Arial"/>
              </w:rPr>
            </w:pPr>
          </w:p>
        </w:tc>
        <w:tc>
          <w:tcPr>
            <w:tcW w:w="20" w:type="dxa"/>
          </w:tcPr>
          <w:p w14:paraId="6565EBE8" w14:textId="77777777" w:rsidR="00AE03AE" w:rsidRPr="003616A4" w:rsidRDefault="00AE03AE" w:rsidP="009A48AB">
            <w:pPr>
              <w:snapToGrid w:val="0"/>
              <w:rPr>
                <w:rFonts w:ascii="Arial" w:hAnsi="Arial"/>
              </w:rPr>
            </w:pPr>
          </w:p>
        </w:tc>
        <w:tc>
          <w:tcPr>
            <w:tcW w:w="100" w:type="dxa"/>
          </w:tcPr>
          <w:p w14:paraId="1218091D" w14:textId="77777777" w:rsidR="00AE03AE" w:rsidRPr="003616A4" w:rsidRDefault="00AE03AE" w:rsidP="009A48AB">
            <w:pPr>
              <w:snapToGrid w:val="0"/>
              <w:rPr>
                <w:rFonts w:ascii="Arial" w:hAnsi="Arial"/>
              </w:rPr>
            </w:pPr>
          </w:p>
        </w:tc>
        <w:tc>
          <w:tcPr>
            <w:tcW w:w="20" w:type="dxa"/>
          </w:tcPr>
          <w:p w14:paraId="3F224B3E" w14:textId="77777777" w:rsidR="00AE03AE" w:rsidRPr="003616A4" w:rsidRDefault="00AE03AE" w:rsidP="009A48AB">
            <w:pPr>
              <w:snapToGrid w:val="0"/>
              <w:rPr>
                <w:rFonts w:ascii="Arial" w:hAnsi="Arial"/>
              </w:rPr>
            </w:pPr>
          </w:p>
        </w:tc>
        <w:tc>
          <w:tcPr>
            <w:tcW w:w="100" w:type="dxa"/>
          </w:tcPr>
          <w:p w14:paraId="21AD5BB9" w14:textId="77777777" w:rsidR="00AE03AE" w:rsidRPr="003616A4" w:rsidRDefault="00AE03AE" w:rsidP="009A48AB">
            <w:pPr>
              <w:snapToGrid w:val="0"/>
              <w:rPr>
                <w:rFonts w:ascii="Arial" w:hAnsi="Arial"/>
              </w:rPr>
            </w:pPr>
          </w:p>
        </w:tc>
        <w:tc>
          <w:tcPr>
            <w:tcW w:w="60" w:type="dxa"/>
          </w:tcPr>
          <w:p w14:paraId="12A485A7" w14:textId="77777777" w:rsidR="00AE03AE" w:rsidRPr="003616A4" w:rsidRDefault="00AE03AE" w:rsidP="009A48AB">
            <w:pPr>
              <w:snapToGrid w:val="0"/>
              <w:rPr>
                <w:rFonts w:ascii="Arial" w:hAnsi="Arial"/>
              </w:rPr>
            </w:pPr>
          </w:p>
        </w:tc>
        <w:tc>
          <w:tcPr>
            <w:tcW w:w="20" w:type="dxa"/>
          </w:tcPr>
          <w:p w14:paraId="4CA8090C" w14:textId="77777777" w:rsidR="00AE03AE" w:rsidRPr="003616A4" w:rsidRDefault="00AE03AE" w:rsidP="009A48AB">
            <w:pPr>
              <w:snapToGrid w:val="0"/>
              <w:rPr>
                <w:rFonts w:ascii="Arial" w:hAnsi="Arial"/>
              </w:rPr>
            </w:pPr>
          </w:p>
        </w:tc>
      </w:tr>
      <w:tr w:rsidR="00AE03AE" w:rsidRPr="003616A4" w14:paraId="293AE86A" w14:textId="77777777" w:rsidTr="009A48AB">
        <w:tblPrEx>
          <w:tblCellMar>
            <w:top w:w="0" w:type="dxa"/>
            <w:left w:w="0" w:type="dxa"/>
            <w:bottom w:w="0" w:type="dxa"/>
            <w:right w:w="0" w:type="dxa"/>
          </w:tblCellMar>
        </w:tblPrEx>
        <w:trPr>
          <w:cantSplit/>
          <w:trHeight w:val="288"/>
        </w:trPr>
        <w:tc>
          <w:tcPr>
            <w:tcW w:w="3204" w:type="dxa"/>
            <w:tcBorders>
              <w:top w:val="single" w:sz="4" w:space="0" w:color="auto"/>
              <w:left w:val="single" w:sz="4" w:space="0" w:color="auto"/>
              <w:bottom w:val="single" w:sz="4" w:space="0" w:color="auto"/>
              <w:right w:val="single" w:sz="4" w:space="0" w:color="auto"/>
            </w:tcBorders>
            <w:shd w:val="clear" w:color="auto" w:fill="FFFFFF"/>
          </w:tcPr>
          <w:p w14:paraId="09B6233C" w14:textId="77777777" w:rsidR="00AE03AE" w:rsidRPr="003616A4" w:rsidRDefault="00AE03AE" w:rsidP="009A48AB">
            <w:pPr>
              <w:pStyle w:val="FreeForm"/>
              <w:snapToGrid w:val="0"/>
              <w:rPr>
                <w:rFonts w:ascii="Arial" w:hAnsi="Arial"/>
                <w:sz w:val="20"/>
                <w:lang w:val="es-CO"/>
              </w:rPr>
            </w:pPr>
            <w:r w:rsidRPr="003616A4">
              <w:rPr>
                <w:rFonts w:ascii="Arial" w:hAnsi="Arial"/>
                <w:sz w:val="20"/>
                <w:lang w:val="es-CO"/>
              </w:rPr>
              <w:t>Gerente Proyecto ADA</w:t>
            </w:r>
          </w:p>
        </w:tc>
        <w:tc>
          <w:tcPr>
            <w:tcW w:w="3203" w:type="dxa"/>
            <w:tcBorders>
              <w:top w:val="single" w:sz="4" w:space="0" w:color="auto"/>
              <w:left w:val="single" w:sz="4" w:space="0" w:color="auto"/>
              <w:bottom w:val="single" w:sz="4" w:space="0" w:color="auto"/>
              <w:right w:val="single" w:sz="4" w:space="0" w:color="auto"/>
            </w:tcBorders>
            <w:shd w:val="clear" w:color="auto" w:fill="FFFFFF"/>
          </w:tcPr>
          <w:p w14:paraId="2B726E32" w14:textId="77777777" w:rsidR="00AE03AE" w:rsidRPr="003616A4" w:rsidRDefault="00AE03AE" w:rsidP="009A48AB">
            <w:pPr>
              <w:pStyle w:val="FreeForm"/>
              <w:snapToGrid w:val="0"/>
              <w:jc w:val="center"/>
              <w:rPr>
                <w:rFonts w:ascii="Arial" w:hAnsi="Arial"/>
                <w:sz w:val="20"/>
                <w:lang w:val="es-CO"/>
              </w:rPr>
            </w:pPr>
            <w:r w:rsidRPr="003616A4">
              <w:rPr>
                <w:rFonts w:ascii="Arial" w:hAnsi="Arial"/>
                <w:sz w:val="20"/>
                <w:lang w:val="es-CO"/>
              </w:rPr>
              <w:t>John Gaviria</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FFA2CE2" w14:textId="77777777" w:rsidR="00AE03AE" w:rsidRPr="003616A4" w:rsidRDefault="00AE03AE" w:rsidP="009A48AB">
            <w:pPr>
              <w:pStyle w:val="FreeForm"/>
              <w:snapToGrid w:val="0"/>
              <w:jc w:val="center"/>
              <w:rPr>
                <w:rFonts w:ascii="Arial" w:hAnsi="Arial"/>
                <w:sz w:val="20"/>
                <w:lang w:val="es-CO"/>
              </w:rPr>
            </w:pPr>
          </w:p>
        </w:tc>
        <w:tc>
          <w:tcPr>
            <w:tcW w:w="25" w:type="dxa"/>
            <w:tcBorders>
              <w:left w:val="single" w:sz="4" w:space="0" w:color="auto"/>
            </w:tcBorders>
          </w:tcPr>
          <w:p w14:paraId="1B98C733" w14:textId="77777777" w:rsidR="00AE03AE" w:rsidRPr="003616A4" w:rsidRDefault="00AE03AE" w:rsidP="009A48AB">
            <w:pPr>
              <w:snapToGrid w:val="0"/>
              <w:rPr>
                <w:rFonts w:ascii="Arial" w:hAnsi="Arial"/>
              </w:rPr>
            </w:pPr>
          </w:p>
        </w:tc>
        <w:tc>
          <w:tcPr>
            <w:tcW w:w="20" w:type="dxa"/>
          </w:tcPr>
          <w:p w14:paraId="4F1EB4FC" w14:textId="77777777" w:rsidR="00AE03AE" w:rsidRPr="003616A4" w:rsidRDefault="00AE03AE" w:rsidP="009A48AB">
            <w:pPr>
              <w:snapToGrid w:val="0"/>
              <w:rPr>
                <w:rFonts w:ascii="Arial" w:hAnsi="Arial"/>
              </w:rPr>
            </w:pPr>
          </w:p>
        </w:tc>
        <w:tc>
          <w:tcPr>
            <w:tcW w:w="100" w:type="dxa"/>
          </w:tcPr>
          <w:p w14:paraId="68120FFF" w14:textId="77777777" w:rsidR="00AE03AE" w:rsidRPr="003616A4" w:rsidRDefault="00AE03AE" w:rsidP="009A48AB">
            <w:pPr>
              <w:snapToGrid w:val="0"/>
              <w:rPr>
                <w:rFonts w:ascii="Arial" w:hAnsi="Arial"/>
              </w:rPr>
            </w:pPr>
          </w:p>
        </w:tc>
        <w:tc>
          <w:tcPr>
            <w:tcW w:w="20" w:type="dxa"/>
          </w:tcPr>
          <w:p w14:paraId="17FC8B6C" w14:textId="77777777" w:rsidR="00AE03AE" w:rsidRPr="003616A4" w:rsidRDefault="00AE03AE" w:rsidP="009A48AB">
            <w:pPr>
              <w:snapToGrid w:val="0"/>
              <w:rPr>
                <w:rFonts w:ascii="Arial" w:hAnsi="Arial"/>
              </w:rPr>
            </w:pPr>
          </w:p>
        </w:tc>
        <w:tc>
          <w:tcPr>
            <w:tcW w:w="100" w:type="dxa"/>
          </w:tcPr>
          <w:p w14:paraId="4E7D6348" w14:textId="77777777" w:rsidR="00AE03AE" w:rsidRPr="003616A4" w:rsidRDefault="00AE03AE" w:rsidP="009A48AB">
            <w:pPr>
              <w:snapToGrid w:val="0"/>
              <w:rPr>
                <w:rFonts w:ascii="Arial" w:hAnsi="Arial"/>
              </w:rPr>
            </w:pPr>
          </w:p>
        </w:tc>
        <w:tc>
          <w:tcPr>
            <w:tcW w:w="60" w:type="dxa"/>
          </w:tcPr>
          <w:p w14:paraId="3B56B213" w14:textId="77777777" w:rsidR="00AE03AE" w:rsidRPr="003616A4" w:rsidRDefault="00AE03AE" w:rsidP="009A48AB">
            <w:pPr>
              <w:snapToGrid w:val="0"/>
              <w:rPr>
                <w:rFonts w:ascii="Arial" w:hAnsi="Arial"/>
              </w:rPr>
            </w:pPr>
          </w:p>
        </w:tc>
        <w:tc>
          <w:tcPr>
            <w:tcW w:w="20" w:type="dxa"/>
          </w:tcPr>
          <w:p w14:paraId="07FA527B" w14:textId="77777777" w:rsidR="00AE03AE" w:rsidRPr="003616A4" w:rsidRDefault="00AE03AE" w:rsidP="009A48AB">
            <w:pPr>
              <w:snapToGrid w:val="0"/>
              <w:rPr>
                <w:rFonts w:ascii="Arial" w:hAnsi="Arial"/>
              </w:rPr>
            </w:pPr>
          </w:p>
        </w:tc>
      </w:tr>
      <w:tr w:rsidR="00AE03AE" w:rsidRPr="003616A4" w14:paraId="09C338BD" w14:textId="77777777" w:rsidTr="009A48AB">
        <w:tblPrEx>
          <w:tblCellMar>
            <w:top w:w="0" w:type="dxa"/>
            <w:left w:w="0" w:type="dxa"/>
            <w:bottom w:w="0" w:type="dxa"/>
            <w:right w:w="0" w:type="dxa"/>
          </w:tblCellMar>
        </w:tblPrEx>
        <w:trPr>
          <w:cantSplit/>
          <w:trHeight w:val="288"/>
        </w:trPr>
        <w:tc>
          <w:tcPr>
            <w:tcW w:w="3204" w:type="dxa"/>
            <w:tcBorders>
              <w:top w:val="single" w:sz="4" w:space="0" w:color="auto"/>
              <w:left w:val="single" w:sz="4" w:space="0" w:color="auto"/>
              <w:bottom w:val="single" w:sz="4" w:space="0" w:color="auto"/>
              <w:right w:val="single" w:sz="4" w:space="0" w:color="auto"/>
            </w:tcBorders>
            <w:shd w:val="clear" w:color="auto" w:fill="FFFFFF"/>
          </w:tcPr>
          <w:p w14:paraId="2FD8C84F" w14:textId="441032C6" w:rsidR="00AE03AE" w:rsidRPr="003616A4" w:rsidRDefault="00AE03AE" w:rsidP="009A48AB">
            <w:pPr>
              <w:pStyle w:val="FreeForm"/>
              <w:snapToGrid w:val="0"/>
              <w:rPr>
                <w:rFonts w:ascii="Arial" w:hAnsi="Arial"/>
                <w:sz w:val="20"/>
                <w:lang w:val="es-CO"/>
              </w:rPr>
            </w:pPr>
            <w:r w:rsidRPr="003616A4">
              <w:rPr>
                <w:rFonts w:ascii="Arial" w:hAnsi="Arial"/>
                <w:sz w:val="20"/>
                <w:lang w:val="es-CO"/>
              </w:rPr>
              <w:t xml:space="preserve">Consultor </w:t>
            </w:r>
            <w:r w:rsidR="00EB123C" w:rsidRPr="003616A4">
              <w:rPr>
                <w:rFonts w:ascii="Arial" w:hAnsi="Arial"/>
                <w:sz w:val="20"/>
                <w:lang w:val="es-CO"/>
              </w:rPr>
              <w:t>Funcional</w:t>
            </w:r>
            <w:r w:rsidRPr="003616A4">
              <w:rPr>
                <w:rFonts w:ascii="Arial" w:hAnsi="Arial"/>
                <w:sz w:val="20"/>
                <w:lang w:val="es-CO"/>
              </w:rPr>
              <w:t xml:space="preserve"> ADA</w:t>
            </w:r>
          </w:p>
        </w:tc>
        <w:tc>
          <w:tcPr>
            <w:tcW w:w="3203" w:type="dxa"/>
            <w:tcBorders>
              <w:top w:val="single" w:sz="4" w:space="0" w:color="auto"/>
              <w:left w:val="single" w:sz="4" w:space="0" w:color="auto"/>
              <w:bottom w:val="single" w:sz="4" w:space="0" w:color="auto"/>
              <w:right w:val="single" w:sz="4" w:space="0" w:color="auto"/>
            </w:tcBorders>
            <w:shd w:val="clear" w:color="auto" w:fill="FFFFFF"/>
          </w:tcPr>
          <w:p w14:paraId="2A894356" w14:textId="2F6B7094" w:rsidR="00AE03AE" w:rsidRPr="003616A4" w:rsidRDefault="00DD73E1" w:rsidP="009A48AB">
            <w:pPr>
              <w:pStyle w:val="FreeForm"/>
              <w:snapToGrid w:val="0"/>
              <w:jc w:val="center"/>
              <w:rPr>
                <w:rFonts w:ascii="Arial" w:hAnsi="Arial"/>
                <w:sz w:val="20"/>
                <w:lang w:val="es-CO"/>
              </w:rPr>
            </w:pPr>
            <w:r>
              <w:rPr>
                <w:rFonts w:ascii="Arial" w:hAnsi="Arial"/>
                <w:sz w:val="20"/>
                <w:lang w:val="es-CO"/>
              </w:rPr>
              <w:t>Javier Andres Lozano Bejarano</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EE8FC67" w14:textId="77777777" w:rsidR="00AE03AE" w:rsidRPr="003616A4" w:rsidRDefault="00AE03AE" w:rsidP="009A48AB">
            <w:pPr>
              <w:pStyle w:val="FreeForm"/>
              <w:snapToGrid w:val="0"/>
              <w:jc w:val="center"/>
              <w:rPr>
                <w:rFonts w:ascii="Arial" w:hAnsi="Arial"/>
                <w:sz w:val="20"/>
                <w:lang w:val="es-CO"/>
              </w:rPr>
            </w:pPr>
          </w:p>
        </w:tc>
        <w:tc>
          <w:tcPr>
            <w:tcW w:w="25" w:type="dxa"/>
            <w:tcBorders>
              <w:left w:val="single" w:sz="4" w:space="0" w:color="auto"/>
            </w:tcBorders>
          </w:tcPr>
          <w:p w14:paraId="7B27E42A" w14:textId="77777777" w:rsidR="00AE03AE" w:rsidRPr="003616A4" w:rsidRDefault="00AE03AE" w:rsidP="009A48AB">
            <w:pPr>
              <w:snapToGrid w:val="0"/>
              <w:rPr>
                <w:rFonts w:ascii="Arial" w:hAnsi="Arial"/>
              </w:rPr>
            </w:pPr>
          </w:p>
        </w:tc>
        <w:tc>
          <w:tcPr>
            <w:tcW w:w="20" w:type="dxa"/>
          </w:tcPr>
          <w:p w14:paraId="44691D10" w14:textId="77777777" w:rsidR="00AE03AE" w:rsidRPr="003616A4" w:rsidRDefault="00AE03AE" w:rsidP="009A48AB">
            <w:pPr>
              <w:snapToGrid w:val="0"/>
              <w:rPr>
                <w:rFonts w:ascii="Arial" w:hAnsi="Arial"/>
              </w:rPr>
            </w:pPr>
          </w:p>
        </w:tc>
        <w:tc>
          <w:tcPr>
            <w:tcW w:w="100" w:type="dxa"/>
          </w:tcPr>
          <w:p w14:paraId="0F8CC7C1" w14:textId="77777777" w:rsidR="00AE03AE" w:rsidRPr="003616A4" w:rsidRDefault="00AE03AE" w:rsidP="009A48AB">
            <w:pPr>
              <w:snapToGrid w:val="0"/>
              <w:rPr>
                <w:rFonts w:ascii="Arial" w:hAnsi="Arial"/>
              </w:rPr>
            </w:pPr>
          </w:p>
        </w:tc>
        <w:tc>
          <w:tcPr>
            <w:tcW w:w="20" w:type="dxa"/>
          </w:tcPr>
          <w:p w14:paraId="26D801E5" w14:textId="77777777" w:rsidR="00AE03AE" w:rsidRPr="003616A4" w:rsidRDefault="00AE03AE" w:rsidP="009A48AB">
            <w:pPr>
              <w:snapToGrid w:val="0"/>
              <w:rPr>
                <w:rFonts w:ascii="Arial" w:hAnsi="Arial"/>
              </w:rPr>
            </w:pPr>
          </w:p>
        </w:tc>
        <w:tc>
          <w:tcPr>
            <w:tcW w:w="100" w:type="dxa"/>
          </w:tcPr>
          <w:p w14:paraId="47CD6C4F" w14:textId="77777777" w:rsidR="00AE03AE" w:rsidRPr="003616A4" w:rsidRDefault="00AE03AE" w:rsidP="009A48AB">
            <w:pPr>
              <w:snapToGrid w:val="0"/>
              <w:rPr>
                <w:rFonts w:ascii="Arial" w:hAnsi="Arial"/>
              </w:rPr>
            </w:pPr>
          </w:p>
        </w:tc>
        <w:tc>
          <w:tcPr>
            <w:tcW w:w="60" w:type="dxa"/>
          </w:tcPr>
          <w:p w14:paraId="2EC0DC6E" w14:textId="77777777" w:rsidR="00AE03AE" w:rsidRPr="003616A4" w:rsidRDefault="00AE03AE" w:rsidP="009A48AB">
            <w:pPr>
              <w:snapToGrid w:val="0"/>
              <w:rPr>
                <w:rFonts w:ascii="Arial" w:hAnsi="Arial"/>
              </w:rPr>
            </w:pPr>
          </w:p>
        </w:tc>
        <w:tc>
          <w:tcPr>
            <w:tcW w:w="20" w:type="dxa"/>
          </w:tcPr>
          <w:p w14:paraId="37D5379C" w14:textId="77777777" w:rsidR="00AE03AE" w:rsidRPr="003616A4" w:rsidRDefault="00AE03AE" w:rsidP="009A48AB">
            <w:pPr>
              <w:snapToGrid w:val="0"/>
              <w:rPr>
                <w:rFonts w:ascii="Arial" w:hAnsi="Arial"/>
              </w:rPr>
            </w:pPr>
          </w:p>
        </w:tc>
      </w:tr>
    </w:tbl>
    <w:p w14:paraId="2BE803B3" w14:textId="77777777" w:rsidR="004F671C" w:rsidRPr="003616A4" w:rsidRDefault="004F671C" w:rsidP="000C127F">
      <w:pPr>
        <w:ind w:left="0"/>
      </w:pPr>
    </w:p>
    <w:sectPr w:rsidR="004F671C" w:rsidRPr="003616A4" w:rsidSect="0025482C">
      <w:headerReference w:type="default" r:id="rId33"/>
      <w:footerReference w:type="even" r:id="rId34"/>
      <w:footerReference w:type="default" r:id="rId35"/>
      <w:footnotePr>
        <w:pos w:val="beneathText"/>
      </w:footnotePr>
      <w:type w:val="continuous"/>
      <w:pgSz w:w="12240" w:h="15840"/>
      <w:pgMar w:top="1656" w:right="1418" w:bottom="1440" w:left="1418" w:header="142" w:footer="947"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61F8" w16cex:dateUtc="2021-01-25T20:27:00Z"/>
  <w16cex:commentExtensible w16cex:durableId="23B95E54" w16cex:dateUtc="2021-01-25T20:12:00Z"/>
  <w16cex:commentExtensible w16cex:durableId="23B96332" w16cex:dateUtc="2021-01-25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ED98B5" w16cid:durableId="23B961F8"/>
  <w16cid:commentId w16cid:paraId="05218BD4" w16cid:durableId="23B95E54"/>
  <w16cid:commentId w16cid:paraId="6E24E57A" w16cid:durableId="23B9633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2FC58F" w14:textId="77777777" w:rsidR="00325146" w:rsidRDefault="00325146">
      <w:r>
        <w:separator/>
      </w:r>
    </w:p>
  </w:endnote>
  <w:endnote w:type="continuationSeparator" w:id="0">
    <w:p w14:paraId="09323714" w14:textId="77777777" w:rsidR="00325146" w:rsidRDefault="00325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G Mincho Light J">
    <w:altName w:val="Microsoft YaHei"/>
    <w:charset w:val="00"/>
    <w:family w:val="auto"/>
    <w:pitch w:val="variable"/>
  </w:font>
  <w:font w:name="Lucidasans">
    <w:altName w:val="Times New Roman"/>
    <w:charset w:val="00"/>
    <w:family w:val="auto"/>
    <w:pitch w:val="variable"/>
  </w:font>
  <w:font w:name="DejaVu Sans">
    <w:altName w:val="Arial"/>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ヒラギノ角ゴ Pro W3">
    <w:altName w:val="MS Gothic"/>
    <w:charset w:val="80"/>
    <w:family w:val="auto"/>
    <w:pitch w:val="variable"/>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C1141" w14:textId="77777777" w:rsidR="00AA44A2" w:rsidRDefault="00AA44A2" w:rsidP="000C38EC">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CAEAE21" w14:textId="77777777" w:rsidR="00AA44A2" w:rsidRDefault="00AA44A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B2C89" w14:textId="77777777" w:rsidR="00AA44A2" w:rsidRDefault="00AA44A2" w:rsidP="00282E3A">
    <w:pPr>
      <w:pStyle w:val="Piedepgina"/>
      <w:tabs>
        <w:tab w:val="left" w:pos="7365"/>
      </w:tabs>
      <w:jc w:val="left"/>
      <w:rPr>
        <w:color w:val="7F7F7F"/>
        <w:sz w:val="28"/>
        <w:szCs w:val="28"/>
        <w:lang w:val="en-US"/>
      </w:rPr>
    </w:pPr>
    <w:r>
      <w:rPr>
        <w:noProof/>
        <w:lang w:val="es-CR" w:eastAsia="es-CR"/>
      </w:rPr>
      <w:drawing>
        <wp:anchor distT="0" distB="0" distL="114300" distR="114300" simplePos="0" relativeHeight="251661312" behindDoc="1" locked="0" layoutInCell="1" allowOverlap="1" wp14:anchorId="55D56B68" wp14:editId="77866864">
          <wp:simplePos x="0" y="0"/>
          <wp:positionH relativeFrom="column">
            <wp:posOffset>-900430</wp:posOffset>
          </wp:positionH>
          <wp:positionV relativeFrom="paragraph">
            <wp:posOffset>154940</wp:posOffset>
          </wp:positionV>
          <wp:extent cx="7790815" cy="1265555"/>
          <wp:effectExtent l="0" t="0" r="63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081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sz w:val="28"/>
        <w:szCs w:val="28"/>
        <w:lang w:val="en-US"/>
      </w:rPr>
      <w:tab/>
    </w:r>
  </w:p>
  <w:p w14:paraId="23D85572" w14:textId="77777777" w:rsidR="00AA44A2" w:rsidRPr="00371D2C" w:rsidRDefault="00AA44A2" w:rsidP="00282E3A">
    <w:pPr>
      <w:pStyle w:val="Piedepgina"/>
      <w:jc w:val="center"/>
      <w:rPr>
        <w:color w:val="7F7F7F"/>
        <w:sz w:val="24"/>
        <w:lang w:val="en-US"/>
      </w:rPr>
    </w:pPr>
    <w:r w:rsidRPr="00371D2C">
      <w:rPr>
        <w:color w:val="7F7F7F"/>
        <w:sz w:val="28"/>
        <w:szCs w:val="28"/>
        <w:lang w:val="en-US"/>
      </w:rPr>
      <w:t xml:space="preserve">www.ada.co | info@ada.co | </w:t>
    </w:r>
    <w:r w:rsidRPr="00371D2C">
      <w:rPr>
        <w:color w:val="7F7F7F"/>
        <w:sz w:val="24"/>
        <w:lang w:val="en-US"/>
      </w:rPr>
      <w:t>Nit: 800 167 494-4</w:t>
    </w:r>
  </w:p>
  <w:p w14:paraId="3D52A971" w14:textId="77777777" w:rsidR="00AA44A2" w:rsidRPr="00EF3B63" w:rsidRDefault="00AA44A2" w:rsidP="00282E3A">
    <w:pPr>
      <w:pStyle w:val="Piedepgina"/>
      <w:jc w:val="center"/>
      <w:rPr>
        <w:color w:val="7F7F7F"/>
        <w:sz w:val="18"/>
        <w:szCs w:val="18"/>
      </w:rPr>
    </w:pPr>
    <w:r w:rsidRPr="00EF3B63">
      <w:rPr>
        <w:color w:val="7F7F7F"/>
        <w:sz w:val="18"/>
        <w:szCs w:val="18"/>
      </w:rPr>
      <w:t xml:space="preserve">Carrera </w:t>
    </w:r>
    <w:r>
      <w:rPr>
        <w:color w:val="7F7F7F"/>
        <w:sz w:val="18"/>
        <w:szCs w:val="18"/>
      </w:rPr>
      <w:t>51 # 9C</w:t>
    </w:r>
    <w:r w:rsidRPr="000F4732">
      <w:rPr>
        <w:color w:val="7F7F7F"/>
        <w:sz w:val="18"/>
        <w:szCs w:val="18"/>
      </w:rPr>
      <w:t xml:space="preserve"> </w:t>
    </w:r>
    <w:r>
      <w:rPr>
        <w:color w:val="7F7F7F"/>
        <w:sz w:val="18"/>
        <w:szCs w:val="18"/>
      </w:rPr>
      <w:t>Sur-</w:t>
    </w:r>
    <w:r w:rsidRPr="000F4732">
      <w:rPr>
        <w:color w:val="7F7F7F"/>
        <w:sz w:val="18"/>
        <w:szCs w:val="18"/>
      </w:rPr>
      <w:t xml:space="preserve">85 </w:t>
    </w:r>
    <w:proofErr w:type="spellStart"/>
    <w:r w:rsidRPr="00F338B9">
      <w:rPr>
        <w:color w:val="7F7F7F"/>
        <w:sz w:val="18"/>
        <w:szCs w:val="18"/>
      </w:rPr>
      <w:t>Multi</w:t>
    </w:r>
    <w:proofErr w:type="spellEnd"/>
    <w:r w:rsidRPr="00F338B9">
      <w:rPr>
        <w:color w:val="7F7F7F"/>
        <w:sz w:val="18"/>
        <w:szCs w:val="18"/>
      </w:rPr>
      <w:t xml:space="preserve"> Centro Guayabal </w:t>
    </w:r>
    <w:r>
      <w:rPr>
        <w:color w:val="7F7F7F"/>
        <w:sz w:val="18"/>
        <w:szCs w:val="18"/>
      </w:rPr>
      <w:t>O</w:t>
    </w:r>
    <w:r w:rsidRPr="000F4732">
      <w:rPr>
        <w:color w:val="7F7F7F"/>
        <w:sz w:val="18"/>
        <w:szCs w:val="18"/>
      </w:rPr>
      <w:t xml:space="preserve">ficina 201 </w:t>
    </w:r>
    <w:r>
      <w:rPr>
        <w:color w:val="7F7F7F"/>
        <w:sz w:val="18"/>
        <w:szCs w:val="18"/>
      </w:rPr>
      <w:t xml:space="preserve">– PBX + (574) </w:t>
    </w:r>
    <w:r w:rsidRPr="00831389">
      <w:rPr>
        <w:color w:val="7F7F7F"/>
        <w:sz w:val="18"/>
        <w:szCs w:val="18"/>
      </w:rPr>
      <w:t>403</w:t>
    </w:r>
    <w:r>
      <w:rPr>
        <w:color w:val="7F7F7F"/>
        <w:sz w:val="18"/>
        <w:szCs w:val="18"/>
      </w:rPr>
      <w:t xml:space="preserve"> </w:t>
    </w:r>
    <w:r w:rsidRPr="00831389">
      <w:rPr>
        <w:color w:val="7F7F7F"/>
        <w:sz w:val="18"/>
        <w:szCs w:val="18"/>
      </w:rPr>
      <w:t>52</w:t>
    </w:r>
    <w:r>
      <w:rPr>
        <w:color w:val="7F7F7F"/>
        <w:sz w:val="18"/>
        <w:szCs w:val="18"/>
      </w:rPr>
      <w:t xml:space="preserve"> </w:t>
    </w:r>
    <w:r w:rsidRPr="00831389">
      <w:rPr>
        <w:color w:val="7F7F7F"/>
        <w:sz w:val="18"/>
        <w:szCs w:val="18"/>
      </w:rPr>
      <w:t>41</w:t>
    </w:r>
    <w:r>
      <w:rPr>
        <w:color w:val="7F7F7F"/>
        <w:sz w:val="18"/>
        <w:szCs w:val="18"/>
      </w:rPr>
      <w:t xml:space="preserve"> Guayabal – </w:t>
    </w:r>
    <w:r w:rsidRPr="00EF3B63">
      <w:rPr>
        <w:b/>
        <w:color w:val="7F7F7F"/>
        <w:sz w:val="18"/>
        <w:szCs w:val="18"/>
      </w:rPr>
      <w:t>Medellín</w:t>
    </w:r>
  </w:p>
  <w:p w14:paraId="273B2247" w14:textId="77777777" w:rsidR="00AA44A2" w:rsidRPr="00EF3B63" w:rsidRDefault="00AA44A2" w:rsidP="00282E3A">
    <w:pPr>
      <w:pStyle w:val="Piedepgina"/>
      <w:jc w:val="center"/>
      <w:rPr>
        <w:b/>
        <w:color w:val="7F7F7F"/>
        <w:sz w:val="18"/>
        <w:szCs w:val="18"/>
      </w:rPr>
    </w:pPr>
    <w:r>
      <w:rPr>
        <w:color w:val="7F7F7F"/>
        <w:sz w:val="18"/>
        <w:szCs w:val="18"/>
      </w:rPr>
      <w:t xml:space="preserve">Carrera 67 # 42-60 – PBX + (571) </w:t>
    </w:r>
    <w:r w:rsidRPr="00661701">
      <w:rPr>
        <w:color w:val="7F7F7F"/>
        <w:sz w:val="18"/>
        <w:szCs w:val="18"/>
      </w:rPr>
      <w:t>324</w:t>
    </w:r>
    <w:r>
      <w:rPr>
        <w:color w:val="7F7F7F"/>
        <w:sz w:val="18"/>
        <w:szCs w:val="18"/>
      </w:rPr>
      <w:t xml:space="preserve"> </w:t>
    </w:r>
    <w:r w:rsidRPr="00661701">
      <w:rPr>
        <w:color w:val="7F7F7F"/>
        <w:sz w:val="18"/>
        <w:szCs w:val="18"/>
      </w:rPr>
      <w:t>25</w:t>
    </w:r>
    <w:r>
      <w:rPr>
        <w:color w:val="7F7F7F"/>
        <w:sz w:val="18"/>
        <w:szCs w:val="18"/>
      </w:rPr>
      <w:t xml:space="preserve"> </w:t>
    </w:r>
    <w:r w:rsidRPr="00661701">
      <w:rPr>
        <w:color w:val="7F7F7F"/>
        <w:sz w:val="18"/>
        <w:szCs w:val="18"/>
      </w:rPr>
      <w:t>65</w:t>
    </w:r>
    <w:r>
      <w:rPr>
        <w:color w:val="7F7F7F"/>
        <w:sz w:val="18"/>
        <w:szCs w:val="18"/>
      </w:rPr>
      <w:t xml:space="preserve"> Salitre el Greco – </w:t>
    </w:r>
    <w:r w:rsidRPr="00EF3B63">
      <w:rPr>
        <w:b/>
        <w:color w:val="7F7F7F"/>
        <w:sz w:val="18"/>
        <w:szCs w:val="18"/>
      </w:rPr>
      <w:t>Bogotá</w:t>
    </w:r>
  </w:p>
  <w:p w14:paraId="229EC98C" w14:textId="77777777" w:rsidR="00AA44A2" w:rsidRPr="00031EF2" w:rsidRDefault="00AA44A2" w:rsidP="00282E3A">
    <w:pPr>
      <w:pStyle w:val="Piedepgina"/>
    </w:pPr>
  </w:p>
  <w:p w14:paraId="40A6CBD6" w14:textId="77777777" w:rsidR="00AA44A2" w:rsidRPr="00282E3A" w:rsidRDefault="00AA44A2" w:rsidP="00282E3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D4371" w14:textId="77777777" w:rsidR="00325146" w:rsidRDefault="00325146">
      <w:r>
        <w:separator/>
      </w:r>
    </w:p>
  </w:footnote>
  <w:footnote w:type="continuationSeparator" w:id="0">
    <w:p w14:paraId="69C08D35" w14:textId="77777777" w:rsidR="00325146" w:rsidRDefault="003251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BF385" w14:textId="0448161C" w:rsidR="00AA44A2" w:rsidRDefault="00AA44A2">
    <w:pPr>
      <w:pStyle w:val="Encabezado"/>
      <w:pBdr>
        <w:bottom w:val="none" w:sz="0" w:space="0" w:color="auto"/>
      </w:pBdr>
    </w:pPr>
    <w:r>
      <w:rPr>
        <w:noProof/>
        <w:lang w:val="es-CR" w:eastAsia="es-CR"/>
      </w:rPr>
      <w:drawing>
        <wp:anchor distT="0" distB="0" distL="114300" distR="114300" simplePos="0" relativeHeight="251659264" behindDoc="0" locked="0" layoutInCell="1" allowOverlap="1" wp14:anchorId="63E65E95" wp14:editId="58BBCF68">
          <wp:simplePos x="0" y="0"/>
          <wp:positionH relativeFrom="margin">
            <wp:posOffset>-641553</wp:posOffset>
          </wp:positionH>
          <wp:positionV relativeFrom="topMargin">
            <wp:posOffset>378156</wp:posOffset>
          </wp:positionV>
          <wp:extent cx="2888615" cy="739140"/>
          <wp:effectExtent l="0" t="0" r="6985" b="3810"/>
          <wp:wrapSquare wrapText="bothSides"/>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l="17291"/>
                  <a:stretch>
                    <a:fillRect/>
                  </a:stretch>
                </pic:blipFill>
                <pic:spPr bwMode="auto">
                  <a:xfrm>
                    <a:off x="0" y="0"/>
                    <a:ext cx="2888615" cy="73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CR" w:eastAsia="es-CR"/>
      </w:rPr>
      <w:drawing>
        <wp:anchor distT="0" distB="0" distL="114300" distR="114300" simplePos="0" relativeHeight="251658240" behindDoc="0" locked="0" layoutInCell="1" allowOverlap="1" wp14:anchorId="5876B108" wp14:editId="5C725672">
          <wp:simplePos x="0" y="0"/>
          <wp:positionH relativeFrom="column">
            <wp:posOffset>4481830</wp:posOffset>
          </wp:positionH>
          <wp:positionV relativeFrom="paragraph">
            <wp:posOffset>-137795</wp:posOffset>
          </wp:positionV>
          <wp:extent cx="3300730" cy="1457325"/>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0073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CR" w:eastAsia="es-CR"/>
      </w:rPr>
      <w:drawing>
        <wp:anchor distT="0" distB="0" distL="114300" distR="114300" simplePos="0" relativeHeight="251656192" behindDoc="0" locked="0" layoutInCell="1" allowOverlap="1" wp14:anchorId="296B4BC0" wp14:editId="1445D3A7">
          <wp:simplePos x="0" y="0"/>
          <wp:positionH relativeFrom="column">
            <wp:posOffset>-900430</wp:posOffset>
          </wp:positionH>
          <wp:positionV relativeFrom="paragraph">
            <wp:posOffset>-90170</wp:posOffset>
          </wp:positionV>
          <wp:extent cx="7792085" cy="11449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92085" cy="1144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A0FAF" w14:textId="77777777" w:rsidR="00AA44A2" w:rsidRDefault="00AA44A2">
    <w:pPr>
      <w:pStyle w:val="Encabezado"/>
      <w:pBdr>
        <w:bottom w:val="none" w:sz="0" w:space="0" w:color="auto"/>
      </w:pBdr>
    </w:pPr>
  </w:p>
  <w:p w14:paraId="56B8624C" w14:textId="77777777" w:rsidR="00AA44A2" w:rsidRDefault="00AA44A2">
    <w:pPr>
      <w:pStyle w:val="Encabezado"/>
      <w:pBdr>
        <w:bottom w:val="none" w:sz="0" w:space="0" w:color="auto"/>
      </w:pBdr>
    </w:pPr>
  </w:p>
  <w:p w14:paraId="7A9FE083" w14:textId="77777777" w:rsidR="00AA44A2" w:rsidRDefault="00AA44A2" w:rsidP="00B468C7">
    <w:pPr>
      <w:pStyle w:val="Encabezado"/>
      <w:pBdr>
        <w:bottom w:val="none" w:sz="0" w:space="0" w:color="auto"/>
      </w:pBdr>
      <w:tabs>
        <w:tab w:val="clear" w:pos="1701"/>
        <w:tab w:val="left" w:pos="8190"/>
      </w:tabs>
    </w:pPr>
    <w:r>
      <w:tab/>
    </w:r>
    <w:r>
      <w:tab/>
    </w:r>
    <w:r>
      <w:tab/>
    </w:r>
  </w:p>
  <w:p w14:paraId="6274F8CD" w14:textId="77777777" w:rsidR="00AA44A2" w:rsidRDefault="00AA44A2">
    <w:pPr>
      <w:pStyle w:val="Encabezado"/>
      <w:pBdr>
        <w:bottom w:val="none" w:sz="0" w:space="0" w:color="auto"/>
      </w:pBd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AF3AE79E"/>
    <w:lvl w:ilvl="0">
      <w:start w:val="1"/>
      <w:numFmt w:val="decimal"/>
      <w:pStyle w:val="Ttulo1"/>
      <w:lvlText w:val="%1"/>
      <w:lvlJc w:val="left"/>
      <w:pPr>
        <w:tabs>
          <w:tab w:val="num" w:pos="851"/>
        </w:tabs>
        <w:ind w:left="851" w:hanging="851"/>
      </w:pPr>
    </w:lvl>
    <w:lvl w:ilvl="1">
      <w:start w:val="1"/>
      <w:numFmt w:val="decimal"/>
      <w:pStyle w:val="Ttulo2"/>
      <w:lvlText w:val="%1.%2"/>
      <w:lvlJc w:val="left"/>
      <w:pPr>
        <w:tabs>
          <w:tab w:val="num" w:pos="851"/>
        </w:tabs>
        <w:ind w:left="851" w:hanging="851"/>
      </w:pPr>
    </w:lvl>
    <w:lvl w:ilvl="2">
      <w:start w:val="1"/>
      <w:numFmt w:val="decimal"/>
      <w:pStyle w:val="Ttulo3"/>
      <w:lvlText w:val="%1.%2.%3"/>
      <w:lvlJc w:val="left"/>
      <w:pPr>
        <w:tabs>
          <w:tab w:val="num" w:pos="851"/>
        </w:tabs>
        <w:ind w:left="851" w:hanging="851"/>
      </w:pPr>
    </w:lvl>
    <w:lvl w:ilvl="3">
      <w:start w:val="1"/>
      <w:numFmt w:val="decimal"/>
      <w:pStyle w:val="Ttulo4"/>
      <w:lvlText w:val="%1.%2.%3.%4"/>
      <w:lvlJc w:val="left"/>
      <w:pPr>
        <w:tabs>
          <w:tab w:val="num" w:pos="851"/>
        </w:tabs>
        <w:ind w:left="851" w:hanging="851"/>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1068"/>
        </w:tabs>
        <w:ind w:left="1068" w:hanging="360"/>
      </w:pPr>
      <w:rPr>
        <w:rFonts w:ascii="Symbol" w:hAnsi="Symbol"/>
      </w:rPr>
    </w:lvl>
  </w:abstractNum>
  <w:abstractNum w:abstractNumId="3" w15:restartNumberingAfterBreak="0">
    <w:nsid w:val="00000004"/>
    <w:multiLevelType w:val="singleLevel"/>
    <w:tmpl w:val="00000004"/>
    <w:name w:val="WW8Num4"/>
    <w:lvl w:ilvl="0">
      <w:start w:val="1"/>
      <w:numFmt w:val="bullet"/>
      <w:lvlText w:val=""/>
      <w:lvlJc w:val="left"/>
      <w:pPr>
        <w:tabs>
          <w:tab w:val="num" w:pos="1211"/>
        </w:tabs>
        <w:ind w:left="1211" w:hanging="360"/>
      </w:pPr>
      <w:rPr>
        <w:rFonts w:ascii="Symbol" w:hAnsi="Symbol"/>
      </w:rPr>
    </w:lvl>
  </w:abstractNum>
  <w:abstractNum w:abstractNumId="4" w15:restartNumberingAfterBreak="0">
    <w:nsid w:val="00000005"/>
    <w:multiLevelType w:val="singleLevel"/>
    <w:tmpl w:val="00000005"/>
    <w:name w:val="WW8Num5"/>
    <w:lvl w:ilvl="0">
      <w:numFmt w:val="bullet"/>
      <w:lvlText w:val="-"/>
      <w:lvlJc w:val="left"/>
      <w:pPr>
        <w:tabs>
          <w:tab w:val="num" w:pos="1211"/>
        </w:tabs>
        <w:ind w:left="1211" w:hanging="360"/>
      </w:pPr>
      <w:rPr>
        <w:rFonts w:ascii="Verdana" w:hAnsi="Verdana"/>
      </w:rPr>
    </w:lvl>
  </w:abstractNum>
  <w:abstractNum w:abstractNumId="5" w15:restartNumberingAfterBreak="0">
    <w:nsid w:val="00000006"/>
    <w:multiLevelType w:val="singleLevel"/>
    <w:tmpl w:val="00000006"/>
    <w:name w:val="WW8Num6"/>
    <w:lvl w:ilvl="0">
      <w:start w:val="1"/>
      <w:numFmt w:val="bullet"/>
      <w:lvlText w:val=""/>
      <w:lvlJc w:val="left"/>
      <w:pPr>
        <w:tabs>
          <w:tab w:val="num" w:pos="1211"/>
        </w:tabs>
        <w:ind w:left="1211" w:hanging="360"/>
      </w:pPr>
      <w:rPr>
        <w:rFonts w:ascii="Wingdings" w:hAnsi="Wingdings"/>
      </w:rPr>
    </w:lvl>
  </w:abstractNum>
  <w:abstractNum w:abstractNumId="6" w15:restartNumberingAfterBreak="0">
    <w:nsid w:val="00000007"/>
    <w:multiLevelType w:val="singleLevel"/>
    <w:tmpl w:val="00000007"/>
    <w:name w:val="WW8Num7"/>
    <w:lvl w:ilvl="0">
      <w:start w:val="1"/>
      <w:numFmt w:val="bullet"/>
      <w:lvlText w:val=""/>
      <w:lvlJc w:val="left"/>
      <w:pPr>
        <w:tabs>
          <w:tab w:val="num" w:pos="1068"/>
        </w:tabs>
        <w:ind w:left="1068" w:hanging="360"/>
      </w:pPr>
      <w:rPr>
        <w:rFonts w:ascii="Symbol" w:hAnsi="Symbol"/>
      </w:rPr>
    </w:lvl>
  </w:abstractNum>
  <w:abstractNum w:abstractNumId="7" w15:restartNumberingAfterBreak="0">
    <w:nsid w:val="00000008"/>
    <w:multiLevelType w:val="singleLevel"/>
    <w:tmpl w:val="00000008"/>
    <w:name w:val="WW8Num8"/>
    <w:lvl w:ilvl="0">
      <w:start w:val="1"/>
      <w:numFmt w:val="bullet"/>
      <w:lvlText w:val=""/>
      <w:lvlJc w:val="left"/>
      <w:pPr>
        <w:tabs>
          <w:tab w:val="num" w:pos="924"/>
        </w:tabs>
        <w:ind w:left="924" w:hanging="357"/>
      </w:pPr>
      <w:rPr>
        <w:rFonts w:ascii="Wingdings" w:hAnsi="Wingdings"/>
      </w:rPr>
    </w:lvl>
  </w:abstractNum>
  <w:abstractNum w:abstractNumId="8" w15:restartNumberingAfterBreak="0">
    <w:nsid w:val="00000009"/>
    <w:multiLevelType w:val="singleLevel"/>
    <w:tmpl w:val="00000009"/>
    <w:name w:val="WW8Num9"/>
    <w:lvl w:ilvl="0">
      <w:start w:val="1"/>
      <w:numFmt w:val="bullet"/>
      <w:lvlText w:val=""/>
      <w:lvlJc w:val="left"/>
      <w:pPr>
        <w:tabs>
          <w:tab w:val="num" w:pos="1776"/>
        </w:tabs>
        <w:ind w:left="1776" w:hanging="360"/>
      </w:pPr>
      <w:rPr>
        <w:rFonts w:ascii="Symbol" w:hAnsi="Symbol" w:cs="Arial"/>
      </w:rPr>
    </w:lvl>
  </w:abstractNum>
  <w:abstractNum w:abstractNumId="9" w15:restartNumberingAfterBreak="0">
    <w:nsid w:val="0000000A"/>
    <w:multiLevelType w:val="singleLevel"/>
    <w:tmpl w:val="0000000A"/>
    <w:name w:val="WW8Num10"/>
    <w:lvl w:ilvl="0">
      <w:start w:val="1"/>
      <w:numFmt w:val="bullet"/>
      <w:lvlText w:val=""/>
      <w:lvlJc w:val="left"/>
      <w:pPr>
        <w:tabs>
          <w:tab w:val="num" w:pos="1571"/>
        </w:tabs>
        <w:ind w:left="1571" w:hanging="360"/>
      </w:pPr>
      <w:rPr>
        <w:rFonts w:ascii="Symbol" w:hAnsi="Symbol"/>
      </w:rPr>
    </w:lvl>
  </w:abstractNum>
  <w:abstractNum w:abstractNumId="10" w15:restartNumberingAfterBreak="0">
    <w:nsid w:val="03080196"/>
    <w:multiLevelType w:val="hybridMultilevel"/>
    <w:tmpl w:val="CD76CA0C"/>
    <w:lvl w:ilvl="0" w:tplc="B0D0CC7C">
      <w:start w:val="1"/>
      <w:numFmt w:val="decimal"/>
      <w:lvlText w:val="%1."/>
      <w:lvlJc w:val="left"/>
      <w:pPr>
        <w:ind w:left="420" w:hanging="360"/>
      </w:pPr>
      <w:rPr>
        <w:rFonts w:ascii="Arial" w:eastAsia="Times New Roman" w:hAnsi="Arial" w:cs="Arial"/>
      </w:rPr>
    </w:lvl>
    <w:lvl w:ilvl="1" w:tplc="0C0A0019">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6EF3EE2"/>
    <w:multiLevelType w:val="hybridMultilevel"/>
    <w:tmpl w:val="D29418F4"/>
    <w:lvl w:ilvl="0" w:tplc="614E7630">
      <w:start w:val="1"/>
      <w:numFmt w:val="decimal"/>
      <w:lvlText w:val="%1."/>
      <w:lvlJc w:val="left"/>
      <w:pPr>
        <w:ind w:left="360" w:hanging="360"/>
      </w:pPr>
      <w:rPr>
        <w:rFonts w:ascii="Arial" w:hAnsi="Arial" w:cs="Arial" w:hint="default"/>
        <w:b w:val="0"/>
        <w:sz w:val="16"/>
        <w:szCs w:val="16"/>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104676FF"/>
    <w:multiLevelType w:val="hybridMultilevel"/>
    <w:tmpl w:val="F33C09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CEE154A"/>
    <w:multiLevelType w:val="hybridMultilevel"/>
    <w:tmpl w:val="B9D83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47B37ED"/>
    <w:multiLevelType w:val="hybridMultilevel"/>
    <w:tmpl w:val="922AF13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15:restartNumberingAfterBreak="0">
    <w:nsid w:val="251E2CA4"/>
    <w:multiLevelType w:val="hybridMultilevel"/>
    <w:tmpl w:val="8376B448"/>
    <w:lvl w:ilvl="0" w:tplc="669CF1CE">
      <w:start w:val="1"/>
      <w:numFmt w:val="decimal"/>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36F46BF2"/>
    <w:multiLevelType w:val="singleLevel"/>
    <w:tmpl w:val="9E1E4BB4"/>
    <w:name w:val="Callout Template"/>
    <w:lvl w:ilvl="0">
      <w:start w:val="1"/>
      <w:numFmt w:val="decimal"/>
      <w:suff w:val="space"/>
      <w:lvlText w:val="="/>
      <w:lvlJc w:val="left"/>
      <w:pPr>
        <w:ind w:left="200" w:hanging="200"/>
      </w:pPr>
      <w:rPr>
        <w:rFonts w:ascii="Webdings" w:hAnsi="Webdings" w:hint="default"/>
        <w:sz w:val="16"/>
      </w:rPr>
    </w:lvl>
  </w:abstractNum>
  <w:abstractNum w:abstractNumId="17" w15:restartNumberingAfterBreak="0">
    <w:nsid w:val="37EB647C"/>
    <w:multiLevelType w:val="hybridMultilevel"/>
    <w:tmpl w:val="4330D4A4"/>
    <w:lvl w:ilvl="0" w:tplc="240A0001">
      <w:start w:val="1"/>
      <w:numFmt w:val="bullet"/>
      <w:lvlText w:val=""/>
      <w:lvlJc w:val="left"/>
      <w:pPr>
        <w:ind w:left="420" w:hanging="360"/>
      </w:pPr>
      <w:rPr>
        <w:rFonts w:ascii="Symbol" w:hAnsi="Symbol" w:hint="default"/>
        <w:b w:val="0"/>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8" w15:restartNumberingAfterBreak="0">
    <w:nsid w:val="3EE35A45"/>
    <w:multiLevelType w:val="hybridMultilevel"/>
    <w:tmpl w:val="8B549190"/>
    <w:name w:val="Callout Template22"/>
    <w:lvl w:ilvl="0" w:tplc="AA482CC2">
      <w:numFmt w:val="bullet"/>
      <w:lvlText w:val="-"/>
      <w:lvlJc w:val="left"/>
      <w:pPr>
        <w:ind w:left="1211"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776936"/>
    <w:multiLevelType w:val="hybridMultilevel"/>
    <w:tmpl w:val="1D5CD9AC"/>
    <w:name w:val="Callout Template2"/>
    <w:lvl w:ilvl="0" w:tplc="BB6A69F0">
      <w:start w:val="1"/>
      <w:numFmt w:val="decimal"/>
      <w:pStyle w:val="MMCallout1"/>
      <w:suff w:val="space"/>
      <w:lvlText w:val="="/>
      <w:lvlJc w:val="left"/>
      <w:pPr>
        <w:ind w:left="1051" w:hanging="200"/>
      </w:pPr>
      <w:rPr>
        <w:rFonts w:ascii="Webdings" w:hAnsi="Webdings" w:hint="default"/>
        <w:sz w:val="16"/>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0" w15:restartNumberingAfterBreak="0">
    <w:nsid w:val="5DE57496"/>
    <w:multiLevelType w:val="hybridMultilevel"/>
    <w:tmpl w:val="CA220F04"/>
    <w:lvl w:ilvl="0" w:tplc="8146C0D4">
      <w:start w:val="1"/>
      <w:numFmt w:val="decimal"/>
      <w:lvlText w:val="%1."/>
      <w:lvlJc w:val="left"/>
      <w:pPr>
        <w:ind w:left="420" w:hanging="360"/>
      </w:pPr>
      <w:rPr>
        <w:rFonts w:hint="default"/>
        <w:b w:val="0"/>
        <w:i w:val="0"/>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1" w15:restartNumberingAfterBreak="0">
    <w:nsid w:val="67697367"/>
    <w:multiLevelType w:val="hybridMultilevel"/>
    <w:tmpl w:val="F2C4E90C"/>
    <w:lvl w:ilvl="0" w:tplc="140A0001">
      <w:start w:val="1"/>
      <w:numFmt w:val="bullet"/>
      <w:lvlText w:val=""/>
      <w:lvlJc w:val="left"/>
      <w:pPr>
        <w:ind w:left="780" w:hanging="360"/>
      </w:pPr>
      <w:rPr>
        <w:rFonts w:ascii="Symbol" w:hAnsi="Symbol" w:hint="default"/>
      </w:rPr>
    </w:lvl>
    <w:lvl w:ilvl="1" w:tplc="140A0003" w:tentative="1">
      <w:start w:val="1"/>
      <w:numFmt w:val="bullet"/>
      <w:lvlText w:val="o"/>
      <w:lvlJc w:val="left"/>
      <w:pPr>
        <w:ind w:left="1500" w:hanging="360"/>
      </w:pPr>
      <w:rPr>
        <w:rFonts w:ascii="Courier New" w:hAnsi="Courier New" w:cs="Courier New" w:hint="default"/>
      </w:rPr>
    </w:lvl>
    <w:lvl w:ilvl="2" w:tplc="140A0005" w:tentative="1">
      <w:start w:val="1"/>
      <w:numFmt w:val="bullet"/>
      <w:lvlText w:val=""/>
      <w:lvlJc w:val="left"/>
      <w:pPr>
        <w:ind w:left="2220" w:hanging="360"/>
      </w:pPr>
      <w:rPr>
        <w:rFonts w:ascii="Wingdings" w:hAnsi="Wingdings" w:hint="default"/>
      </w:rPr>
    </w:lvl>
    <w:lvl w:ilvl="3" w:tplc="140A0001" w:tentative="1">
      <w:start w:val="1"/>
      <w:numFmt w:val="bullet"/>
      <w:lvlText w:val=""/>
      <w:lvlJc w:val="left"/>
      <w:pPr>
        <w:ind w:left="2940" w:hanging="360"/>
      </w:pPr>
      <w:rPr>
        <w:rFonts w:ascii="Symbol" w:hAnsi="Symbol" w:hint="default"/>
      </w:rPr>
    </w:lvl>
    <w:lvl w:ilvl="4" w:tplc="140A0003" w:tentative="1">
      <w:start w:val="1"/>
      <w:numFmt w:val="bullet"/>
      <w:lvlText w:val="o"/>
      <w:lvlJc w:val="left"/>
      <w:pPr>
        <w:ind w:left="3660" w:hanging="360"/>
      </w:pPr>
      <w:rPr>
        <w:rFonts w:ascii="Courier New" w:hAnsi="Courier New" w:cs="Courier New" w:hint="default"/>
      </w:rPr>
    </w:lvl>
    <w:lvl w:ilvl="5" w:tplc="140A0005" w:tentative="1">
      <w:start w:val="1"/>
      <w:numFmt w:val="bullet"/>
      <w:lvlText w:val=""/>
      <w:lvlJc w:val="left"/>
      <w:pPr>
        <w:ind w:left="4380" w:hanging="360"/>
      </w:pPr>
      <w:rPr>
        <w:rFonts w:ascii="Wingdings" w:hAnsi="Wingdings" w:hint="default"/>
      </w:rPr>
    </w:lvl>
    <w:lvl w:ilvl="6" w:tplc="140A0001" w:tentative="1">
      <w:start w:val="1"/>
      <w:numFmt w:val="bullet"/>
      <w:lvlText w:val=""/>
      <w:lvlJc w:val="left"/>
      <w:pPr>
        <w:ind w:left="5100" w:hanging="360"/>
      </w:pPr>
      <w:rPr>
        <w:rFonts w:ascii="Symbol" w:hAnsi="Symbol" w:hint="default"/>
      </w:rPr>
    </w:lvl>
    <w:lvl w:ilvl="7" w:tplc="140A0003" w:tentative="1">
      <w:start w:val="1"/>
      <w:numFmt w:val="bullet"/>
      <w:lvlText w:val="o"/>
      <w:lvlJc w:val="left"/>
      <w:pPr>
        <w:ind w:left="5820" w:hanging="360"/>
      </w:pPr>
      <w:rPr>
        <w:rFonts w:ascii="Courier New" w:hAnsi="Courier New" w:cs="Courier New" w:hint="default"/>
      </w:rPr>
    </w:lvl>
    <w:lvl w:ilvl="8" w:tplc="140A0005" w:tentative="1">
      <w:start w:val="1"/>
      <w:numFmt w:val="bullet"/>
      <w:lvlText w:val=""/>
      <w:lvlJc w:val="left"/>
      <w:pPr>
        <w:ind w:left="6540" w:hanging="360"/>
      </w:pPr>
      <w:rPr>
        <w:rFonts w:ascii="Wingdings" w:hAnsi="Wingdings" w:hint="default"/>
      </w:rPr>
    </w:lvl>
  </w:abstractNum>
  <w:abstractNum w:abstractNumId="22" w15:restartNumberingAfterBreak="0">
    <w:nsid w:val="6FE868AB"/>
    <w:multiLevelType w:val="multilevel"/>
    <w:tmpl w:val="FD1CAAE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C657BC"/>
    <w:multiLevelType w:val="hybridMultilevel"/>
    <w:tmpl w:val="11703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9"/>
  </w:num>
  <w:num w:numId="4">
    <w:abstractNumId w:val="15"/>
  </w:num>
  <w:num w:numId="5">
    <w:abstractNumId w:val="13"/>
  </w:num>
  <w:num w:numId="6">
    <w:abstractNumId w:val="11"/>
  </w:num>
  <w:num w:numId="7">
    <w:abstractNumId w:val="10"/>
  </w:num>
  <w:num w:numId="8">
    <w:abstractNumId w:val="20"/>
  </w:num>
  <w:num w:numId="9">
    <w:abstractNumId w:val="17"/>
  </w:num>
  <w:num w:numId="10">
    <w:abstractNumId w:val="14"/>
  </w:num>
  <w:num w:numId="11">
    <w:abstractNumId w:val="12"/>
  </w:num>
  <w:num w:numId="12">
    <w:abstractNumId w:val="23"/>
  </w:num>
  <w:num w:numId="13">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08"/>
  <w:hyphenationZone w:val="425"/>
  <w:drawingGridHorizontalSpacing w:val="100"/>
  <w:drawingGridVerticalSpacing w:val="0"/>
  <w:displayHorizontalDrawingGridEvery w:val="0"/>
  <w:displayVerticalDrawingGridEvery w:val="0"/>
  <w:characterSpacingControl w:val="doNotCompress"/>
  <w:savePreviewPicture/>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92D"/>
    <w:rsid w:val="000025AE"/>
    <w:rsid w:val="000039C6"/>
    <w:rsid w:val="00003F6F"/>
    <w:rsid w:val="0000432B"/>
    <w:rsid w:val="00004C57"/>
    <w:rsid w:val="00004F17"/>
    <w:rsid w:val="00005AF5"/>
    <w:rsid w:val="000111CF"/>
    <w:rsid w:val="000120DE"/>
    <w:rsid w:val="00013266"/>
    <w:rsid w:val="0001491A"/>
    <w:rsid w:val="00015DD1"/>
    <w:rsid w:val="00017C47"/>
    <w:rsid w:val="00020C78"/>
    <w:rsid w:val="000218C7"/>
    <w:rsid w:val="0002222E"/>
    <w:rsid w:val="00027524"/>
    <w:rsid w:val="00030A44"/>
    <w:rsid w:val="00031277"/>
    <w:rsid w:val="00031B98"/>
    <w:rsid w:val="00032973"/>
    <w:rsid w:val="00035065"/>
    <w:rsid w:val="00036136"/>
    <w:rsid w:val="00037773"/>
    <w:rsid w:val="00040355"/>
    <w:rsid w:val="0004073E"/>
    <w:rsid w:val="00040BB4"/>
    <w:rsid w:val="00043440"/>
    <w:rsid w:val="000440B4"/>
    <w:rsid w:val="000443AB"/>
    <w:rsid w:val="000448C6"/>
    <w:rsid w:val="00047339"/>
    <w:rsid w:val="0005014C"/>
    <w:rsid w:val="000508C3"/>
    <w:rsid w:val="0005189B"/>
    <w:rsid w:val="00051988"/>
    <w:rsid w:val="00051F6D"/>
    <w:rsid w:val="000522DA"/>
    <w:rsid w:val="00053BD3"/>
    <w:rsid w:val="00057B86"/>
    <w:rsid w:val="00057D7E"/>
    <w:rsid w:val="00060938"/>
    <w:rsid w:val="000612B4"/>
    <w:rsid w:val="0006147B"/>
    <w:rsid w:val="000615D9"/>
    <w:rsid w:val="00061D63"/>
    <w:rsid w:val="00062369"/>
    <w:rsid w:val="00063F04"/>
    <w:rsid w:val="0006503B"/>
    <w:rsid w:val="000666DA"/>
    <w:rsid w:val="0006716A"/>
    <w:rsid w:val="00067F4B"/>
    <w:rsid w:val="00067F6C"/>
    <w:rsid w:val="00072617"/>
    <w:rsid w:val="000729EC"/>
    <w:rsid w:val="00073FDC"/>
    <w:rsid w:val="00074C75"/>
    <w:rsid w:val="00075A1E"/>
    <w:rsid w:val="00081799"/>
    <w:rsid w:val="0008195F"/>
    <w:rsid w:val="00090808"/>
    <w:rsid w:val="00091254"/>
    <w:rsid w:val="00091C78"/>
    <w:rsid w:val="00091CFD"/>
    <w:rsid w:val="00092C33"/>
    <w:rsid w:val="00093D9B"/>
    <w:rsid w:val="00093F4A"/>
    <w:rsid w:val="00094225"/>
    <w:rsid w:val="0009523D"/>
    <w:rsid w:val="00095A92"/>
    <w:rsid w:val="00095BA1"/>
    <w:rsid w:val="00096C03"/>
    <w:rsid w:val="000A03D8"/>
    <w:rsid w:val="000A0853"/>
    <w:rsid w:val="000A0EBE"/>
    <w:rsid w:val="000A198C"/>
    <w:rsid w:val="000A1B3A"/>
    <w:rsid w:val="000A2601"/>
    <w:rsid w:val="000A408A"/>
    <w:rsid w:val="000A4919"/>
    <w:rsid w:val="000A75F2"/>
    <w:rsid w:val="000B11EC"/>
    <w:rsid w:val="000B2700"/>
    <w:rsid w:val="000B3D90"/>
    <w:rsid w:val="000B4713"/>
    <w:rsid w:val="000B56A7"/>
    <w:rsid w:val="000B68B2"/>
    <w:rsid w:val="000C040F"/>
    <w:rsid w:val="000C0FB9"/>
    <w:rsid w:val="000C127F"/>
    <w:rsid w:val="000C2BB3"/>
    <w:rsid w:val="000C33D3"/>
    <w:rsid w:val="000C38EC"/>
    <w:rsid w:val="000C3D60"/>
    <w:rsid w:val="000C47BD"/>
    <w:rsid w:val="000C6DB8"/>
    <w:rsid w:val="000D129B"/>
    <w:rsid w:val="000D359D"/>
    <w:rsid w:val="000D4A15"/>
    <w:rsid w:val="000D51F9"/>
    <w:rsid w:val="000D5FB4"/>
    <w:rsid w:val="000D6EF3"/>
    <w:rsid w:val="000E2524"/>
    <w:rsid w:val="000E3B94"/>
    <w:rsid w:val="000E43B3"/>
    <w:rsid w:val="000E4686"/>
    <w:rsid w:val="000E5EAF"/>
    <w:rsid w:val="000E6472"/>
    <w:rsid w:val="000E7B0E"/>
    <w:rsid w:val="000E7EB3"/>
    <w:rsid w:val="000F1072"/>
    <w:rsid w:val="000F33C3"/>
    <w:rsid w:val="000F349B"/>
    <w:rsid w:val="000F3B5A"/>
    <w:rsid w:val="000F748E"/>
    <w:rsid w:val="000F7C66"/>
    <w:rsid w:val="00101646"/>
    <w:rsid w:val="0010170A"/>
    <w:rsid w:val="00101B89"/>
    <w:rsid w:val="00101E44"/>
    <w:rsid w:val="001027D9"/>
    <w:rsid w:val="00103077"/>
    <w:rsid w:val="00104489"/>
    <w:rsid w:val="00104A1D"/>
    <w:rsid w:val="00106525"/>
    <w:rsid w:val="00106605"/>
    <w:rsid w:val="00106B76"/>
    <w:rsid w:val="00106CBD"/>
    <w:rsid w:val="001073DB"/>
    <w:rsid w:val="00107563"/>
    <w:rsid w:val="00107CEB"/>
    <w:rsid w:val="00110B66"/>
    <w:rsid w:val="00112533"/>
    <w:rsid w:val="00112CD3"/>
    <w:rsid w:val="001171F8"/>
    <w:rsid w:val="00117813"/>
    <w:rsid w:val="001205DB"/>
    <w:rsid w:val="00121BB9"/>
    <w:rsid w:val="00125249"/>
    <w:rsid w:val="00125DCF"/>
    <w:rsid w:val="001277D8"/>
    <w:rsid w:val="001300ED"/>
    <w:rsid w:val="00134544"/>
    <w:rsid w:val="00136A28"/>
    <w:rsid w:val="0013716D"/>
    <w:rsid w:val="00137E85"/>
    <w:rsid w:val="00140DEE"/>
    <w:rsid w:val="00140F03"/>
    <w:rsid w:val="001421D3"/>
    <w:rsid w:val="00142486"/>
    <w:rsid w:val="001424FA"/>
    <w:rsid w:val="00142555"/>
    <w:rsid w:val="001441D1"/>
    <w:rsid w:val="001442F7"/>
    <w:rsid w:val="00144433"/>
    <w:rsid w:val="00145401"/>
    <w:rsid w:val="00150791"/>
    <w:rsid w:val="001509C7"/>
    <w:rsid w:val="00150F3E"/>
    <w:rsid w:val="0015144F"/>
    <w:rsid w:val="0015289C"/>
    <w:rsid w:val="00153528"/>
    <w:rsid w:val="00156277"/>
    <w:rsid w:val="00156CDE"/>
    <w:rsid w:val="001576EC"/>
    <w:rsid w:val="00160FC8"/>
    <w:rsid w:val="0016179D"/>
    <w:rsid w:val="00161F56"/>
    <w:rsid w:val="001624BA"/>
    <w:rsid w:val="0016288D"/>
    <w:rsid w:val="00163536"/>
    <w:rsid w:val="001652CE"/>
    <w:rsid w:val="00165911"/>
    <w:rsid w:val="00166604"/>
    <w:rsid w:val="00170276"/>
    <w:rsid w:val="00170E35"/>
    <w:rsid w:val="00171AD2"/>
    <w:rsid w:val="001726FB"/>
    <w:rsid w:val="00172BBD"/>
    <w:rsid w:val="00172BCF"/>
    <w:rsid w:val="00173288"/>
    <w:rsid w:val="00175309"/>
    <w:rsid w:val="0017562B"/>
    <w:rsid w:val="00176B7A"/>
    <w:rsid w:val="001779E4"/>
    <w:rsid w:val="001801C9"/>
    <w:rsid w:val="001808E4"/>
    <w:rsid w:val="00181C91"/>
    <w:rsid w:val="001837DE"/>
    <w:rsid w:val="001838A0"/>
    <w:rsid w:val="0018700E"/>
    <w:rsid w:val="0018708F"/>
    <w:rsid w:val="00192C27"/>
    <w:rsid w:val="00193485"/>
    <w:rsid w:val="00194783"/>
    <w:rsid w:val="001955D8"/>
    <w:rsid w:val="001959BA"/>
    <w:rsid w:val="00196514"/>
    <w:rsid w:val="0019705F"/>
    <w:rsid w:val="00197596"/>
    <w:rsid w:val="001A1A9C"/>
    <w:rsid w:val="001A29BC"/>
    <w:rsid w:val="001A3A77"/>
    <w:rsid w:val="001A5344"/>
    <w:rsid w:val="001A7B85"/>
    <w:rsid w:val="001B1A52"/>
    <w:rsid w:val="001B3722"/>
    <w:rsid w:val="001B3D85"/>
    <w:rsid w:val="001B468C"/>
    <w:rsid w:val="001B5C80"/>
    <w:rsid w:val="001B74FB"/>
    <w:rsid w:val="001B7DFC"/>
    <w:rsid w:val="001C00B4"/>
    <w:rsid w:val="001C2534"/>
    <w:rsid w:val="001C36B8"/>
    <w:rsid w:val="001C453E"/>
    <w:rsid w:val="001C6881"/>
    <w:rsid w:val="001C7A41"/>
    <w:rsid w:val="001D0724"/>
    <w:rsid w:val="001D083D"/>
    <w:rsid w:val="001D099A"/>
    <w:rsid w:val="001D12BA"/>
    <w:rsid w:val="001D1FC8"/>
    <w:rsid w:val="001D278F"/>
    <w:rsid w:val="001D3E64"/>
    <w:rsid w:val="001D3E7C"/>
    <w:rsid w:val="001D44B6"/>
    <w:rsid w:val="001E0E90"/>
    <w:rsid w:val="001E0FAE"/>
    <w:rsid w:val="001E2713"/>
    <w:rsid w:val="001E36C6"/>
    <w:rsid w:val="001E54D5"/>
    <w:rsid w:val="001E5604"/>
    <w:rsid w:val="001E6AD9"/>
    <w:rsid w:val="001E6BE7"/>
    <w:rsid w:val="001F3157"/>
    <w:rsid w:val="001F36AC"/>
    <w:rsid w:val="001F36EB"/>
    <w:rsid w:val="001F528E"/>
    <w:rsid w:val="001F59CA"/>
    <w:rsid w:val="001F656D"/>
    <w:rsid w:val="001F7115"/>
    <w:rsid w:val="001F7191"/>
    <w:rsid w:val="001F7B7B"/>
    <w:rsid w:val="00200318"/>
    <w:rsid w:val="00202003"/>
    <w:rsid w:val="00202700"/>
    <w:rsid w:val="002032E8"/>
    <w:rsid w:val="00203A20"/>
    <w:rsid w:val="0020407F"/>
    <w:rsid w:val="00204ABB"/>
    <w:rsid w:val="002058B8"/>
    <w:rsid w:val="00211C5F"/>
    <w:rsid w:val="00212146"/>
    <w:rsid w:val="00212375"/>
    <w:rsid w:val="00212C96"/>
    <w:rsid w:val="00213BEB"/>
    <w:rsid w:val="002144B9"/>
    <w:rsid w:val="002169AD"/>
    <w:rsid w:val="00216B1C"/>
    <w:rsid w:val="00217C82"/>
    <w:rsid w:val="00217DC3"/>
    <w:rsid w:val="00221033"/>
    <w:rsid w:val="00221057"/>
    <w:rsid w:val="0022107B"/>
    <w:rsid w:val="00221D66"/>
    <w:rsid w:val="002221CA"/>
    <w:rsid w:val="0022397D"/>
    <w:rsid w:val="00223F6B"/>
    <w:rsid w:val="00224F18"/>
    <w:rsid w:val="00225F71"/>
    <w:rsid w:val="00226960"/>
    <w:rsid w:val="00227591"/>
    <w:rsid w:val="00230078"/>
    <w:rsid w:val="00230508"/>
    <w:rsid w:val="00230965"/>
    <w:rsid w:val="00234689"/>
    <w:rsid w:val="002348F4"/>
    <w:rsid w:val="00237888"/>
    <w:rsid w:val="002411AF"/>
    <w:rsid w:val="00241556"/>
    <w:rsid w:val="0024195E"/>
    <w:rsid w:val="00243646"/>
    <w:rsid w:val="00244D85"/>
    <w:rsid w:val="00245F87"/>
    <w:rsid w:val="00246F7E"/>
    <w:rsid w:val="0024743F"/>
    <w:rsid w:val="00247EDE"/>
    <w:rsid w:val="00250A57"/>
    <w:rsid w:val="00253358"/>
    <w:rsid w:val="00254110"/>
    <w:rsid w:val="0025482C"/>
    <w:rsid w:val="00254DCE"/>
    <w:rsid w:val="00256D61"/>
    <w:rsid w:val="002602E7"/>
    <w:rsid w:val="00260591"/>
    <w:rsid w:val="00262866"/>
    <w:rsid w:val="00265D17"/>
    <w:rsid w:val="002668A4"/>
    <w:rsid w:val="00266A90"/>
    <w:rsid w:val="00267726"/>
    <w:rsid w:val="00267869"/>
    <w:rsid w:val="00267F0E"/>
    <w:rsid w:val="00272285"/>
    <w:rsid w:val="00273224"/>
    <w:rsid w:val="002744D7"/>
    <w:rsid w:val="00274C2F"/>
    <w:rsid w:val="0027631B"/>
    <w:rsid w:val="002769A0"/>
    <w:rsid w:val="00277317"/>
    <w:rsid w:val="002774FE"/>
    <w:rsid w:val="00277C05"/>
    <w:rsid w:val="00277DE1"/>
    <w:rsid w:val="00277E76"/>
    <w:rsid w:val="002803DE"/>
    <w:rsid w:val="00280532"/>
    <w:rsid w:val="00280B17"/>
    <w:rsid w:val="00280B44"/>
    <w:rsid w:val="00281F47"/>
    <w:rsid w:val="00282E3A"/>
    <w:rsid w:val="0028388A"/>
    <w:rsid w:val="00285019"/>
    <w:rsid w:val="00285B72"/>
    <w:rsid w:val="00290D3E"/>
    <w:rsid w:val="00291F71"/>
    <w:rsid w:val="00292DA8"/>
    <w:rsid w:val="00292F1F"/>
    <w:rsid w:val="00293336"/>
    <w:rsid w:val="002943D2"/>
    <w:rsid w:val="00294F66"/>
    <w:rsid w:val="00296A52"/>
    <w:rsid w:val="002A104A"/>
    <w:rsid w:val="002A226B"/>
    <w:rsid w:val="002A23C0"/>
    <w:rsid w:val="002A26F6"/>
    <w:rsid w:val="002A38C9"/>
    <w:rsid w:val="002A5434"/>
    <w:rsid w:val="002A6DDA"/>
    <w:rsid w:val="002A6F54"/>
    <w:rsid w:val="002A73A7"/>
    <w:rsid w:val="002B09E2"/>
    <w:rsid w:val="002B335A"/>
    <w:rsid w:val="002B4252"/>
    <w:rsid w:val="002B4272"/>
    <w:rsid w:val="002B4DFA"/>
    <w:rsid w:val="002B5F77"/>
    <w:rsid w:val="002B7A33"/>
    <w:rsid w:val="002C0313"/>
    <w:rsid w:val="002C3951"/>
    <w:rsid w:val="002C3B6D"/>
    <w:rsid w:val="002C4A78"/>
    <w:rsid w:val="002C54E8"/>
    <w:rsid w:val="002C586A"/>
    <w:rsid w:val="002D2DCF"/>
    <w:rsid w:val="002D342A"/>
    <w:rsid w:val="002D3BBF"/>
    <w:rsid w:val="002D4029"/>
    <w:rsid w:val="002D5B4F"/>
    <w:rsid w:val="002E0565"/>
    <w:rsid w:val="002E133A"/>
    <w:rsid w:val="002E342D"/>
    <w:rsid w:val="002E343F"/>
    <w:rsid w:val="002E5428"/>
    <w:rsid w:val="002E7DEF"/>
    <w:rsid w:val="002F082F"/>
    <w:rsid w:val="002F1C9E"/>
    <w:rsid w:val="002F48A1"/>
    <w:rsid w:val="002F6E3C"/>
    <w:rsid w:val="002F7A9E"/>
    <w:rsid w:val="00300158"/>
    <w:rsid w:val="00300557"/>
    <w:rsid w:val="00300E9F"/>
    <w:rsid w:val="0030107A"/>
    <w:rsid w:val="003022E6"/>
    <w:rsid w:val="00303B67"/>
    <w:rsid w:val="00304F64"/>
    <w:rsid w:val="00305289"/>
    <w:rsid w:val="003056D7"/>
    <w:rsid w:val="00306613"/>
    <w:rsid w:val="003100F7"/>
    <w:rsid w:val="00310DFD"/>
    <w:rsid w:val="00310F78"/>
    <w:rsid w:val="0031104E"/>
    <w:rsid w:val="003114BB"/>
    <w:rsid w:val="00311935"/>
    <w:rsid w:val="00311AE6"/>
    <w:rsid w:val="00311EE9"/>
    <w:rsid w:val="00312DFE"/>
    <w:rsid w:val="00314874"/>
    <w:rsid w:val="00315ADC"/>
    <w:rsid w:val="00316098"/>
    <w:rsid w:val="00316B3E"/>
    <w:rsid w:val="00317F44"/>
    <w:rsid w:val="00320843"/>
    <w:rsid w:val="003208C2"/>
    <w:rsid w:val="00320E42"/>
    <w:rsid w:val="00321E7B"/>
    <w:rsid w:val="00325146"/>
    <w:rsid w:val="003304E7"/>
    <w:rsid w:val="00330B82"/>
    <w:rsid w:val="003330FE"/>
    <w:rsid w:val="003365D6"/>
    <w:rsid w:val="003400E3"/>
    <w:rsid w:val="00340928"/>
    <w:rsid w:val="0034120B"/>
    <w:rsid w:val="003420A9"/>
    <w:rsid w:val="00343211"/>
    <w:rsid w:val="0034339E"/>
    <w:rsid w:val="00343F3D"/>
    <w:rsid w:val="003447EA"/>
    <w:rsid w:val="00344B93"/>
    <w:rsid w:val="0034583F"/>
    <w:rsid w:val="00345EF4"/>
    <w:rsid w:val="003469A3"/>
    <w:rsid w:val="0034766A"/>
    <w:rsid w:val="00350221"/>
    <w:rsid w:val="00350FE3"/>
    <w:rsid w:val="003512D1"/>
    <w:rsid w:val="0035140A"/>
    <w:rsid w:val="00351585"/>
    <w:rsid w:val="00351D3C"/>
    <w:rsid w:val="003529CA"/>
    <w:rsid w:val="00354565"/>
    <w:rsid w:val="00354C78"/>
    <w:rsid w:val="00357039"/>
    <w:rsid w:val="00360F6C"/>
    <w:rsid w:val="003615BE"/>
    <w:rsid w:val="0036169C"/>
    <w:rsid w:val="003616A4"/>
    <w:rsid w:val="00361EEB"/>
    <w:rsid w:val="003632B0"/>
    <w:rsid w:val="00365806"/>
    <w:rsid w:val="0036637F"/>
    <w:rsid w:val="0036736E"/>
    <w:rsid w:val="003679AC"/>
    <w:rsid w:val="00367B61"/>
    <w:rsid w:val="00367BDE"/>
    <w:rsid w:val="003707A5"/>
    <w:rsid w:val="00370C37"/>
    <w:rsid w:val="003715F1"/>
    <w:rsid w:val="00371880"/>
    <w:rsid w:val="00371D2C"/>
    <w:rsid w:val="003746EB"/>
    <w:rsid w:val="00375844"/>
    <w:rsid w:val="003758A8"/>
    <w:rsid w:val="00375957"/>
    <w:rsid w:val="00376476"/>
    <w:rsid w:val="00377E31"/>
    <w:rsid w:val="003800A2"/>
    <w:rsid w:val="00380ED1"/>
    <w:rsid w:val="00382813"/>
    <w:rsid w:val="003831FE"/>
    <w:rsid w:val="00383D44"/>
    <w:rsid w:val="00384295"/>
    <w:rsid w:val="003845BA"/>
    <w:rsid w:val="00384C5D"/>
    <w:rsid w:val="0038537B"/>
    <w:rsid w:val="00390105"/>
    <w:rsid w:val="00390379"/>
    <w:rsid w:val="0039167C"/>
    <w:rsid w:val="003944C1"/>
    <w:rsid w:val="00394582"/>
    <w:rsid w:val="00394BE1"/>
    <w:rsid w:val="00394F9C"/>
    <w:rsid w:val="00395485"/>
    <w:rsid w:val="00395D15"/>
    <w:rsid w:val="00397ED2"/>
    <w:rsid w:val="003A090E"/>
    <w:rsid w:val="003A0915"/>
    <w:rsid w:val="003A22A9"/>
    <w:rsid w:val="003A374D"/>
    <w:rsid w:val="003A5048"/>
    <w:rsid w:val="003A5EEA"/>
    <w:rsid w:val="003A6C70"/>
    <w:rsid w:val="003B1050"/>
    <w:rsid w:val="003B252B"/>
    <w:rsid w:val="003B26BD"/>
    <w:rsid w:val="003B29B4"/>
    <w:rsid w:val="003B4FB8"/>
    <w:rsid w:val="003B70C5"/>
    <w:rsid w:val="003C1554"/>
    <w:rsid w:val="003C1ACC"/>
    <w:rsid w:val="003C2ED3"/>
    <w:rsid w:val="003C598B"/>
    <w:rsid w:val="003C68AA"/>
    <w:rsid w:val="003C6F34"/>
    <w:rsid w:val="003D0335"/>
    <w:rsid w:val="003D0AB7"/>
    <w:rsid w:val="003D178E"/>
    <w:rsid w:val="003D1B14"/>
    <w:rsid w:val="003D2291"/>
    <w:rsid w:val="003D2728"/>
    <w:rsid w:val="003D4623"/>
    <w:rsid w:val="003D7679"/>
    <w:rsid w:val="003E2CC4"/>
    <w:rsid w:val="003E2DA3"/>
    <w:rsid w:val="003E3253"/>
    <w:rsid w:val="003E350A"/>
    <w:rsid w:val="003E7030"/>
    <w:rsid w:val="003E7525"/>
    <w:rsid w:val="003E7A40"/>
    <w:rsid w:val="003F2780"/>
    <w:rsid w:val="003F3641"/>
    <w:rsid w:val="003F3D39"/>
    <w:rsid w:val="003F45B8"/>
    <w:rsid w:val="003F4CC2"/>
    <w:rsid w:val="003F59AC"/>
    <w:rsid w:val="003F7853"/>
    <w:rsid w:val="00401264"/>
    <w:rsid w:val="004012AA"/>
    <w:rsid w:val="00412617"/>
    <w:rsid w:val="00413034"/>
    <w:rsid w:val="004135CE"/>
    <w:rsid w:val="00413901"/>
    <w:rsid w:val="00413CEC"/>
    <w:rsid w:val="004143A8"/>
    <w:rsid w:val="004146FA"/>
    <w:rsid w:val="00414F2D"/>
    <w:rsid w:val="00417749"/>
    <w:rsid w:val="004203DB"/>
    <w:rsid w:val="00420A6F"/>
    <w:rsid w:val="004214DB"/>
    <w:rsid w:val="00421591"/>
    <w:rsid w:val="00422309"/>
    <w:rsid w:val="004254C9"/>
    <w:rsid w:val="00425DDB"/>
    <w:rsid w:val="00425DFB"/>
    <w:rsid w:val="00426EDF"/>
    <w:rsid w:val="00432DA2"/>
    <w:rsid w:val="00433E45"/>
    <w:rsid w:val="00436573"/>
    <w:rsid w:val="00436AAD"/>
    <w:rsid w:val="004375A0"/>
    <w:rsid w:val="004402FB"/>
    <w:rsid w:val="00440586"/>
    <w:rsid w:val="004412FF"/>
    <w:rsid w:val="00441B79"/>
    <w:rsid w:val="004445CC"/>
    <w:rsid w:val="004458F0"/>
    <w:rsid w:val="00445A0B"/>
    <w:rsid w:val="00446665"/>
    <w:rsid w:val="00450856"/>
    <w:rsid w:val="004519F6"/>
    <w:rsid w:val="004531E2"/>
    <w:rsid w:val="0045412F"/>
    <w:rsid w:val="00454BF7"/>
    <w:rsid w:val="00456FA1"/>
    <w:rsid w:val="0045715F"/>
    <w:rsid w:val="004571C5"/>
    <w:rsid w:val="0045766D"/>
    <w:rsid w:val="004601BE"/>
    <w:rsid w:val="00461D76"/>
    <w:rsid w:val="00461F38"/>
    <w:rsid w:val="00462B3A"/>
    <w:rsid w:val="0046567A"/>
    <w:rsid w:val="0046575C"/>
    <w:rsid w:val="00465F75"/>
    <w:rsid w:val="00466CCC"/>
    <w:rsid w:val="0046714C"/>
    <w:rsid w:val="004676D3"/>
    <w:rsid w:val="00467CB5"/>
    <w:rsid w:val="004700D6"/>
    <w:rsid w:val="00470402"/>
    <w:rsid w:val="0047051F"/>
    <w:rsid w:val="00476806"/>
    <w:rsid w:val="00477348"/>
    <w:rsid w:val="0047758E"/>
    <w:rsid w:val="00480423"/>
    <w:rsid w:val="00480D8C"/>
    <w:rsid w:val="00480E4F"/>
    <w:rsid w:val="00482987"/>
    <w:rsid w:val="00482D27"/>
    <w:rsid w:val="00483B01"/>
    <w:rsid w:val="0048412C"/>
    <w:rsid w:val="00484DDB"/>
    <w:rsid w:val="00485440"/>
    <w:rsid w:val="00485BE6"/>
    <w:rsid w:val="004868FE"/>
    <w:rsid w:val="0048766D"/>
    <w:rsid w:val="00490207"/>
    <w:rsid w:val="0049229E"/>
    <w:rsid w:val="00492EEC"/>
    <w:rsid w:val="004953CA"/>
    <w:rsid w:val="0049651D"/>
    <w:rsid w:val="00496BC1"/>
    <w:rsid w:val="004977D2"/>
    <w:rsid w:val="00497C4C"/>
    <w:rsid w:val="004A4303"/>
    <w:rsid w:val="004A43AC"/>
    <w:rsid w:val="004A48FD"/>
    <w:rsid w:val="004A4FAB"/>
    <w:rsid w:val="004A5CB0"/>
    <w:rsid w:val="004A5F89"/>
    <w:rsid w:val="004A6635"/>
    <w:rsid w:val="004A7A51"/>
    <w:rsid w:val="004A7E27"/>
    <w:rsid w:val="004B0369"/>
    <w:rsid w:val="004B0BC2"/>
    <w:rsid w:val="004B1DE1"/>
    <w:rsid w:val="004B3399"/>
    <w:rsid w:val="004B386E"/>
    <w:rsid w:val="004B4206"/>
    <w:rsid w:val="004B4DA1"/>
    <w:rsid w:val="004B50F3"/>
    <w:rsid w:val="004B63B3"/>
    <w:rsid w:val="004B654A"/>
    <w:rsid w:val="004B73C1"/>
    <w:rsid w:val="004B775D"/>
    <w:rsid w:val="004C0551"/>
    <w:rsid w:val="004C10F2"/>
    <w:rsid w:val="004C2C17"/>
    <w:rsid w:val="004C37F9"/>
    <w:rsid w:val="004C4388"/>
    <w:rsid w:val="004C4A0A"/>
    <w:rsid w:val="004C5131"/>
    <w:rsid w:val="004C5F52"/>
    <w:rsid w:val="004D275A"/>
    <w:rsid w:val="004D2CFF"/>
    <w:rsid w:val="004D3086"/>
    <w:rsid w:val="004D4020"/>
    <w:rsid w:val="004D4328"/>
    <w:rsid w:val="004D486D"/>
    <w:rsid w:val="004D6CF8"/>
    <w:rsid w:val="004D7556"/>
    <w:rsid w:val="004E0049"/>
    <w:rsid w:val="004E1B12"/>
    <w:rsid w:val="004E416E"/>
    <w:rsid w:val="004E52CB"/>
    <w:rsid w:val="004E5B6B"/>
    <w:rsid w:val="004E5CA3"/>
    <w:rsid w:val="004E6137"/>
    <w:rsid w:val="004F0419"/>
    <w:rsid w:val="004F04A1"/>
    <w:rsid w:val="004F0D7C"/>
    <w:rsid w:val="004F36B8"/>
    <w:rsid w:val="004F3A5C"/>
    <w:rsid w:val="004F4039"/>
    <w:rsid w:val="004F5D8E"/>
    <w:rsid w:val="004F626F"/>
    <w:rsid w:val="004F648F"/>
    <w:rsid w:val="004F671C"/>
    <w:rsid w:val="004F6811"/>
    <w:rsid w:val="004F6889"/>
    <w:rsid w:val="004F69F8"/>
    <w:rsid w:val="004F7861"/>
    <w:rsid w:val="0050022E"/>
    <w:rsid w:val="0050248B"/>
    <w:rsid w:val="0050302E"/>
    <w:rsid w:val="00503FB8"/>
    <w:rsid w:val="00505FD3"/>
    <w:rsid w:val="00511099"/>
    <w:rsid w:val="005129C2"/>
    <w:rsid w:val="00512A32"/>
    <w:rsid w:val="0051442A"/>
    <w:rsid w:val="00515A93"/>
    <w:rsid w:val="005160D6"/>
    <w:rsid w:val="00516EAE"/>
    <w:rsid w:val="005176BD"/>
    <w:rsid w:val="0052133D"/>
    <w:rsid w:val="005218C7"/>
    <w:rsid w:val="00522374"/>
    <w:rsid w:val="00522F67"/>
    <w:rsid w:val="00523788"/>
    <w:rsid w:val="00523EF4"/>
    <w:rsid w:val="005244B9"/>
    <w:rsid w:val="005251F9"/>
    <w:rsid w:val="0053015B"/>
    <w:rsid w:val="00530DEC"/>
    <w:rsid w:val="00530EB5"/>
    <w:rsid w:val="005313B8"/>
    <w:rsid w:val="00531D23"/>
    <w:rsid w:val="005326FE"/>
    <w:rsid w:val="00532DD0"/>
    <w:rsid w:val="00533349"/>
    <w:rsid w:val="0053527D"/>
    <w:rsid w:val="005359E6"/>
    <w:rsid w:val="005368F6"/>
    <w:rsid w:val="005377AC"/>
    <w:rsid w:val="00540A94"/>
    <w:rsid w:val="00540C37"/>
    <w:rsid w:val="00542BB2"/>
    <w:rsid w:val="0054642F"/>
    <w:rsid w:val="00546516"/>
    <w:rsid w:val="00552385"/>
    <w:rsid w:val="005536A0"/>
    <w:rsid w:val="005544D8"/>
    <w:rsid w:val="00554AB4"/>
    <w:rsid w:val="00554E34"/>
    <w:rsid w:val="005563D3"/>
    <w:rsid w:val="00557433"/>
    <w:rsid w:val="005634D2"/>
    <w:rsid w:val="005635B5"/>
    <w:rsid w:val="0056495C"/>
    <w:rsid w:val="0056684D"/>
    <w:rsid w:val="00566D3D"/>
    <w:rsid w:val="00570201"/>
    <w:rsid w:val="005707F0"/>
    <w:rsid w:val="00574897"/>
    <w:rsid w:val="00576093"/>
    <w:rsid w:val="005762F9"/>
    <w:rsid w:val="00577147"/>
    <w:rsid w:val="0057725C"/>
    <w:rsid w:val="00580317"/>
    <w:rsid w:val="00580685"/>
    <w:rsid w:val="005807AF"/>
    <w:rsid w:val="005813AE"/>
    <w:rsid w:val="00583802"/>
    <w:rsid w:val="00584383"/>
    <w:rsid w:val="005849E0"/>
    <w:rsid w:val="00586FDB"/>
    <w:rsid w:val="0058738C"/>
    <w:rsid w:val="00591550"/>
    <w:rsid w:val="00592992"/>
    <w:rsid w:val="00592A6C"/>
    <w:rsid w:val="0059453B"/>
    <w:rsid w:val="00596657"/>
    <w:rsid w:val="005A0BD3"/>
    <w:rsid w:val="005A0E52"/>
    <w:rsid w:val="005A1A60"/>
    <w:rsid w:val="005A2960"/>
    <w:rsid w:val="005A2979"/>
    <w:rsid w:val="005A2B92"/>
    <w:rsid w:val="005A2D7C"/>
    <w:rsid w:val="005A320A"/>
    <w:rsid w:val="005A44AE"/>
    <w:rsid w:val="005A5686"/>
    <w:rsid w:val="005A5B85"/>
    <w:rsid w:val="005A6FF9"/>
    <w:rsid w:val="005A735F"/>
    <w:rsid w:val="005B0057"/>
    <w:rsid w:val="005B10D3"/>
    <w:rsid w:val="005B284A"/>
    <w:rsid w:val="005B2B4E"/>
    <w:rsid w:val="005B373B"/>
    <w:rsid w:val="005B6D62"/>
    <w:rsid w:val="005B6F53"/>
    <w:rsid w:val="005B7A0B"/>
    <w:rsid w:val="005C11B3"/>
    <w:rsid w:val="005C1B12"/>
    <w:rsid w:val="005C1DF9"/>
    <w:rsid w:val="005C47ED"/>
    <w:rsid w:val="005C600D"/>
    <w:rsid w:val="005C652B"/>
    <w:rsid w:val="005C6F0B"/>
    <w:rsid w:val="005D0778"/>
    <w:rsid w:val="005D150A"/>
    <w:rsid w:val="005D250A"/>
    <w:rsid w:val="005D300B"/>
    <w:rsid w:val="005D5012"/>
    <w:rsid w:val="005D506F"/>
    <w:rsid w:val="005D7FEE"/>
    <w:rsid w:val="005E013C"/>
    <w:rsid w:val="005E0734"/>
    <w:rsid w:val="005E1D11"/>
    <w:rsid w:val="005E2018"/>
    <w:rsid w:val="005E2509"/>
    <w:rsid w:val="005E43C7"/>
    <w:rsid w:val="005F18B7"/>
    <w:rsid w:val="005F3D1F"/>
    <w:rsid w:val="005F4D63"/>
    <w:rsid w:val="005F651F"/>
    <w:rsid w:val="005F6DAB"/>
    <w:rsid w:val="00601986"/>
    <w:rsid w:val="006019AF"/>
    <w:rsid w:val="00601D1A"/>
    <w:rsid w:val="006024B6"/>
    <w:rsid w:val="006052C7"/>
    <w:rsid w:val="00606764"/>
    <w:rsid w:val="006100FC"/>
    <w:rsid w:val="00612254"/>
    <w:rsid w:val="00614B86"/>
    <w:rsid w:val="0061642C"/>
    <w:rsid w:val="00620586"/>
    <w:rsid w:val="0062158F"/>
    <w:rsid w:val="00622325"/>
    <w:rsid w:val="0062294D"/>
    <w:rsid w:val="0062347E"/>
    <w:rsid w:val="00624E6C"/>
    <w:rsid w:val="006257B2"/>
    <w:rsid w:val="00625D87"/>
    <w:rsid w:val="006263AA"/>
    <w:rsid w:val="00626DC0"/>
    <w:rsid w:val="00630382"/>
    <w:rsid w:val="00630E1F"/>
    <w:rsid w:val="00633583"/>
    <w:rsid w:val="00633685"/>
    <w:rsid w:val="00634068"/>
    <w:rsid w:val="00634370"/>
    <w:rsid w:val="006346D3"/>
    <w:rsid w:val="00635087"/>
    <w:rsid w:val="00635A61"/>
    <w:rsid w:val="00636675"/>
    <w:rsid w:val="00636DA7"/>
    <w:rsid w:val="006373CF"/>
    <w:rsid w:val="00637F02"/>
    <w:rsid w:val="006401F4"/>
    <w:rsid w:val="00640378"/>
    <w:rsid w:val="0064054F"/>
    <w:rsid w:val="00640DE4"/>
    <w:rsid w:val="00640EBE"/>
    <w:rsid w:val="00641379"/>
    <w:rsid w:val="00642B61"/>
    <w:rsid w:val="006458F5"/>
    <w:rsid w:val="00646374"/>
    <w:rsid w:val="00653CA0"/>
    <w:rsid w:val="00653D7B"/>
    <w:rsid w:val="00653ED2"/>
    <w:rsid w:val="0065436F"/>
    <w:rsid w:val="006549BB"/>
    <w:rsid w:val="0065521C"/>
    <w:rsid w:val="0065552C"/>
    <w:rsid w:val="0065595E"/>
    <w:rsid w:val="00656768"/>
    <w:rsid w:val="0065740A"/>
    <w:rsid w:val="006617FE"/>
    <w:rsid w:val="00661DA7"/>
    <w:rsid w:val="0066518A"/>
    <w:rsid w:val="006653B0"/>
    <w:rsid w:val="006664FE"/>
    <w:rsid w:val="0066651F"/>
    <w:rsid w:val="00667F1B"/>
    <w:rsid w:val="00670283"/>
    <w:rsid w:val="00670942"/>
    <w:rsid w:val="00671118"/>
    <w:rsid w:val="00671EF9"/>
    <w:rsid w:val="00672D4C"/>
    <w:rsid w:val="0067421B"/>
    <w:rsid w:val="006749F2"/>
    <w:rsid w:val="00675712"/>
    <w:rsid w:val="006757DF"/>
    <w:rsid w:val="00677A5A"/>
    <w:rsid w:val="006803EA"/>
    <w:rsid w:val="0068088E"/>
    <w:rsid w:val="00682EAE"/>
    <w:rsid w:val="00685F0A"/>
    <w:rsid w:val="00687701"/>
    <w:rsid w:val="0069172A"/>
    <w:rsid w:val="00691B40"/>
    <w:rsid w:val="0069391C"/>
    <w:rsid w:val="00697932"/>
    <w:rsid w:val="006A391A"/>
    <w:rsid w:val="006A3D0E"/>
    <w:rsid w:val="006A4886"/>
    <w:rsid w:val="006A5855"/>
    <w:rsid w:val="006A6E74"/>
    <w:rsid w:val="006A7CD7"/>
    <w:rsid w:val="006B0CAD"/>
    <w:rsid w:val="006B2EE4"/>
    <w:rsid w:val="006B3214"/>
    <w:rsid w:val="006B723F"/>
    <w:rsid w:val="006C0DEA"/>
    <w:rsid w:val="006C121B"/>
    <w:rsid w:val="006C12EE"/>
    <w:rsid w:val="006C1C43"/>
    <w:rsid w:val="006C20AD"/>
    <w:rsid w:val="006C358E"/>
    <w:rsid w:val="006C63DA"/>
    <w:rsid w:val="006C67E9"/>
    <w:rsid w:val="006C6BD5"/>
    <w:rsid w:val="006C739E"/>
    <w:rsid w:val="006C77EA"/>
    <w:rsid w:val="006C7B4E"/>
    <w:rsid w:val="006C7D4A"/>
    <w:rsid w:val="006D24A3"/>
    <w:rsid w:val="006D270E"/>
    <w:rsid w:val="006D36F1"/>
    <w:rsid w:val="006D40E5"/>
    <w:rsid w:val="006D486D"/>
    <w:rsid w:val="006D50A1"/>
    <w:rsid w:val="006D51D9"/>
    <w:rsid w:val="006D5CBC"/>
    <w:rsid w:val="006E0F84"/>
    <w:rsid w:val="006E3B17"/>
    <w:rsid w:val="006E47E5"/>
    <w:rsid w:val="006E6446"/>
    <w:rsid w:val="006E70C6"/>
    <w:rsid w:val="006F09B7"/>
    <w:rsid w:val="006F0FDA"/>
    <w:rsid w:val="006F0FE9"/>
    <w:rsid w:val="006F1890"/>
    <w:rsid w:val="006F2A78"/>
    <w:rsid w:val="006F30E0"/>
    <w:rsid w:val="006F3199"/>
    <w:rsid w:val="006F440B"/>
    <w:rsid w:val="006F4614"/>
    <w:rsid w:val="006F5FA0"/>
    <w:rsid w:val="006F6381"/>
    <w:rsid w:val="006F71C7"/>
    <w:rsid w:val="006F7A26"/>
    <w:rsid w:val="00700E73"/>
    <w:rsid w:val="007020C7"/>
    <w:rsid w:val="00702FA8"/>
    <w:rsid w:val="00703959"/>
    <w:rsid w:val="0070652A"/>
    <w:rsid w:val="00706E02"/>
    <w:rsid w:val="007076B2"/>
    <w:rsid w:val="0070773A"/>
    <w:rsid w:val="00707A63"/>
    <w:rsid w:val="00707C9D"/>
    <w:rsid w:val="007119D7"/>
    <w:rsid w:val="007136DB"/>
    <w:rsid w:val="00713D6C"/>
    <w:rsid w:val="0071484C"/>
    <w:rsid w:val="00715049"/>
    <w:rsid w:val="0071532F"/>
    <w:rsid w:val="00715A5E"/>
    <w:rsid w:val="00716DF4"/>
    <w:rsid w:val="007229F1"/>
    <w:rsid w:val="00724899"/>
    <w:rsid w:val="00725B55"/>
    <w:rsid w:val="00726A65"/>
    <w:rsid w:val="00727B07"/>
    <w:rsid w:val="00727D99"/>
    <w:rsid w:val="00730920"/>
    <w:rsid w:val="007312A0"/>
    <w:rsid w:val="00733315"/>
    <w:rsid w:val="007349A8"/>
    <w:rsid w:val="00734A18"/>
    <w:rsid w:val="00742D91"/>
    <w:rsid w:val="007432CE"/>
    <w:rsid w:val="007432CF"/>
    <w:rsid w:val="00745722"/>
    <w:rsid w:val="0074774C"/>
    <w:rsid w:val="00747D37"/>
    <w:rsid w:val="00747E38"/>
    <w:rsid w:val="0075193B"/>
    <w:rsid w:val="007528A6"/>
    <w:rsid w:val="00753EDE"/>
    <w:rsid w:val="00755410"/>
    <w:rsid w:val="007560EE"/>
    <w:rsid w:val="00757545"/>
    <w:rsid w:val="0076128F"/>
    <w:rsid w:val="007612F3"/>
    <w:rsid w:val="00761865"/>
    <w:rsid w:val="00762862"/>
    <w:rsid w:val="0076290B"/>
    <w:rsid w:val="007641EB"/>
    <w:rsid w:val="00764953"/>
    <w:rsid w:val="00764C40"/>
    <w:rsid w:val="00765958"/>
    <w:rsid w:val="0076746F"/>
    <w:rsid w:val="00770EA1"/>
    <w:rsid w:val="00771BAF"/>
    <w:rsid w:val="007732D8"/>
    <w:rsid w:val="00775C91"/>
    <w:rsid w:val="007804BF"/>
    <w:rsid w:val="007829C1"/>
    <w:rsid w:val="00782A49"/>
    <w:rsid w:val="0078359F"/>
    <w:rsid w:val="00783F2E"/>
    <w:rsid w:val="00784579"/>
    <w:rsid w:val="00786B4E"/>
    <w:rsid w:val="00786CCB"/>
    <w:rsid w:val="00787538"/>
    <w:rsid w:val="00787C43"/>
    <w:rsid w:val="0079011E"/>
    <w:rsid w:val="00790E39"/>
    <w:rsid w:val="00790EC3"/>
    <w:rsid w:val="00791A75"/>
    <w:rsid w:val="00792005"/>
    <w:rsid w:val="007933A7"/>
    <w:rsid w:val="007936AA"/>
    <w:rsid w:val="00793CE9"/>
    <w:rsid w:val="00794F39"/>
    <w:rsid w:val="00795C1F"/>
    <w:rsid w:val="00795E6A"/>
    <w:rsid w:val="00796D8C"/>
    <w:rsid w:val="007A00A5"/>
    <w:rsid w:val="007A0787"/>
    <w:rsid w:val="007A08E7"/>
    <w:rsid w:val="007A1F1E"/>
    <w:rsid w:val="007A39F8"/>
    <w:rsid w:val="007A6106"/>
    <w:rsid w:val="007B1C83"/>
    <w:rsid w:val="007B3A2F"/>
    <w:rsid w:val="007B42A7"/>
    <w:rsid w:val="007B530B"/>
    <w:rsid w:val="007B55B9"/>
    <w:rsid w:val="007B6882"/>
    <w:rsid w:val="007B6C08"/>
    <w:rsid w:val="007B6DCF"/>
    <w:rsid w:val="007B70B0"/>
    <w:rsid w:val="007B7E9B"/>
    <w:rsid w:val="007C30A3"/>
    <w:rsid w:val="007C41F3"/>
    <w:rsid w:val="007C51F8"/>
    <w:rsid w:val="007C5D5F"/>
    <w:rsid w:val="007C633C"/>
    <w:rsid w:val="007C6D62"/>
    <w:rsid w:val="007D04E9"/>
    <w:rsid w:val="007D087D"/>
    <w:rsid w:val="007D0BBB"/>
    <w:rsid w:val="007D0CD2"/>
    <w:rsid w:val="007D2FBC"/>
    <w:rsid w:val="007D6FA3"/>
    <w:rsid w:val="007E0B69"/>
    <w:rsid w:val="007E1C31"/>
    <w:rsid w:val="007E3C39"/>
    <w:rsid w:val="007F08E7"/>
    <w:rsid w:val="007F1C50"/>
    <w:rsid w:val="007F278C"/>
    <w:rsid w:val="007F3D4C"/>
    <w:rsid w:val="007F4687"/>
    <w:rsid w:val="00800372"/>
    <w:rsid w:val="00800C16"/>
    <w:rsid w:val="0080116C"/>
    <w:rsid w:val="008014E9"/>
    <w:rsid w:val="00803D73"/>
    <w:rsid w:val="00804C80"/>
    <w:rsid w:val="00807807"/>
    <w:rsid w:val="00807D77"/>
    <w:rsid w:val="008107BB"/>
    <w:rsid w:val="0081463E"/>
    <w:rsid w:val="008150E0"/>
    <w:rsid w:val="008150FF"/>
    <w:rsid w:val="0081656B"/>
    <w:rsid w:val="00820710"/>
    <w:rsid w:val="00821228"/>
    <w:rsid w:val="00821CD1"/>
    <w:rsid w:val="00826652"/>
    <w:rsid w:val="00826D8B"/>
    <w:rsid w:val="00827FDF"/>
    <w:rsid w:val="00830E07"/>
    <w:rsid w:val="0083215D"/>
    <w:rsid w:val="00833164"/>
    <w:rsid w:val="00835CF2"/>
    <w:rsid w:val="00835DAD"/>
    <w:rsid w:val="0083714A"/>
    <w:rsid w:val="00840650"/>
    <w:rsid w:val="008411E1"/>
    <w:rsid w:val="00844395"/>
    <w:rsid w:val="00844886"/>
    <w:rsid w:val="00844B14"/>
    <w:rsid w:val="00844CF4"/>
    <w:rsid w:val="008454F7"/>
    <w:rsid w:val="008455D6"/>
    <w:rsid w:val="008459EA"/>
    <w:rsid w:val="00846123"/>
    <w:rsid w:val="00847B0C"/>
    <w:rsid w:val="00851F33"/>
    <w:rsid w:val="00852AA4"/>
    <w:rsid w:val="008541F0"/>
    <w:rsid w:val="008561CE"/>
    <w:rsid w:val="0085669A"/>
    <w:rsid w:val="0085788E"/>
    <w:rsid w:val="00861CF0"/>
    <w:rsid w:val="00861FB2"/>
    <w:rsid w:val="00863B70"/>
    <w:rsid w:val="00863B80"/>
    <w:rsid w:val="00863FC9"/>
    <w:rsid w:val="00865ADF"/>
    <w:rsid w:val="00866FDF"/>
    <w:rsid w:val="00867C43"/>
    <w:rsid w:val="0087064E"/>
    <w:rsid w:val="008707F3"/>
    <w:rsid w:val="008717F8"/>
    <w:rsid w:val="00871F7D"/>
    <w:rsid w:val="0087262C"/>
    <w:rsid w:val="0087300B"/>
    <w:rsid w:val="0087301D"/>
    <w:rsid w:val="008739BF"/>
    <w:rsid w:val="00873DCA"/>
    <w:rsid w:val="00874789"/>
    <w:rsid w:val="00874DAD"/>
    <w:rsid w:val="00875668"/>
    <w:rsid w:val="00876255"/>
    <w:rsid w:val="0087665B"/>
    <w:rsid w:val="0087665F"/>
    <w:rsid w:val="0087780E"/>
    <w:rsid w:val="00881B48"/>
    <w:rsid w:val="0088253E"/>
    <w:rsid w:val="00882D4B"/>
    <w:rsid w:val="008836F9"/>
    <w:rsid w:val="00884024"/>
    <w:rsid w:val="0088663E"/>
    <w:rsid w:val="0088704E"/>
    <w:rsid w:val="0088762C"/>
    <w:rsid w:val="00891C64"/>
    <w:rsid w:val="00892758"/>
    <w:rsid w:val="00892EC1"/>
    <w:rsid w:val="0089345D"/>
    <w:rsid w:val="00894434"/>
    <w:rsid w:val="008945CF"/>
    <w:rsid w:val="008969AC"/>
    <w:rsid w:val="008974ED"/>
    <w:rsid w:val="008A1BFC"/>
    <w:rsid w:val="008A3702"/>
    <w:rsid w:val="008A402A"/>
    <w:rsid w:val="008A4414"/>
    <w:rsid w:val="008A4A62"/>
    <w:rsid w:val="008A526E"/>
    <w:rsid w:val="008A5381"/>
    <w:rsid w:val="008B0498"/>
    <w:rsid w:val="008B1338"/>
    <w:rsid w:val="008B15D3"/>
    <w:rsid w:val="008B4352"/>
    <w:rsid w:val="008B633F"/>
    <w:rsid w:val="008B6D66"/>
    <w:rsid w:val="008B73F9"/>
    <w:rsid w:val="008B78A2"/>
    <w:rsid w:val="008B7BFD"/>
    <w:rsid w:val="008B7F1F"/>
    <w:rsid w:val="008C07BD"/>
    <w:rsid w:val="008C1F09"/>
    <w:rsid w:val="008C2E86"/>
    <w:rsid w:val="008C5417"/>
    <w:rsid w:val="008C5BE4"/>
    <w:rsid w:val="008C6D4A"/>
    <w:rsid w:val="008D00D8"/>
    <w:rsid w:val="008D1602"/>
    <w:rsid w:val="008D464A"/>
    <w:rsid w:val="008D7DC2"/>
    <w:rsid w:val="008E05FA"/>
    <w:rsid w:val="008E06BE"/>
    <w:rsid w:val="008E0F9F"/>
    <w:rsid w:val="008E32C2"/>
    <w:rsid w:val="008E335D"/>
    <w:rsid w:val="008E5664"/>
    <w:rsid w:val="008E6287"/>
    <w:rsid w:val="008E74C5"/>
    <w:rsid w:val="008E74C6"/>
    <w:rsid w:val="008F002B"/>
    <w:rsid w:val="008F055F"/>
    <w:rsid w:val="008F0705"/>
    <w:rsid w:val="008F0818"/>
    <w:rsid w:val="008F1088"/>
    <w:rsid w:val="008F1248"/>
    <w:rsid w:val="008F1B6B"/>
    <w:rsid w:val="008F326E"/>
    <w:rsid w:val="008F3A6F"/>
    <w:rsid w:val="008F3B5C"/>
    <w:rsid w:val="008F4C7C"/>
    <w:rsid w:val="008F52F5"/>
    <w:rsid w:val="008F5360"/>
    <w:rsid w:val="008F78C8"/>
    <w:rsid w:val="008F7AC7"/>
    <w:rsid w:val="008F7FD1"/>
    <w:rsid w:val="00903D9D"/>
    <w:rsid w:val="009043BE"/>
    <w:rsid w:val="009069A0"/>
    <w:rsid w:val="00907152"/>
    <w:rsid w:val="00907801"/>
    <w:rsid w:val="0091036F"/>
    <w:rsid w:val="0091398C"/>
    <w:rsid w:val="009141A6"/>
    <w:rsid w:val="0091421E"/>
    <w:rsid w:val="009142C0"/>
    <w:rsid w:val="00915ADF"/>
    <w:rsid w:val="0091650D"/>
    <w:rsid w:val="00917082"/>
    <w:rsid w:val="00921E34"/>
    <w:rsid w:val="00923425"/>
    <w:rsid w:val="00925D07"/>
    <w:rsid w:val="00926B40"/>
    <w:rsid w:val="00932D6D"/>
    <w:rsid w:val="009364F0"/>
    <w:rsid w:val="009368E9"/>
    <w:rsid w:val="00936F04"/>
    <w:rsid w:val="00941118"/>
    <w:rsid w:val="00941D0C"/>
    <w:rsid w:val="009431BA"/>
    <w:rsid w:val="009444C1"/>
    <w:rsid w:val="00946D5D"/>
    <w:rsid w:val="00947C8F"/>
    <w:rsid w:val="009503E0"/>
    <w:rsid w:val="009511DB"/>
    <w:rsid w:val="0095168E"/>
    <w:rsid w:val="00955DE3"/>
    <w:rsid w:val="009570C2"/>
    <w:rsid w:val="0095738E"/>
    <w:rsid w:val="009578D8"/>
    <w:rsid w:val="00957E23"/>
    <w:rsid w:val="0096010F"/>
    <w:rsid w:val="0096280A"/>
    <w:rsid w:val="0096315E"/>
    <w:rsid w:val="00965412"/>
    <w:rsid w:val="00966548"/>
    <w:rsid w:val="00967CD0"/>
    <w:rsid w:val="00970977"/>
    <w:rsid w:val="009711BA"/>
    <w:rsid w:val="00971262"/>
    <w:rsid w:val="009721FC"/>
    <w:rsid w:val="00972A4B"/>
    <w:rsid w:val="0097306C"/>
    <w:rsid w:val="0097364C"/>
    <w:rsid w:val="0097533B"/>
    <w:rsid w:val="00975A18"/>
    <w:rsid w:val="00975FAB"/>
    <w:rsid w:val="00976EFC"/>
    <w:rsid w:val="00977FA2"/>
    <w:rsid w:val="0098033D"/>
    <w:rsid w:val="00981B8B"/>
    <w:rsid w:val="00983E45"/>
    <w:rsid w:val="00984678"/>
    <w:rsid w:val="009849A7"/>
    <w:rsid w:val="009864B4"/>
    <w:rsid w:val="009900E3"/>
    <w:rsid w:val="0099033B"/>
    <w:rsid w:val="00990B75"/>
    <w:rsid w:val="00991509"/>
    <w:rsid w:val="00991915"/>
    <w:rsid w:val="00991FA2"/>
    <w:rsid w:val="0099266C"/>
    <w:rsid w:val="009942ED"/>
    <w:rsid w:val="0099493F"/>
    <w:rsid w:val="00995D36"/>
    <w:rsid w:val="00995EC9"/>
    <w:rsid w:val="00996114"/>
    <w:rsid w:val="0099720C"/>
    <w:rsid w:val="00997445"/>
    <w:rsid w:val="009A04A8"/>
    <w:rsid w:val="009A0A67"/>
    <w:rsid w:val="009A0B73"/>
    <w:rsid w:val="009A1FEA"/>
    <w:rsid w:val="009A25DC"/>
    <w:rsid w:val="009A2D46"/>
    <w:rsid w:val="009A32DE"/>
    <w:rsid w:val="009A3ADC"/>
    <w:rsid w:val="009A409C"/>
    <w:rsid w:val="009A428A"/>
    <w:rsid w:val="009A48AB"/>
    <w:rsid w:val="009A4A71"/>
    <w:rsid w:val="009B0031"/>
    <w:rsid w:val="009B063F"/>
    <w:rsid w:val="009B127A"/>
    <w:rsid w:val="009B178E"/>
    <w:rsid w:val="009B1FD3"/>
    <w:rsid w:val="009B2CFD"/>
    <w:rsid w:val="009B2D8F"/>
    <w:rsid w:val="009B3991"/>
    <w:rsid w:val="009B4069"/>
    <w:rsid w:val="009B428C"/>
    <w:rsid w:val="009B49C6"/>
    <w:rsid w:val="009B4B97"/>
    <w:rsid w:val="009B62A7"/>
    <w:rsid w:val="009B6523"/>
    <w:rsid w:val="009C0CFF"/>
    <w:rsid w:val="009C12A5"/>
    <w:rsid w:val="009C143E"/>
    <w:rsid w:val="009C227C"/>
    <w:rsid w:val="009C228D"/>
    <w:rsid w:val="009C492D"/>
    <w:rsid w:val="009C4FB6"/>
    <w:rsid w:val="009C5967"/>
    <w:rsid w:val="009C6825"/>
    <w:rsid w:val="009C7B1C"/>
    <w:rsid w:val="009D0378"/>
    <w:rsid w:val="009D0F14"/>
    <w:rsid w:val="009D1DF0"/>
    <w:rsid w:val="009D1F20"/>
    <w:rsid w:val="009D2426"/>
    <w:rsid w:val="009D56A5"/>
    <w:rsid w:val="009D6CED"/>
    <w:rsid w:val="009D79AE"/>
    <w:rsid w:val="009D7C3D"/>
    <w:rsid w:val="009E03C3"/>
    <w:rsid w:val="009E054E"/>
    <w:rsid w:val="009E0BEC"/>
    <w:rsid w:val="009E2CB9"/>
    <w:rsid w:val="009E32EE"/>
    <w:rsid w:val="009E58F1"/>
    <w:rsid w:val="009F0802"/>
    <w:rsid w:val="009F12D8"/>
    <w:rsid w:val="009F3AC9"/>
    <w:rsid w:val="009F431F"/>
    <w:rsid w:val="009F461F"/>
    <w:rsid w:val="009F578A"/>
    <w:rsid w:val="009F5F2B"/>
    <w:rsid w:val="009F6A43"/>
    <w:rsid w:val="009F779E"/>
    <w:rsid w:val="009F7B58"/>
    <w:rsid w:val="00A0068F"/>
    <w:rsid w:val="00A006E1"/>
    <w:rsid w:val="00A009D7"/>
    <w:rsid w:val="00A01CA6"/>
    <w:rsid w:val="00A02903"/>
    <w:rsid w:val="00A02A5E"/>
    <w:rsid w:val="00A03D79"/>
    <w:rsid w:val="00A04244"/>
    <w:rsid w:val="00A05036"/>
    <w:rsid w:val="00A06F2C"/>
    <w:rsid w:val="00A07123"/>
    <w:rsid w:val="00A07584"/>
    <w:rsid w:val="00A07CD8"/>
    <w:rsid w:val="00A11C2C"/>
    <w:rsid w:val="00A11C44"/>
    <w:rsid w:val="00A121F9"/>
    <w:rsid w:val="00A13045"/>
    <w:rsid w:val="00A13665"/>
    <w:rsid w:val="00A1368A"/>
    <w:rsid w:val="00A149AD"/>
    <w:rsid w:val="00A14DAE"/>
    <w:rsid w:val="00A16415"/>
    <w:rsid w:val="00A165CD"/>
    <w:rsid w:val="00A17EE7"/>
    <w:rsid w:val="00A2203C"/>
    <w:rsid w:val="00A22D69"/>
    <w:rsid w:val="00A245EB"/>
    <w:rsid w:val="00A245F0"/>
    <w:rsid w:val="00A24E8F"/>
    <w:rsid w:val="00A25496"/>
    <w:rsid w:val="00A25F16"/>
    <w:rsid w:val="00A26F04"/>
    <w:rsid w:val="00A278C4"/>
    <w:rsid w:val="00A31C79"/>
    <w:rsid w:val="00A32948"/>
    <w:rsid w:val="00A32983"/>
    <w:rsid w:val="00A32CE4"/>
    <w:rsid w:val="00A33ADB"/>
    <w:rsid w:val="00A34631"/>
    <w:rsid w:val="00A34D27"/>
    <w:rsid w:val="00A3564E"/>
    <w:rsid w:val="00A36601"/>
    <w:rsid w:val="00A36A22"/>
    <w:rsid w:val="00A3711E"/>
    <w:rsid w:val="00A41436"/>
    <w:rsid w:val="00A422A8"/>
    <w:rsid w:val="00A46E6A"/>
    <w:rsid w:val="00A501FA"/>
    <w:rsid w:val="00A5164B"/>
    <w:rsid w:val="00A51A10"/>
    <w:rsid w:val="00A524CE"/>
    <w:rsid w:val="00A53045"/>
    <w:rsid w:val="00A533B6"/>
    <w:rsid w:val="00A54435"/>
    <w:rsid w:val="00A54A67"/>
    <w:rsid w:val="00A54DFE"/>
    <w:rsid w:val="00A554A2"/>
    <w:rsid w:val="00A56FD4"/>
    <w:rsid w:val="00A57B19"/>
    <w:rsid w:val="00A6321C"/>
    <w:rsid w:val="00A660BF"/>
    <w:rsid w:val="00A66AEF"/>
    <w:rsid w:val="00A67999"/>
    <w:rsid w:val="00A67CD2"/>
    <w:rsid w:val="00A70DD6"/>
    <w:rsid w:val="00A71A19"/>
    <w:rsid w:val="00A72923"/>
    <w:rsid w:val="00A74DB3"/>
    <w:rsid w:val="00A76B4F"/>
    <w:rsid w:val="00A77E59"/>
    <w:rsid w:val="00A80C0F"/>
    <w:rsid w:val="00A824CE"/>
    <w:rsid w:val="00A857C3"/>
    <w:rsid w:val="00A8587A"/>
    <w:rsid w:val="00A85B6C"/>
    <w:rsid w:val="00A85E59"/>
    <w:rsid w:val="00A90FCF"/>
    <w:rsid w:val="00A932C4"/>
    <w:rsid w:val="00A94038"/>
    <w:rsid w:val="00A94A70"/>
    <w:rsid w:val="00A95741"/>
    <w:rsid w:val="00A96935"/>
    <w:rsid w:val="00A96FD4"/>
    <w:rsid w:val="00AA07B7"/>
    <w:rsid w:val="00AA16EF"/>
    <w:rsid w:val="00AA1C9B"/>
    <w:rsid w:val="00AA27AC"/>
    <w:rsid w:val="00AA27CD"/>
    <w:rsid w:val="00AA2CEC"/>
    <w:rsid w:val="00AA2D18"/>
    <w:rsid w:val="00AA30F3"/>
    <w:rsid w:val="00AA44A2"/>
    <w:rsid w:val="00AA7127"/>
    <w:rsid w:val="00AB0023"/>
    <w:rsid w:val="00AB0A6B"/>
    <w:rsid w:val="00AB0C08"/>
    <w:rsid w:val="00AB1ED0"/>
    <w:rsid w:val="00AB398D"/>
    <w:rsid w:val="00AB463E"/>
    <w:rsid w:val="00AB4D49"/>
    <w:rsid w:val="00AB65F5"/>
    <w:rsid w:val="00AB73DA"/>
    <w:rsid w:val="00AB75DB"/>
    <w:rsid w:val="00AC0077"/>
    <w:rsid w:val="00AC14E2"/>
    <w:rsid w:val="00AC3818"/>
    <w:rsid w:val="00AC4505"/>
    <w:rsid w:val="00AC5EBC"/>
    <w:rsid w:val="00AC78E4"/>
    <w:rsid w:val="00AD00FA"/>
    <w:rsid w:val="00AD14B5"/>
    <w:rsid w:val="00AD1A26"/>
    <w:rsid w:val="00AD2640"/>
    <w:rsid w:val="00AE0080"/>
    <w:rsid w:val="00AE03AE"/>
    <w:rsid w:val="00AE0FD2"/>
    <w:rsid w:val="00AE1D3B"/>
    <w:rsid w:val="00AE381D"/>
    <w:rsid w:val="00AE472E"/>
    <w:rsid w:val="00AE57AC"/>
    <w:rsid w:val="00AE5A07"/>
    <w:rsid w:val="00AE7177"/>
    <w:rsid w:val="00AE7DF4"/>
    <w:rsid w:val="00AF0DAE"/>
    <w:rsid w:val="00AF1BFC"/>
    <w:rsid w:val="00AF2091"/>
    <w:rsid w:val="00AF2833"/>
    <w:rsid w:val="00AF2F60"/>
    <w:rsid w:val="00AF74D9"/>
    <w:rsid w:val="00AF77D1"/>
    <w:rsid w:val="00B0035A"/>
    <w:rsid w:val="00B01195"/>
    <w:rsid w:val="00B022D0"/>
    <w:rsid w:val="00B033F1"/>
    <w:rsid w:val="00B058AD"/>
    <w:rsid w:val="00B071DD"/>
    <w:rsid w:val="00B074FA"/>
    <w:rsid w:val="00B11A3B"/>
    <w:rsid w:val="00B120E5"/>
    <w:rsid w:val="00B12942"/>
    <w:rsid w:val="00B14A96"/>
    <w:rsid w:val="00B15B0F"/>
    <w:rsid w:val="00B22B1D"/>
    <w:rsid w:val="00B2348D"/>
    <w:rsid w:val="00B23BA0"/>
    <w:rsid w:val="00B25416"/>
    <w:rsid w:val="00B25C29"/>
    <w:rsid w:val="00B27CC1"/>
    <w:rsid w:val="00B27D6E"/>
    <w:rsid w:val="00B30F03"/>
    <w:rsid w:val="00B31DA5"/>
    <w:rsid w:val="00B31E89"/>
    <w:rsid w:val="00B3301D"/>
    <w:rsid w:val="00B33C53"/>
    <w:rsid w:val="00B34830"/>
    <w:rsid w:val="00B34CA3"/>
    <w:rsid w:val="00B36607"/>
    <w:rsid w:val="00B371E3"/>
    <w:rsid w:val="00B4341B"/>
    <w:rsid w:val="00B468C7"/>
    <w:rsid w:val="00B47B90"/>
    <w:rsid w:val="00B5215F"/>
    <w:rsid w:val="00B56764"/>
    <w:rsid w:val="00B57AE5"/>
    <w:rsid w:val="00B604ED"/>
    <w:rsid w:val="00B61833"/>
    <w:rsid w:val="00B61DDB"/>
    <w:rsid w:val="00B61EFB"/>
    <w:rsid w:val="00B62726"/>
    <w:rsid w:val="00B63EF8"/>
    <w:rsid w:val="00B64472"/>
    <w:rsid w:val="00B65B76"/>
    <w:rsid w:val="00B72158"/>
    <w:rsid w:val="00B73887"/>
    <w:rsid w:val="00B73CE1"/>
    <w:rsid w:val="00B73D41"/>
    <w:rsid w:val="00B7418F"/>
    <w:rsid w:val="00B74277"/>
    <w:rsid w:val="00B742FE"/>
    <w:rsid w:val="00B74AAA"/>
    <w:rsid w:val="00B74B23"/>
    <w:rsid w:val="00B75C1E"/>
    <w:rsid w:val="00B76D65"/>
    <w:rsid w:val="00B8359D"/>
    <w:rsid w:val="00B83B13"/>
    <w:rsid w:val="00B8405A"/>
    <w:rsid w:val="00B84E80"/>
    <w:rsid w:val="00B85B1C"/>
    <w:rsid w:val="00B90771"/>
    <w:rsid w:val="00B9093E"/>
    <w:rsid w:val="00B92774"/>
    <w:rsid w:val="00B93341"/>
    <w:rsid w:val="00B93A90"/>
    <w:rsid w:val="00B93D53"/>
    <w:rsid w:val="00B94674"/>
    <w:rsid w:val="00B95F14"/>
    <w:rsid w:val="00B96928"/>
    <w:rsid w:val="00B96B1B"/>
    <w:rsid w:val="00B97DA1"/>
    <w:rsid w:val="00BA0F71"/>
    <w:rsid w:val="00BA11EB"/>
    <w:rsid w:val="00BA16DC"/>
    <w:rsid w:val="00BA39E5"/>
    <w:rsid w:val="00BA42D0"/>
    <w:rsid w:val="00BA4D29"/>
    <w:rsid w:val="00BA517E"/>
    <w:rsid w:val="00BA5E17"/>
    <w:rsid w:val="00BB21A2"/>
    <w:rsid w:val="00BB480F"/>
    <w:rsid w:val="00BB6B0B"/>
    <w:rsid w:val="00BC0888"/>
    <w:rsid w:val="00BC08A2"/>
    <w:rsid w:val="00BC0D5C"/>
    <w:rsid w:val="00BC14D2"/>
    <w:rsid w:val="00BC21D6"/>
    <w:rsid w:val="00BC271A"/>
    <w:rsid w:val="00BC4492"/>
    <w:rsid w:val="00BC4C3A"/>
    <w:rsid w:val="00BC4F66"/>
    <w:rsid w:val="00BC536C"/>
    <w:rsid w:val="00BC53EA"/>
    <w:rsid w:val="00BC5674"/>
    <w:rsid w:val="00BD03AF"/>
    <w:rsid w:val="00BD168A"/>
    <w:rsid w:val="00BD1EF0"/>
    <w:rsid w:val="00BD40C3"/>
    <w:rsid w:val="00BD72B8"/>
    <w:rsid w:val="00BE05AA"/>
    <w:rsid w:val="00BE0C53"/>
    <w:rsid w:val="00BE0EBE"/>
    <w:rsid w:val="00BE1759"/>
    <w:rsid w:val="00BE2F85"/>
    <w:rsid w:val="00BE601D"/>
    <w:rsid w:val="00BE7B58"/>
    <w:rsid w:val="00BF24BC"/>
    <w:rsid w:val="00BF3368"/>
    <w:rsid w:val="00BF4A94"/>
    <w:rsid w:val="00BF4F4B"/>
    <w:rsid w:val="00BF5419"/>
    <w:rsid w:val="00BF5CF5"/>
    <w:rsid w:val="00BF6376"/>
    <w:rsid w:val="00BF79EC"/>
    <w:rsid w:val="00C01264"/>
    <w:rsid w:val="00C01920"/>
    <w:rsid w:val="00C01C43"/>
    <w:rsid w:val="00C020BC"/>
    <w:rsid w:val="00C02169"/>
    <w:rsid w:val="00C03BF2"/>
    <w:rsid w:val="00C03DF2"/>
    <w:rsid w:val="00C03E1A"/>
    <w:rsid w:val="00C04FFD"/>
    <w:rsid w:val="00C07F32"/>
    <w:rsid w:val="00C103CB"/>
    <w:rsid w:val="00C141A7"/>
    <w:rsid w:val="00C17F41"/>
    <w:rsid w:val="00C2008D"/>
    <w:rsid w:val="00C215C1"/>
    <w:rsid w:val="00C21B97"/>
    <w:rsid w:val="00C224BC"/>
    <w:rsid w:val="00C22A8A"/>
    <w:rsid w:val="00C24374"/>
    <w:rsid w:val="00C24E33"/>
    <w:rsid w:val="00C263BE"/>
    <w:rsid w:val="00C30198"/>
    <w:rsid w:val="00C305C8"/>
    <w:rsid w:val="00C3075E"/>
    <w:rsid w:val="00C3092A"/>
    <w:rsid w:val="00C311AA"/>
    <w:rsid w:val="00C3551F"/>
    <w:rsid w:val="00C3567A"/>
    <w:rsid w:val="00C409EF"/>
    <w:rsid w:val="00C42524"/>
    <w:rsid w:val="00C4278C"/>
    <w:rsid w:val="00C433B2"/>
    <w:rsid w:val="00C4350F"/>
    <w:rsid w:val="00C43E03"/>
    <w:rsid w:val="00C4438E"/>
    <w:rsid w:val="00C4549F"/>
    <w:rsid w:val="00C4649E"/>
    <w:rsid w:val="00C52DB0"/>
    <w:rsid w:val="00C53F83"/>
    <w:rsid w:val="00C55562"/>
    <w:rsid w:val="00C605AA"/>
    <w:rsid w:val="00C615D9"/>
    <w:rsid w:val="00C62113"/>
    <w:rsid w:val="00C63453"/>
    <w:rsid w:val="00C63ED4"/>
    <w:rsid w:val="00C64A17"/>
    <w:rsid w:val="00C65E69"/>
    <w:rsid w:val="00C661C0"/>
    <w:rsid w:val="00C664E9"/>
    <w:rsid w:val="00C66BC2"/>
    <w:rsid w:val="00C67AFD"/>
    <w:rsid w:val="00C708E8"/>
    <w:rsid w:val="00C711E0"/>
    <w:rsid w:val="00C7154B"/>
    <w:rsid w:val="00C722C0"/>
    <w:rsid w:val="00C75591"/>
    <w:rsid w:val="00C7567A"/>
    <w:rsid w:val="00C75F0E"/>
    <w:rsid w:val="00C760DE"/>
    <w:rsid w:val="00C77D42"/>
    <w:rsid w:val="00C82132"/>
    <w:rsid w:val="00C84D58"/>
    <w:rsid w:val="00C85B5B"/>
    <w:rsid w:val="00C85F09"/>
    <w:rsid w:val="00C865E3"/>
    <w:rsid w:val="00C87A64"/>
    <w:rsid w:val="00C903A9"/>
    <w:rsid w:val="00C91C36"/>
    <w:rsid w:val="00C92447"/>
    <w:rsid w:val="00C93770"/>
    <w:rsid w:val="00C94528"/>
    <w:rsid w:val="00C955B5"/>
    <w:rsid w:val="00C960AA"/>
    <w:rsid w:val="00C97274"/>
    <w:rsid w:val="00C97886"/>
    <w:rsid w:val="00CA20C0"/>
    <w:rsid w:val="00CA4BF0"/>
    <w:rsid w:val="00CA5E84"/>
    <w:rsid w:val="00CB36A1"/>
    <w:rsid w:val="00CB62FF"/>
    <w:rsid w:val="00CB7820"/>
    <w:rsid w:val="00CC0A35"/>
    <w:rsid w:val="00CC2B34"/>
    <w:rsid w:val="00CC5778"/>
    <w:rsid w:val="00CC7864"/>
    <w:rsid w:val="00CC7B17"/>
    <w:rsid w:val="00CD0820"/>
    <w:rsid w:val="00CD0F19"/>
    <w:rsid w:val="00CD2AD4"/>
    <w:rsid w:val="00CD377A"/>
    <w:rsid w:val="00CD49F6"/>
    <w:rsid w:val="00CD565C"/>
    <w:rsid w:val="00CD57E8"/>
    <w:rsid w:val="00CD66AF"/>
    <w:rsid w:val="00CE0DC2"/>
    <w:rsid w:val="00CE1680"/>
    <w:rsid w:val="00CE2FAC"/>
    <w:rsid w:val="00CE3E99"/>
    <w:rsid w:val="00CE451D"/>
    <w:rsid w:val="00CE513F"/>
    <w:rsid w:val="00CE735C"/>
    <w:rsid w:val="00CF2439"/>
    <w:rsid w:val="00CF2E76"/>
    <w:rsid w:val="00CF3E27"/>
    <w:rsid w:val="00CF4EDF"/>
    <w:rsid w:val="00CF578F"/>
    <w:rsid w:val="00CF6A64"/>
    <w:rsid w:val="00CF6F50"/>
    <w:rsid w:val="00CF70C1"/>
    <w:rsid w:val="00CF740C"/>
    <w:rsid w:val="00D00218"/>
    <w:rsid w:val="00D00893"/>
    <w:rsid w:val="00D0132B"/>
    <w:rsid w:val="00D03366"/>
    <w:rsid w:val="00D057A0"/>
    <w:rsid w:val="00D066CF"/>
    <w:rsid w:val="00D10A7F"/>
    <w:rsid w:val="00D12248"/>
    <w:rsid w:val="00D14F37"/>
    <w:rsid w:val="00D15E6E"/>
    <w:rsid w:val="00D17951"/>
    <w:rsid w:val="00D17E32"/>
    <w:rsid w:val="00D20DF1"/>
    <w:rsid w:val="00D25F88"/>
    <w:rsid w:val="00D2633C"/>
    <w:rsid w:val="00D26421"/>
    <w:rsid w:val="00D26FAB"/>
    <w:rsid w:val="00D26FBD"/>
    <w:rsid w:val="00D3060D"/>
    <w:rsid w:val="00D32095"/>
    <w:rsid w:val="00D332CB"/>
    <w:rsid w:val="00D34E7C"/>
    <w:rsid w:val="00D352CD"/>
    <w:rsid w:val="00D35D6D"/>
    <w:rsid w:val="00D40D8E"/>
    <w:rsid w:val="00D41F60"/>
    <w:rsid w:val="00D42544"/>
    <w:rsid w:val="00D4338D"/>
    <w:rsid w:val="00D436D7"/>
    <w:rsid w:val="00D44B8A"/>
    <w:rsid w:val="00D44DA0"/>
    <w:rsid w:val="00D44F42"/>
    <w:rsid w:val="00D45145"/>
    <w:rsid w:val="00D45CF9"/>
    <w:rsid w:val="00D473ED"/>
    <w:rsid w:val="00D50571"/>
    <w:rsid w:val="00D50ECF"/>
    <w:rsid w:val="00D51AFC"/>
    <w:rsid w:val="00D5403E"/>
    <w:rsid w:val="00D552AB"/>
    <w:rsid w:val="00D56578"/>
    <w:rsid w:val="00D56A26"/>
    <w:rsid w:val="00D57212"/>
    <w:rsid w:val="00D5760D"/>
    <w:rsid w:val="00D6340D"/>
    <w:rsid w:val="00D634ED"/>
    <w:rsid w:val="00D63EC4"/>
    <w:rsid w:val="00D663C0"/>
    <w:rsid w:val="00D674F3"/>
    <w:rsid w:val="00D678ED"/>
    <w:rsid w:val="00D6791D"/>
    <w:rsid w:val="00D70BB7"/>
    <w:rsid w:val="00D714DA"/>
    <w:rsid w:val="00D720E1"/>
    <w:rsid w:val="00D7252F"/>
    <w:rsid w:val="00D75E95"/>
    <w:rsid w:val="00D77497"/>
    <w:rsid w:val="00D7758F"/>
    <w:rsid w:val="00D80ABE"/>
    <w:rsid w:val="00D82032"/>
    <w:rsid w:val="00D83F43"/>
    <w:rsid w:val="00D84FB9"/>
    <w:rsid w:val="00D85849"/>
    <w:rsid w:val="00D869C6"/>
    <w:rsid w:val="00D873C2"/>
    <w:rsid w:val="00D904C4"/>
    <w:rsid w:val="00D90E0A"/>
    <w:rsid w:val="00D927FC"/>
    <w:rsid w:val="00D953B4"/>
    <w:rsid w:val="00D9653C"/>
    <w:rsid w:val="00D9686A"/>
    <w:rsid w:val="00D96E30"/>
    <w:rsid w:val="00D979D2"/>
    <w:rsid w:val="00DA0F18"/>
    <w:rsid w:val="00DA1A50"/>
    <w:rsid w:val="00DA63E8"/>
    <w:rsid w:val="00DA73B9"/>
    <w:rsid w:val="00DB002A"/>
    <w:rsid w:val="00DB0583"/>
    <w:rsid w:val="00DB14E2"/>
    <w:rsid w:val="00DB159A"/>
    <w:rsid w:val="00DB21E9"/>
    <w:rsid w:val="00DB2838"/>
    <w:rsid w:val="00DB2D78"/>
    <w:rsid w:val="00DB4169"/>
    <w:rsid w:val="00DB5C5F"/>
    <w:rsid w:val="00DB64BA"/>
    <w:rsid w:val="00DB7255"/>
    <w:rsid w:val="00DC1FD6"/>
    <w:rsid w:val="00DC21DB"/>
    <w:rsid w:val="00DC2226"/>
    <w:rsid w:val="00DC46C0"/>
    <w:rsid w:val="00DC7998"/>
    <w:rsid w:val="00DC7D60"/>
    <w:rsid w:val="00DD1BA0"/>
    <w:rsid w:val="00DD20B1"/>
    <w:rsid w:val="00DD20D9"/>
    <w:rsid w:val="00DD33A5"/>
    <w:rsid w:val="00DD3EFE"/>
    <w:rsid w:val="00DD61C6"/>
    <w:rsid w:val="00DD6FDE"/>
    <w:rsid w:val="00DD73E1"/>
    <w:rsid w:val="00DD78A0"/>
    <w:rsid w:val="00DE0E92"/>
    <w:rsid w:val="00DE2F91"/>
    <w:rsid w:val="00DE7756"/>
    <w:rsid w:val="00DF1063"/>
    <w:rsid w:val="00DF14C1"/>
    <w:rsid w:val="00DF33BD"/>
    <w:rsid w:val="00DF3C3C"/>
    <w:rsid w:val="00DF5779"/>
    <w:rsid w:val="00DF65CD"/>
    <w:rsid w:val="00DF6D9F"/>
    <w:rsid w:val="00DF7A4C"/>
    <w:rsid w:val="00E00344"/>
    <w:rsid w:val="00E02105"/>
    <w:rsid w:val="00E02721"/>
    <w:rsid w:val="00E02F4F"/>
    <w:rsid w:val="00E05DE0"/>
    <w:rsid w:val="00E05E2E"/>
    <w:rsid w:val="00E06165"/>
    <w:rsid w:val="00E109C3"/>
    <w:rsid w:val="00E11331"/>
    <w:rsid w:val="00E13920"/>
    <w:rsid w:val="00E1491A"/>
    <w:rsid w:val="00E16F41"/>
    <w:rsid w:val="00E20495"/>
    <w:rsid w:val="00E2102E"/>
    <w:rsid w:val="00E210B6"/>
    <w:rsid w:val="00E215C9"/>
    <w:rsid w:val="00E23977"/>
    <w:rsid w:val="00E23DFF"/>
    <w:rsid w:val="00E2406E"/>
    <w:rsid w:val="00E24A37"/>
    <w:rsid w:val="00E2570E"/>
    <w:rsid w:val="00E259D6"/>
    <w:rsid w:val="00E2620B"/>
    <w:rsid w:val="00E2667C"/>
    <w:rsid w:val="00E27C5C"/>
    <w:rsid w:val="00E32B86"/>
    <w:rsid w:val="00E32F9E"/>
    <w:rsid w:val="00E33579"/>
    <w:rsid w:val="00E35325"/>
    <w:rsid w:val="00E361F4"/>
    <w:rsid w:val="00E37BED"/>
    <w:rsid w:val="00E402C1"/>
    <w:rsid w:val="00E444C1"/>
    <w:rsid w:val="00E46307"/>
    <w:rsid w:val="00E518A2"/>
    <w:rsid w:val="00E51A9B"/>
    <w:rsid w:val="00E523C7"/>
    <w:rsid w:val="00E52CA0"/>
    <w:rsid w:val="00E5351D"/>
    <w:rsid w:val="00E54AC7"/>
    <w:rsid w:val="00E56A76"/>
    <w:rsid w:val="00E60266"/>
    <w:rsid w:val="00E60382"/>
    <w:rsid w:val="00E6075D"/>
    <w:rsid w:val="00E60B0E"/>
    <w:rsid w:val="00E610EE"/>
    <w:rsid w:val="00E63151"/>
    <w:rsid w:val="00E63EFF"/>
    <w:rsid w:val="00E659DF"/>
    <w:rsid w:val="00E65A47"/>
    <w:rsid w:val="00E66240"/>
    <w:rsid w:val="00E66D66"/>
    <w:rsid w:val="00E70E3D"/>
    <w:rsid w:val="00E750C5"/>
    <w:rsid w:val="00E76715"/>
    <w:rsid w:val="00E775A8"/>
    <w:rsid w:val="00E776D2"/>
    <w:rsid w:val="00E77A21"/>
    <w:rsid w:val="00E81404"/>
    <w:rsid w:val="00E82318"/>
    <w:rsid w:val="00E826A9"/>
    <w:rsid w:val="00E83292"/>
    <w:rsid w:val="00E849BC"/>
    <w:rsid w:val="00E85D46"/>
    <w:rsid w:val="00E85E95"/>
    <w:rsid w:val="00E86909"/>
    <w:rsid w:val="00E87213"/>
    <w:rsid w:val="00E87B88"/>
    <w:rsid w:val="00E87DA4"/>
    <w:rsid w:val="00E91CF4"/>
    <w:rsid w:val="00E91FEA"/>
    <w:rsid w:val="00E975D1"/>
    <w:rsid w:val="00EA0709"/>
    <w:rsid w:val="00EA2ACB"/>
    <w:rsid w:val="00EA3090"/>
    <w:rsid w:val="00EA3D54"/>
    <w:rsid w:val="00EA5135"/>
    <w:rsid w:val="00EA564B"/>
    <w:rsid w:val="00EA5966"/>
    <w:rsid w:val="00EA7E74"/>
    <w:rsid w:val="00EB0D0B"/>
    <w:rsid w:val="00EB0E66"/>
    <w:rsid w:val="00EB123C"/>
    <w:rsid w:val="00EB2109"/>
    <w:rsid w:val="00EB2AD7"/>
    <w:rsid w:val="00EB4C67"/>
    <w:rsid w:val="00EB701D"/>
    <w:rsid w:val="00EC006C"/>
    <w:rsid w:val="00EC0844"/>
    <w:rsid w:val="00EC27CE"/>
    <w:rsid w:val="00EC38F1"/>
    <w:rsid w:val="00EC489B"/>
    <w:rsid w:val="00EC4960"/>
    <w:rsid w:val="00EC654D"/>
    <w:rsid w:val="00EC7FB4"/>
    <w:rsid w:val="00ED0557"/>
    <w:rsid w:val="00ED0608"/>
    <w:rsid w:val="00ED17AE"/>
    <w:rsid w:val="00ED2018"/>
    <w:rsid w:val="00ED412F"/>
    <w:rsid w:val="00ED5C9E"/>
    <w:rsid w:val="00ED74AB"/>
    <w:rsid w:val="00EE09D7"/>
    <w:rsid w:val="00EE0FEE"/>
    <w:rsid w:val="00EE183F"/>
    <w:rsid w:val="00EE1F94"/>
    <w:rsid w:val="00EE2571"/>
    <w:rsid w:val="00EE2648"/>
    <w:rsid w:val="00EE32B4"/>
    <w:rsid w:val="00EE38D6"/>
    <w:rsid w:val="00EE49E6"/>
    <w:rsid w:val="00EE6240"/>
    <w:rsid w:val="00EE7EBC"/>
    <w:rsid w:val="00EF3B63"/>
    <w:rsid w:val="00EF4E1A"/>
    <w:rsid w:val="00EF59CA"/>
    <w:rsid w:val="00EF5AEF"/>
    <w:rsid w:val="00EF6EAB"/>
    <w:rsid w:val="00F01122"/>
    <w:rsid w:val="00F01DC2"/>
    <w:rsid w:val="00F02C75"/>
    <w:rsid w:val="00F02CD1"/>
    <w:rsid w:val="00F03254"/>
    <w:rsid w:val="00F03914"/>
    <w:rsid w:val="00F0537E"/>
    <w:rsid w:val="00F05942"/>
    <w:rsid w:val="00F07A52"/>
    <w:rsid w:val="00F11957"/>
    <w:rsid w:val="00F11CB7"/>
    <w:rsid w:val="00F126C7"/>
    <w:rsid w:val="00F129F7"/>
    <w:rsid w:val="00F139AD"/>
    <w:rsid w:val="00F14498"/>
    <w:rsid w:val="00F14599"/>
    <w:rsid w:val="00F176FA"/>
    <w:rsid w:val="00F17919"/>
    <w:rsid w:val="00F20382"/>
    <w:rsid w:val="00F23219"/>
    <w:rsid w:val="00F247CE"/>
    <w:rsid w:val="00F248CB"/>
    <w:rsid w:val="00F24E19"/>
    <w:rsid w:val="00F25DD7"/>
    <w:rsid w:val="00F25E5D"/>
    <w:rsid w:val="00F273B1"/>
    <w:rsid w:val="00F273D0"/>
    <w:rsid w:val="00F30A7D"/>
    <w:rsid w:val="00F30B6F"/>
    <w:rsid w:val="00F31067"/>
    <w:rsid w:val="00F31BAE"/>
    <w:rsid w:val="00F31CA7"/>
    <w:rsid w:val="00F33309"/>
    <w:rsid w:val="00F33654"/>
    <w:rsid w:val="00F35C44"/>
    <w:rsid w:val="00F401C7"/>
    <w:rsid w:val="00F405F8"/>
    <w:rsid w:val="00F407AE"/>
    <w:rsid w:val="00F41D5C"/>
    <w:rsid w:val="00F43673"/>
    <w:rsid w:val="00F43A44"/>
    <w:rsid w:val="00F43AE6"/>
    <w:rsid w:val="00F44412"/>
    <w:rsid w:val="00F44C21"/>
    <w:rsid w:val="00F45C24"/>
    <w:rsid w:val="00F4714F"/>
    <w:rsid w:val="00F477CE"/>
    <w:rsid w:val="00F47888"/>
    <w:rsid w:val="00F50B34"/>
    <w:rsid w:val="00F50C35"/>
    <w:rsid w:val="00F50C72"/>
    <w:rsid w:val="00F51F66"/>
    <w:rsid w:val="00F525F7"/>
    <w:rsid w:val="00F53130"/>
    <w:rsid w:val="00F53CBA"/>
    <w:rsid w:val="00F54478"/>
    <w:rsid w:val="00F54AC7"/>
    <w:rsid w:val="00F56498"/>
    <w:rsid w:val="00F57B05"/>
    <w:rsid w:val="00F61369"/>
    <w:rsid w:val="00F62464"/>
    <w:rsid w:val="00F628AA"/>
    <w:rsid w:val="00F65818"/>
    <w:rsid w:val="00F6608E"/>
    <w:rsid w:val="00F66696"/>
    <w:rsid w:val="00F66D5C"/>
    <w:rsid w:val="00F66DF0"/>
    <w:rsid w:val="00F72D19"/>
    <w:rsid w:val="00F73130"/>
    <w:rsid w:val="00F74522"/>
    <w:rsid w:val="00F7552C"/>
    <w:rsid w:val="00F8188B"/>
    <w:rsid w:val="00F8258D"/>
    <w:rsid w:val="00F82FD4"/>
    <w:rsid w:val="00F83F56"/>
    <w:rsid w:val="00F8411A"/>
    <w:rsid w:val="00F87290"/>
    <w:rsid w:val="00F911F1"/>
    <w:rsid w:val="00F91984"/>
    <w:rsid w:val="00F92016"/>
    <w:rsid w:val="00F92AF6"/>
    <w:rsid w:val="00F92E5C"/>
    <w:rsid w:val="00F92F09"/>
    <w:rsid w:val="00F94587"/>
    <w:rsid w:val="00F948DA"/>
    <w:rsid w:val="00F95595"/>
    <w:rsid w:val="00F9686E"/>
    <w:rsid w:val="00F972D2"/>
    <w:rsid w:val="00F97DEC"/>
    <w:rsid w:val="00FA2460"/>
    <w:rsid w:val="00FA2480"/>
    <w:rsid w:val="00FA285D"/>
    <w:rsid w:val="00FA56D0"/>
    <w:rsid w:val="00FA6560"/>
    <w:rsid w:val="00FA6D91"/>
    <w:rsid w:val="00FA71F2"/>
    <w:rsid w:val="00FA7F06"/>
    <w:rsid w:val="00FB09C0"/>
    <w:rsid w:val="00FB1276"/>
    <w:rsid w:val="00FB17FF"/>
    <w:rsid w:val="00FB1D9D"/>
    <w:rsid w:val="00FB45E2"/>
    <w:rsid w:val="00FB5A6A"/>
    <w:rsid w:val="00FB6FB1"/>
    <w:rsid w:val="00FB6FF1"/>
    <w:rsid w:val="00FB7CFF"/>
    <w:rsid w:val="00FC120A"/>
    <w:rsid w:val="00FC16C2"/>
    <w:rsid w:val="00FC2B73"/>
    <w:rsid w:val="00FC4C35"/>
    <w:rsid w:val="00FC4D84"/>
    <w:rsid w:val="00FC5358"/>
    <w:rsid w:val="00FC5430"/>
    <w:rsid w:val="00FC552E"/>
    <w:rsid w:val="00FC5908"/>
    <w:rsid w:val="00FC5E94"/>
    <w:rsid w:val="00FC6B51"/>
    <w:rsid w:val="00FD30CF"/>
    <w:rsid w:val="00FD50D1"/>
    <w:rsid w:val="00FD6B8B"/>
    <w:rsid w:val="00FD77F4"/>
    <w:rsid w:val="00FE00E7"/>
    <w:rsid w:val="00FE0116"/>
    <w:rsid w:val="00FE31B8"/>
    <w:rsid w:val="00FE31B9"/>
    <w:rsid w:val="00FE3D5F"/>
    <w:rsid w:val="00FE438B"/>
    <w:rsid w:val="00FF009B"/>
    <w:rsid w:val="00FF1E3E"/>
    <w:rsid w:val="00FF2A22"/>
    <w:rsid w:val="00FF2B4E"/>
    <w:rsid w:val="00FF2D7D"/>
    <w:rsid w:val="00FF75B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CA7451"/>
  <w15:docId w15:val="{A934CDA9-F682-4EE9-8BB6-E62FAC73F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04E"/>
    <w:pPr>
      <w:keepLines/>
      <w:suppressAutoHyphens/>
      <w:ind w:left="851"/>
      <w:jc w:val="both"/>
    </w:pPr>
    <w:rPr>
      <w:rFonts w:ascii="Century Gothic" w:hAnsi="Century Gothic"/>
      <w:sz w:val="24"/>
      <w:szCs w:val="24"/>
      <w:lang w:eastAsia="ar-SA"/>
    </w:rPr>
  </w:style>
  <w:style w:type="paragraph" w:styleId="Ttulo1">
    <w:name w:val="heading 1"/>
    <w:aliases w:val="H1,Fab-1,Name,título 1,Heading 0,Ttítulo 1,Name1,Ttítulo 11,Fab-11,Name2,Ttítulo 12,Fab-12,Name3,Ttítulo 13,Fab-13,Name4,Ttítulo 14,Fab-14,Name5,Ttítulo 15,Portadilla,h1,Header 1,Heading apps,Level 1 Topic Heading,Part,II+,I,h11,II+1,I1,h12"/>
    <w:basedOn w:val="Normal"/>
    <w:next w:val="Normal"/>
    <w:link w:val="Ttulo1Car"/>
    <w:uiPriority w:val="9"/>
    <w:qFormat/>
    <w:rsid w:val="00D9653C"/>
    <w:pPr>
      <w:keepNext/>
      <w:numPr>
        <w:numId w:val="1"/>
      </w:numPr>
      <w:spacing w:before="240"/>
      <w:outlineLvl w:val="0"/>
    </w:pPr>
    <w:rPr>
      <w:b/>
      <w:caps/>
      <w:color w:val="000080"/>
      <w:kern w:val="1"/>
      <w:sz w:val="28"/>
    </w:rPr>
  </w:style>
  <w:style w:type="paragraph" w:styleId="Ttulo2">
    <w:name w:val="heading 2"/>
    <w:aliases w:val="H2,Fab-2,Reference,H21,Fab-21,Reference1,H22,Fab-22,Reference2,H23,F...,A,h2,A.B.C.,A1,h21,A.B.C.1,Level 2 Topic Heading,DO NOT USE_h2,chn,Chapter Number/Appendix Letter,TITULO 2,Fab-23,Reference3,H24,Fab-24,Reference4,H25,Fab-25,Reference5"/>
    <w:basedOn w:val="Normal"/>
    <w:next w:val="Normal"/>
    <w:link w:val="Ttulo2Car"/>
    <w:uiPriority w:val="9"/>
    <w:qFormat/>
    <w:rsid w:val="00D9653C"/>
    <w:pPr>
      <w:keepNext/>
      <w:numPr>
        <w:ilvl w:val="1"/>
        <w:numId w:val="1"/>
      </w:numPr>
      <w:spacing w:before="240" w:after="240"/>
      <w:outlineLvl w:val="1"/>
    </w:pPr>
    <w:rPr>
      <w:b/>
      <w:caps/>
      <w:color w:val="800000"/>
    </w:rPr>
  </w:style>
  <w:style w:type="paragraph" w:styleId="Ttulo3">
    <w:name w:val="heading 3"/>
    <w:aliases w:val="H3,Fab-3,3.1.1 Título 3,3,1,1 Título 3,H31,Fab-31,H32,Fab-32,H33,Fab-33,H34,Fab-34,H35,Fab-35,Portadilla 3,h3,subhead,l3,Gliederung3,Gliederung31,Gliederung32,Gliederung33,Gliederung34,Gliederung35,Gliederung36,Gliederung38,Org Heading 1,h31"/>
    <w:basedOn w:val="Normal"/>
    <w:next w:val="Normal"/>
    <w:link w:val="Ttulo3Car"/>
    <w:uiPriority w:val="9"/>
    <w:qFormat/>
    <w:rsid w:val="00D9653C"/>
    <w:pPr>
      <w:keepNext/>
      <w:numPr>
        <w:ilvl w:val="2"/>
        <w:numId w:val="1"/>
      </w:numPr>
      <w:spacing w:before="240"/>
      <w:outlineLvl w:val="2"/>
    </w:pPr>
    <w:rPr>
      <w:b/>
      <w:caps/>
      <w:color w:val="000000"/>
    </w:rPr>
  </w:style>
  <w:style w:type="paragraph" w:styleId="Ttulo4">
    <w:name w:val="heading 4"/>
    <w:aliases w:val="H4,4,parapoint,¶,h4,Fab-4,T5,41,parapoint1,¶1,h41,H41,Fab-41,T51,42,...,First Subheading,Ref Heading 1,rh1,h42,h411,h43,h44,H42"/>
    <w:basedOn w:val="Normal"/>
    <w:next w:val="Normal"/>
    <w:link w:val="Ttulo4Car"/>
    <w:uiPriority w:val="9"/>
    <w:qFormat/>
    <w:rsid w:val="00D9653C"/>
    <w:pPr>
      <w:keepNext/>
      <w:numPr>
        <w:ilvl w:val="3"/>
        <w:numId w:val="1"/>
      </w:numPr>
      <w:spacing w:before="240"/>
      <w:outlineLvl w:val="3"/>
    </w:pPr>
    <w:rPr>
      <w:b/>
      <w:smallCaps/>
    </w:rPr>
  </w:style>
  <w:style w:type="paragraph" w:styleId="Ttulo5">
    <w:name w:val="heading 5"/>
    <w:basedOn w:val="Normal"/>
    <w:next w:val="Normal"/>
    <w:link w:val="Ttulo5Car"/>
    <w:uiPriority w:val="9"/>
    <w:qFormat/>
    <w:rsid w:val="00CD57E8"/>
    <w:pPr>
      <w:keepNext/>
      <w:ind w:left="0"/>
      <w:jc w:val="center"/>
      <w:outlineLvl w:val="4"/>
    </w:pPr>
    <w:rPr>
      <w:b/>
      <w:color w:val="FF6600"/>
    </w:rPr>
  </w:style>
  <w:style w:type="paragraph" w:styleId="Ttulo6">
    <w:name w:val="heading 6"/>
    <w:basedOn w:val="Normal"/>
    <w:next w:val="Normal"/>
    <w:link w:val="Ttulo6Car"/>
    <w:qFormat/>
    <w:rsid w:val="00CD57E8"/>
    <w:pPr>
      <w:keepNext/>
      <w:ind w:left="0"/>
      <w:outlineLvl w:val="5"/>
    </w:pPr>
    <w:rPr>
      <w:b/>
      <w:sz w:val="16"/>
      <w:szCs w:val="18"/>
    </w:rPr>
  </w:style>
  <w:style w:type="paragraph" w:styleId="Ttulo7">
    <w:name w:val="heading 7"/>
    <w:basedOn w:val="Normal"/>
    <w:next w:val="Normal"/>
    <w:link w:val="Ttulo7Car"/>
    <w:uiPriority w:val="9"/>
    <w:qFormat/>
    <w:rsid w:val="00CD57E8"/>
    <w:pPr>
      <w:tabs>
        <w:tab w:val="num" w:pos="1296"/>
      </w:tabs>
      <w:spacing w:before="240" w:after="60"/>
      <w:ind w:left="1296" w:hanging="1296"/>
      <w:outlineLvl w:val="6"/>
    </w:pPr>
    <w:rPr>
      <w:rFonts w:ascii="Arial" w:hAnsi="Arial"/>
    </w:rPr>
  </w:style>
  <w:style w:type="paragraph" w:styleId="Ttulo8">
    <w:name w:val="heading 8"/>
    <w:basedOn w:val="Normal"/>
    <w:next w:val="Normal"/>
    <w:link w:val="Ttulo8Car"/>
    <w:uiPriority w:val="9"/>
    <w:qFormat/>
    <w:rsid w:val="00CD57E8"/>
    <w:pPr>
      <w:tabs>
        <w:tab w:val="num" w:pos="1440"/>
      </w:tabs>
      <w:spacing w:before="240" w:after="60"/>
      <w:ind w:left="1440" w:hanging="1440"/>
      <w:outlineLvl w:val="7"/>
    </w:pPr>
    <w:rPr>
      <w:rFonts w:ascii="Arial" w:hAnsi="Arial"/>
      <w:i/>
    </w:rPr>
  </w:style>
  <w:style w:type="paragraph" w:styleId="Ttulo9">
    <w:name w:val="heading 9"/>
    <w:basedOn w:val="Normal"/>
    <w:next w:val="Normal"/>
    <w:link w:val="Ttulo9Car"/>
    <w:uiPriority w:val="9"/>
    <w:qFormat/>
    <w:rsid w:val="00CD57E8"/>
    <w:pPr>
      <w:tabs>
        <w:tab w:val="num" w:pos="1584"/>
      </w:tabs>
      <w:spacing w:before="240" w:after="60"/>
      <w:ind w:left="1584" w:hanging="1584"/>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2z0">
    <w:name w:val="WW8Num2z0"/>
    <w:rsid w:val="00CD57E8"/>
    <w:rPr>
      <w:rFonts w:ascii="Symbol" w:hAnsi="Symbol"/>
    </w:rPr>
  </w:style>
  <w:style w:type="character" w:customStyle="1" w:styleId="WW8Num3z0">
    <w:name w:val="WW8Num3z0"/>
    <w:rsid w:val="00CD57E8"/>
    <w:rPr>
      <w:rFonts w:ascii="Symbol" w:hAnsi="Symbol"/>
    </w:rPr>
  </w:style>
  <w:style w:type="character" w:customStyle="1" w:styleId="WW8Num4z0">
    <w:name w:val="WW8Num4z0"/>
    <w:rsid w:val="00CD57E8"/>
    <w:rPr>
      <w:rFonts w:ascii="Symbol" w:hAnsi="Symbol"/>
    </w:rPr>
  </w:style>
  <w:style w:type="character" w:customStyle="1" w:styleId="WW8Num5z0">
    <w:name w:val="WW8Num5z0"/>
    <w:rsid w:val="00CD57E8"/>
    <w:rPr>
      <w:rFonts w:ascii="Symbol" w:hAnsi="Symbol"/>
    </w:rPr>
  </w:style>
  <w:style w:type="character" w:customStyle="1" w:styleId="WW8Num6z0">
    <w:name w:val="WW8Num6z0"/>
    <w:rsid w:val="00CD57E8"/>
    <w:rPr>
      <w:rFonts w:ascii="Symbol" w:hAnsi="Symbol"/>
    </w:rPr>
  </w:style>
  <w:style w:type="character" w:customStyle="1" w:styleId="WW8Num7z0">
    <w:name w:val="WW8Num7z0"/>
    <w:rsid w:val="00CD57E8"/>
    <w:rPr>
      <w:rFonts w:ascii="Wingdings" w:hAnsi="Wingdings"/>
    </w:rPr>
  </w:style>
  <w:style w:type="character" w:customStyle="1" w:styleId="WW8Num8z0">
    <w:name w:val="WW8Num8z0"/>
    <w:rsid w:val="00CD57E8"/>
    <w:rPr>
      <w:rFonts w:ascii="Symbol" w:hAnsi="Symbol"/>
    </w:rPr>
  </w:style>
  <w:style w:type="character" w:customStyle="1" w:styleId="WW8Num9z0">
    <w:name w:val="WW8Num9z0"/>
    <w:rsid w:val="00CD57E8"/>
    <w:rPr>
      <w:rFonts w:ascii="Arial" w:eastAsia="Times New Roman" w:hAnsi="Arial" w:cs="Arial"/>
    </w:rPr>
  </w:style>
  <w:style w:type="character" w:customStyle="1" w:styleId="WW8Num10z0">
    <w:name w:val="WW8Num10z0"/>
    <w:rsid w:val="00CD57E8"/>
    <w:rPr>
      <w:rFonts w:ascii="Symbol" w:hAnsi="Symbol"/>
    </w:rPr>
  </w:style>
  <w:style w:type="character" w:customStyle="1" w:styleId="Absatz-Standardschriftart">
    <w:name w:val="Absatz-Standardschriftart"/>
    <w:rsid w:val="00CD57E8"/>
  </w:style>
  <w:style w:type="character" w:customStyle="1" w:styleId="WW8Num11z0">
    <w:name w:val="WW8Num11z0"/>
    <w:rsid w:val="00CD57E8"/>
    <w:rPr>
      <w:rFonts w:ascii="Symbol" w:hAnsi="Symbol"/>
    </w:rPr>
  </w:style>
  <w:style w:type="character" w:customStyle="1" w:styleId="WW8Num11z1">
    <w:name w:val="WW8Num11z1"/>
    <w:rsid w:val="00CD57E8"/>
    <w:rPr>
      <w:rFonts w:ascii="Courier New" w:hAnsi="Courier New"/>
    </w:rPr>
  </w:style>
  <w:style w:type="character" w:customStyle="1" w:styleId="WW8Num11z2">
    <w:name w:val="WW8Num11z2"/>
    <w:rsid w:val="00CD57E8"/>
    <w:rPr>
      <w:rFonts w:ascii="Wingdings" w:hAnsi="Wingdings"/>
    </w:rPr>
  </w:style>
  <w:style w:type="character" w:customStyle="1" w:styleId="Fuentedeprrafopredeter2">
    <w:name w:val="Fuente de párrafo predeter.2"/>
    <w:rsid w:val="00CD57E8"/>
  </w:style>
  <w:style w:type="character" w:customStyle="1" w:styleId="WW-Absatz-Standardschriftart">
    <w:name w:val="WW-Absatz-Standardschriftart"/>
    <w:rsid w:val="00CD57E8"/>
  </w:style>
  <w:style w:type="character" w:customStyle="1" w:styleId="WW8Num3z1">
    <w:name w:val="WW8Num3z1"/>
    <w:rsid w:val="00CD57E8"/>
    <w:rPr>
      <w:rFonts w:ascii="Courier New" w:hAnsi="Courier New" w:cs="Courier New"/>
    </w:rPr>
  </w:style>
  <w:style w:type="character" w:customStyle="1" w:styleId="WW8Num3z2">
    <w:name w:val="WW8Num3z2"/>
    <w:rsid w:val="00CD57E8"/>
    <w:rPr>
      <w:rFonts w:ascii="Wingdings" w:hAnsi="Wingdings"/>
    </w:rPr>
  </w:style>
  <w:style w:type="character" w:customStyle="1" w:styleId="WW8Num4z1">
    <w:name w:val="WW8Num4z1"/>
    <w:rsid w:val="00CD57E8"/>
    <w:rPr>
      <w:rFonts w:ascii="Courier New" w:hAnsi="Courier New" w:cs="Courier New"/>
    </w:rPr>
  </w:style>
  <w:style w:type="character" w:customStyle="1" w:styleId="WW8Num4z5">
    <w:name w:val="WW8Num4z5"/>
    <w:rsid w:val="00CD57E8"/>
    <w:rPr>
      <w:rFonts w:ascii="Wingdings" w:hAnsi="Wingdings"/>
    </w:rPr>
  </w:style>
  <w:style w:type="character" w:customStyle="1" w:styleId="WW8Num5z1">
    <w:name w:val="WW8Num5z1"/>
    <w:rsid w:val="00CD57E8"/>
    <w:rPr>
      <w:rFonts w:ascii="Courier New" w:hAnsi="Courier New" w:cs="Courier New"/>
    </w:rPr>
  </w:style>
  <w:style w:type="character" w:customStyle="1" w:styleId="WW8Num5z2">
    <w:name w:val="WW8Num5z2"/>
    <w:rsid w:val="00CD57E8"/>
    <w:rPr>
      <w:rFonts w:ascii="Wingdings" w:hAnsi="Wingdings"/>
    </w:rPr>
  </w:style>
  <w:style w:type="character" w:customStyle="1" w:styleId="WW8Num6z1">
    <w:name w:val="WW8Num6z1"/>
    <w:rsid w:val="00CD57E8"/>
    <w:rPr>
      <w:rFonts w:ascii="Courier New" w:hAnsi="Courier New" w:cs="Courier New"/>
    </w:rPr>
  </w:style>
  <w:style w:type="character" w:customStyle="1" w:styleId="WW8Num6z2">
    <w:name w:val="WW8Num6z2"/>
    <w:rsid w:val="00CD57E8"/>
    <w:rPr>
      <w:rFonts w:ascii="Wingdings" w:hAnsi="Wingdings"/>
    </w:rPr>
  </w:style>
  <w:style w:type="character" w:customStyle="1" w:styleId="WW8Num8z1">
    <w:name w:val="WW8Num8z1"/>
    <w:rsid w:val="00CD57E8"/>
    <w:rPr>
      <w:rFonts w:ascii="Courier New" w:hAnsi="Courier New" w:cs="Courier New"/>
    </w:rPr>
  </w:style>
  <w:style w:type="character" w:customStyle="1" w:styleId="WW8Num8z5">
    <w:name w:val="WW8Num8z5"/>
    <w:rsid w:val="00CD57E8"/>
    <w:rPr>
      <w:rFonts w:ascii="Wingdings" w:hAnsi="Wingdings"/>
    </w:rPr>
  </w:style>
  <w:style w:type="character" w:customStyle="1" w:styleId="WW8Num9z1">
    <w:name w:val="WW8Num9z1"/>
    <w:rsid w:val="00CD57E8"/>
    <w:rPr>
      <w:rFonts w:ascii="Courier New" w:hAnsi="Courier New" w:cs="Courier New"/>
    </w:rPr>
  </w:style>
  <w:style w:type="character" w:customStyle="1" w:styleId="WW8Num9z2">
    <w:name w:val="WW8Num9z2"/>
    <w:rsid w:val="00CD57E8"/>
    <w:rPr>
      <w:rFonts w:ascii="Symbol" w:hAnsi="Symbol"/>
    </w:rPr>
  </w:style>
  <w:style w:type="character" w:customStyle="1" w:styleId="WW8Num9z5">
    <w:name w:val="WW8Num9z5"/>
    <w:rsid w:val="00CD57E8"/>
    <w:rPr>
      <w:rFonts w:ascii="Wingdings" w:hAnsi="Wingdings"/>
    </w:rPr>
  </w:style>
  <w:style w:type="character" w:customStyle="1" w:styleId="WW8Num10z1">
    <w:name w:val="WW8Num10z1"/>
    <w:rsid w:val="00CD57E8"/>
    <w:rPr>
      <w:rFonts w:ascii="Courier New" w:hAnsi="Courier New" w:cs="Courier New"/>
    </w:rPr>
  </w:style>
  <w:style w:type="character" w:customStyle="1" w:styleId="WW8Num10z2">
    <w:name w:val="WW8Num10z2"/>
    <w:rsid w:val="00CD57E8"/>
    <w:rPr>
      <w:rFonts w:ascii="Wingdings" w:hAnsi="Wingdings"/>
    </w:rPr>
  </w:style>
  <w:style w:type="character" w:customStyle="1" w:styleId="WW8Num12z0">
    <w:name w:val="WW8Num12z0"/>
    <w:rsid w:val="00CD57E8"/>
    <w:rPr>
      <w:rFonts w:ascii="Symbol" w:hAnsi="Symbol"/>
    </w:rPr>
  </w:style>
  <w:style w:type="character" w:customStyle="1" w:styleId="WW8Num12z1">
    <w:name w:val="WW8Num12z1"/>
    <w:rsid w:val="00CD57E8"/>
    <w:rPr>
      <w:rFonts w:ascii="Courier New" w:hAnsi="Courier New"/>
    </w:rPr>
  </w:style>
  <w:style w:type="character" w:customStyle="1" w:styleId="WW8Num12z2">
    <w:name w:val="WW8Num12z2"/>
    <w:rsid w:val="00CD57E8"/>
    <w:rPr>
      <w:rFonts w:ascii="Wingdings" w:hAnsi="Wingdings"/>
    </w:rPr>
  </w:style>
  <w:style w:type="character" w:customStyle="1" w:styleId="WW8Num13z0">
    <w:name w:val="WW8Num13z0"/>
    <w:rsid w:val="00CD57E8"/>
    <w:rPr>
      <w:rFonts w:ascii="Symbol" w:hAnsi="Symbol"/>
    </w:rPr>
  </w:style>
  <w:style w:type="character" w:customStyle="1" w:styleId="WW8Num13z1">
    <w:name w:val="WW8Num13z1"/>
    <w:rsid w:val="00CD57E8"/>
    <w:rPr>
      <w:rFonts w:ascii="Courier New" w:hAnsi="Courier New" w:cs="Courier New"/>
    </w:rPr>
  </w:style>
  <w:style w:type="character" w:customStyle="1" w:styleId="WW8Num13z2">
    <w:name w:val="WW8Num13z2"/>
    <w:rsid w:val="00CD57E8"/>
    <w:rPr>
      <w:rFonts w:ascii="Wingdings" w:hAnsi="Wingdings"/>
    </w:rPr>
  </w:style>
  <w:style w:type="character" w:customStyle="1" w:styleId="WW8Num14z0">
    <w:name w:val="WW8Num14z0"/>
    <w:rsid w:val="00CD57E8"/>
    <w:rPr>
      <w:rFonts w:ascii="Symbol" w:hAnsi="Symbol"/>
    </w:rPr>
  </w:style>
  <w:style w:type="character" w:customStyle="1" w:styleId="WW8Num14z1">
    <w:name w:val="WW8Num14z1"/>
    <w:rsid w:val="00CD57E8"/>
    <w:rPr>
      <w:rFonts w:ascii="Courier New" w:hAnsi="Courier New" w:cs="Courier New"/>
    </w:rPr>
  </w:style>
  <w:style w:type="character" w:customStyle="1" w:styleId="WW8Num14z2">
    <w:name w:val="WW8Num14z2"/>
    <w:rsid w:val="00CD57E8"/>
    <w:rPr>
      <w:rFonts w:ascii="Wingdings" w:hAnsi="Wingdings"/>
    </w:rPr>
  </w:style>
  <w:style w:type="character" w:customStyle="1" w:styleId="WW8Num16z0">
    <w:name w:val="WW8Num16z0"/>
    <w:rsid w:val="00CD57E8"/>
    <w:rPr>
      <w:rFonts w:ascii="Wingdings" w:hAnsi="Wingdings"/>
    </w:rPr>
  </w:style>
  <w:style w:type="character" w:customStyle="1" w:styleId="WW8Num16z1">
    <w:name w:val="WW8Num16z1"/>
    <w:rsid w:val="00CD57E8"/>
    <w:rPr>
      <w:rFonts w:ascii="Courier New" w:hAnsi="Courier New"/>
    </w:rPr>
  </w:style>
  <w:style w:type="character" w:customStyle="1" w:styleId="WW8Num16z3">
    <w:name w:val="WW8Num16z3"/>
    <w:rsid w:val="00CD57E8"/>
    <w:rPr>
      <w:rFonts w:ascii="Symbol" w:hAnsi="Symbol"/>
    </w:rPr>
  </w:style>
  <w:style w:type="character" w:customStyle="1" w:styleId="WW8Num17z0">
    <w:name w:val="WW8Num17z0"/>
    <w:rsid w:val="00CD57E8"/>
    <w:rPr>
      <w:rFonts w:ascii="Symbol" w:hAnsi="Symbol"/>
    </w:rPr>
  </w:style>
  <w:style w:type="character" w:customStyle="1" w:styleId="WW8Num17z1">
    <w:name w:val="WW8Num17z1"/>
    <w:rsid w:val="00CD57E8"/>
    <w:rPr>
      <w:rFonts w:ascii="Courier New" w:hAnsi="Courier New" w:cs="Courier New"/>
    </w:rPr>
  </w:style>
  <w:style w:type="character" w:customStyle="1" w:styleId="WW8Num17z2">
    <w:name w:val="WW8Num17z2"/>
    <w:rsid w:val="00CD57E8"/>
    <w:rPr>
      <w:rFonts w:ascii="Wingdings" w:hAnsi="Wingdings"/>
    </w:rPr>
  </w:style>
  <w:style w:type="character" w:customStyle="1" w:styleId="WW8Num18z0">
    <w:name w:val="WW8Num18z0"/>
    <w:rsid w:val="00CD57E8"/>
    <w:rPr>
      <w:rFonts w:ascii="Symbol" w:hAnsi="Symbol"/>
    </w:rPr>
  </w:style>
  <w:style w:type="character" w:customStyle="1" w:styleId="WW8Num18z1">
    <w:name w:val="WW8Num18z1"/>
    <w:rsid w:val="00CD57E8"/>
    <w:rPr>
      <w:rFonts w:ascii="Courier New" w:hAnsi="Courier New"/>
    </w:rPr>
  </w:style>
  <w:style w:type="character" w:customStyle="1" w:styleId="WW8Num18z2">
    <w:name w:val="WW8Num18z2"/>
    <w:rsid w:val="00CD57E8"/>
    <w:rPr>
      <w:rFonts w:ascii="Wingdings" w:hAnsi="Wingdings"/>
    </w:rPr>
  </w:style>
  <w:style w:type="character" w:customStyle="1" w:styleId="WW8Num19z0">
    <w:name w:val="WW8Num19z0"/>
    <w:rsid w:val="00CD57E8"/>
    <w:rPr>
      <w:rFonts w:ascii="Symbol" w:hAnsi="Symbol"/>
    </w:rPr>
  </w:style>
  <w:style w:type="character" w:customStyle="1" w:styleId="WW8Num20z0">
    <w:name w:val="WW8Num20z0"/>
    <w:rsid w:val="00CD57E8"/>
    <w:rPr>
      <w:rFonts w:ascii="Symbol" w:hAnsi="Symbol"/>
    </w:rPr>
  </w:style>
  <w:style w:type="character" w:customStyle="1" w:styleId="WW8Num20z1">
    <w:name w:val="WW8Num20z1"/>
    <w:rsid w:val="00CD57E8"/>
    <w:rPr>
      <w:rFonts w:ascii="Courier New" w:hAnsi="Courier New" w:cs="Courier New"/>
    </w:rPr>
  </w:style>
  <w:style w:type="character" w:customStyle="1" w:styleId="WW8Num20z2">
    <w:name w:val="WW8Num20z2"/>
    <w:rsid w:val="00CD57E8"/>
    <w:rPr>
      <w:rFonts w:ascii="Wingdings" w:hAnsi="Wingdings"/>
    </w:rPr>
  </w:style>
  <w:style w:type="character" w:customStyle="1" w:styleId="WW8Num21z0">
    <w:name w:val="WW8Num21z0"/>
    <w:rsid w:val="00CD57E8"/>
    <w:rPr>
      <w:rFonts w:ascii="Symbol" w:hAnsi="Symbol"/>
    </w:rPr>
  </w:style>
  <w:style w:type="character" w:customStyle="1" w:styleId="WW8Num21z1">
    <w:name w:val="WW8Num21z1"/>
    <w:rsid w:val="00CD57E8"/>
    <w:rPr>
      <w:rFonts w:ascii="Courier New" w:hAnsi="Courier New"/>
    </w:rPr>
  </w:style>
  <w:style w:type="character" w:customStyle="1" w:styleId="WW8Num21z2">
    <w:name w:val="WW8Num21z2"/>
    <w:rsid w:val="00CD57E8"/>
    <w:rPr>
      <w:rFonts w:ascii="Wingdings" w:hAnsi="Wingdings"/>
    </w:rPr>
  </w:style>
  <w:style w:type="character" w:customStyle="1" w:styleId="WW8Num22z0">
    <w:name w:val="WW8Num22z0"/>
    <w:rsid w:val="00CD57E8"/>
    <w:rPr>
      <w:rFonts w:ascii="Symbol" w:hAnsi="Symbol"/>
      <w:color w:val="000080"/>
      <w:sz w:val="20"/>
    </w:rPr>
  </w:style>
  <w:style w:type="character" w:customStyle="1" w:styleId="WW8Num23z0">
    <w:name w:val="WW8Num23z0"/>
    <w:rsid w:val="00CD57E8"/>
    <w:rPr>
      <w:rFonts w:ascii="Symbol" w:hAnsi="Symbol"/>
    </w:rPr>
  </w:style>
  <w:style w:type="character" w:customStyle="1" w:styleId="WW8Num23z1">
    <w:name w:val="WW8Num23z1"/>
    <w:rsid w:val="00CD57E8"/>
    <w:rPr>
      <w:rFonts w:ascii="Courier New" w:hAnsi="Courier New" w:cs="Courier New"/>
    </w:rPr>
  </w:style>
  <w:style w:type="character" w:customStyle="1" w:styleId="WW8Num23z2">
    <w:name w:val="WW8Num23z2"/>
    <w:rsid w:val="00CD57E8"/>
    <w:rPr>
      <w:rFonts w:ascii="Wingdings" w:hAnsi="Wingdings"/>
    </w:rPr>
  </w:style>
  <w:style w:type="character" w:customStyle="1" w:styleId="WW8Num24z0">
    <w:name w:val="WW8Num24z0"/>
    <w:rsid w:val="00CD57E8"/>
    <w:rPr>
      <w:rFonts w:ascii="Symbol" w:hAnsi="Symbol"/>
      <w:color w:val="0000FF"/>
      <w:sz w:val="14"/>
    </w:rPr>
  </w:style>
  <w:style w:type="character" w:customStyle="1" w:styleId="WW8Num25z0">
    <w:name w:val="WW8Num25z0"/>
    <w:rsid w:val="00CD57E8"/>
    <w:rPr>
      <w:rFonts w:ascii="Verdana" w:eastAsia="Times New Roman" w:hAnsi="Verdana" w:cs="Times New Roman"/>
    </w:rPr>
  </w:style>
  <w:style w:type="character" w:customStyle="1" w:styleId="WW8Num25z1">
    <w:name w:val="WW8Num25z1"/>
    <w:rsid w:val="00CD57E8"/>
    <w:rPr>
      <w:rFonts w:ascii="Courier New" w:hAnsi="Courier New" w:cs="Courier New"/>
    </w:rPr>
  </w:style>
  <w:style w:type="character" w:customStyle="1" w:styleId="WW8Num25z2">
    <w:name w:val="WW8Num25z2"/>
    <w:rsid w:val="00CD57E8"/>
    <w:rPr>
      <w:rFonts w:ascii="Wingdings" w:hAnsi="Wingdings"/>
    </w:rPr>
  </w:style>
  <w:style w:type="character" w:customStyle="1" w:styleId="WW8Num25z3">
    <w:name w:val="WW8Num25z3"/>
    <w:rsid w:val="00CD57E8"/>
    <w:rPr>
      <w:rFonts w:ascii="Symbol" w:hAnsi="Symbol"/>
    </w:rPr>
  </w:style>
  <w:style w:type="character" w:customStyle="1" w:styleId="WW8Num26z0">
    <w:name w:val="WW8Num26z0"/>
    <w:rsid w:val="00CD57E8"/>
    <w:rPr>
      <w:rFonts w:ascii="Symbol" w:hAnsi="Symbol"/>
    </w:rPr>
  </w:style>
  <w:style w:type="character" w:customStyle="1" w:styleId="WW8Num26z1">
    <w:name w:val="WW8Num26z1"/>
    <w:rsid w:val="00CD57E8"/>
    <w:rPr>
      <w:rFonts w:ascii="Courier New" w:hAnsi="Courier New" w:cs="Courier New"/>
    </w:rPr>
  </w:style>
  <w:style w:type="character" w:customStyle="1" w:styleId="WW8Num26z2">
    <w:name w:val="WW8Num26z2"/>
    <w:rsid w:val="00CD57E8"/>
    <w:rPr>
      <w:rFonts w:ascii="Wingdings" w:hAnsi="Wingdings"/>
    </w:rPr>
  </w:style>
  <w:style w:type="character" w:customStyle="1" w:styleId="WW8Num27z0">
    <w:name w:val="WW8Num27z0"/>
    <w:rsid w:val="00CD57E8"/>
    <w:rPr>
      <w:rFonts w:ascii="Symbol" w:hAnsi="Symbol"/>
    </w:rPr>
  </w:style>
  <w:style w:type="character" w:customStyle="1" w:styleId="WW8Num27z1">
    <w:name w:val="WW8Num27z1"/>
    <w:rsid w:val="00CD57E8"/>
    <w:rPr>
      <w:rFonts w:ascii="Courier New" w:hAnsi="Courier New" w:cs="Courier New"/>
    </w:rPr>
  </w:style>
  <w:style w:type="character" w:customStyle="1" w:styleId="WW8Num27z2">
    <w:name w:val="WW8Num27z2"/>
    <w:rsid w:val="00CD57E8"/>
    <w:rPr>
      <w:rFonts w:ascii="Wingdings" w:hAnsi="Wingdings"/>
    </w:rPr>
  </w:style>
  <w:style w:type="character" w:customStyle="1" w:styleId="WW8Num28z0">
    <w:name w:val="WW8Num28z0"/>
    <w:rsid w:val="00CD57E8"/>
    <w:rPr>
      <w:rFonts w:ascii="Symbol" w:hAnsi="Symbol"/>
    </w:rPr>
  </w:style>
  <w:style w:type="character" w:customStyle="1" w:styleId="WW8Num28z1">
    <w:name w:val="WW8Num28z1"/>
    <w:rsid w:val="00CD57E8"/>
    <w:rPr>
      <w:rFonts w:ascii="Courier New" w:hAnsi="Courier New" w:cs="Courier New"/>
    </w:rPr>
  </w:style>
  <w:style w:type="character" w:customStyle="1" w:styleId="WW8Num28z2">
    <w:name w:val="WW8Num28z2"/>
    <w:rsid w:val="00CD57E8"/>
    <w:rPr>
      <w:rFonts w:ascii="Wingdings" w:hAnsi="Wingdings"/>
    </w:rPr>
  </w:style>
  <w:style w:type="character" w:customStyle="1" w:styleId="WW8Num29z0">
    <w:name w:val="WW8Num29z0"/>
    <w:rsid w:val="00CD57E8"/>
    <w:rPr>
      <w:rFonts w:ascii="Wingdings" w:hAnsi="Wingdings"/>
    </w:rPr>
  </w:style>
  <w:style w:type="character" w:customStyle="1" w:styleId="WW8Num29z1">
    <w:name w:val="WW8Num29z1"/>
    <w:rsid w:val="00CD57E8"/>
    <w:rPr>
      <w:rFonts w:ascii="Courier New" w:hAnsi="Courier New" w:cs="Courier New"/>
    </w:rPr>
  </w:style>
  <w:style w:type="character" w:customStyle="1" w:styleId="WW8Num29z2">
    <w:name w:val="WW8Num29z2"/>
    <w:rsid w:val="00CD57E8"/>
    <w:rPr>
      <w:rFonts w:ascii="Verdana" w:eastAsia="Times New Roman" w:hAnsi="Verdana" w:cs="Times New Roman"/>
    </w:rPr>
  </w:style>
  <w:style w:type="character" w:customStyle="1" w:styleId="WW8Num29z3">
    <w:name w:val="WW8Num29z3"/>
    <w:rsid w:val="00CD57E8"/>
    <w:rPr>
      <w:rFonts w:ascii="Symbol" w:hAnsi="Symbol"/>
    </w:rPr>
  </w:style>
  <w:style w:type="character" w:customStyle="1" w:styleId="WW8Num30z0">
    <w:name w:val="WW8Num30z0"/>
    <w:rsid w:val="00CD57E8"/>
    <w:rPr>
      <w:rFonts w:ascii="Symbol" w:hAnsi="Symbol"/>
    </w:rPr>
  </w:style>
  <w:style w:type="character" w:customStyle="1" w:styleId="WW8Num30z1">
    <w:name w:val="WW8Num30z1"/>
    <w:rsid w:val="00CD57E8"/>
    <w:rPr>
      <w:rFonts w:ascii="Courier New" w:hAnsi="Courier New" w:cs="Courier New"/>
    </w:rPr>
  </w:style>
  <w:style w:type="character" w:customStyle="1" w:styleId="WW8Num30z5">
    <w:name w:val="WW8Num30z5"/>
    <w:rsid w:val="00CD57E8"/>
    <w:rPr>
      <w:rFonts w:ascii="Wingdings" w:hAnsi="Wingdings"/>
    </w:rPr>
  </w:style>
  <w:style w:type="character" w:customStyle="1" w:styleId="WW8Num31z0">
    <w:name w:val="WW8Num31z0"/>
    <w:rsid w:val="00CD57E8"/>
    <w:rPr>
      <w:rFonts w:ascii="Symbol" w:hAnsi="Symbol"/>
    </w:rPr>
  </w:style>
  <w:style w:type="character" w:customStyle="1" w:styleId="WW8Num31z1">
    <w:name w:val="WW8Num31z1"/>
    <w:rsid w:val="00CD57E8"/>
    <w:rPr>
      <w:rFonts w:ascii="Courier New" w:hAnsi="Courier New" w:cs="Courier New"/>
    </w:rPr>
  </w:style>
  <w:style w:type="character" w:customStyle="1" w:styleId="WW8Num31z5">
    <w:name w:val="WW8Num31z5"/>
    <w:rsid w:val="00CD57E8"/>
    <w:rPr>
      <w:rFonts w:ascii="Wingdings" w:hAnsi="Wingdings"/>
    </w:rPr>
  </w:style>
  <w:style w:type="character" w:customStyle="1" w:styleId="WW8Num32z0">
    <w:name w:val="WW8Num32z0"/>
    <w:rsid w:val="00CD57E8"/>
    <w:rPr>
      <w:rFonts w:ascii="Symbol" w:hAnsi="Symbol"/>
    </w:rPr>
  </w:style>
  <w:style w:type="character" w:customStyle="1" w:styleId="WW8Num32z1">
    <w:name w:val="WW8Num32z1"/>
    <w:rsid w:val="00CD57E8"/>
    <w:rPr>
      <w:rFonts w:ascii="Courier New" w:hAnsi="Courier New" w:cs="Courier New"/>
    </w:rPr>
  </w:style>
  <w:style w:type="character" w:customStyle="1" w:styleId="WW8Num32z2">
    <w:name w:val="WW8Num32z2"/>
    <w:rsid w:val="00CD57E8"/>
    <w:rPr>
      <w:rFonts w:ascii="Wingdings" w:hAnsi="Wingdings"/>
    </w:rPr>
  </w:style>
  <w:style w:type="character" w:customStyle="1" w:styleId="WW8Num33z0">
    <w:name w:val="WW8Num33z0"/>
    <w:rsid w:val="00CD57E8"/>
    <w:rPr>
      <w:rFonts w:ascii="Symbol" w:hAnsi="Symbol"/>
    </w:rPr>
  </w:style>
  <w:style w:type="character" w:customStyle="1" w:styleId="WW8Num33z1">
    <w:name w:val="WW8Num33z1"/>
    <w:rsid w:val="00CD57E8"/>
    <w:rPr>
      <w:rFonts w:ascii="Courier New" w:hAnsi="Courier New" w:cs="Courier New"/>
    </w:rPr>
  </w:style>
  <w:style w:type="character" w:customStyle="1" w:styleId="WW8Num33z2">
    <w:name w:val="WW8Num33z2"/>
    <w:rsid w:val="00CD57E8"/>
    <w:rPr>
      <w:rFonts w:ascii="Wingdings" w:hAnsi="Wingdings"/>
    </w:rPr>
  </w:style>
  <w:style w:type="character" w:customStyle="1" w:styleId="WW8Num34z0">
    <w:name w:val="WW8Num34z0"/>
    <w:rsid w:val="00CD57E8"/>
    <w:rPr>
      <w:rFonts w:ascii="Wingdings" w:hAnsi="Wingdings"/>
      <w:color w:val="0000FF"/>
      <w:sz w:val="12"/>
    </w:rPr>
  </w:style>
  <w:style w:type="character" w:customStyle="1" w:styleId="WW8Num35z0">
    <w:name w:val="WW8Num35z0"/>
    <w:rsid w:val="00CD57E8"/>
    <w:rPr>
      <w:rFonts w:ascii="Symbol" w:hAnsi="Symbol"/>
    </w:rPr>
  </w:style>
  <w:style w:type="character" w:customStyle="1" w:styleId="WW8Num35z1">
    <w:name w:val="WW8Num35z1"/>
    <w:rsid w:val="00CD57E8"/>
    <w:rPr>
      <w:rFonts w:ascii="Courier New" w:hAnsi="Courier New"/>
    </w:rPr>
  </w:style>
  <w:style w:type="character" w:customStyle="1" w:styleId="WW8Num35z2">
    <w:name w:val="WW8Num35z2"/>
    <w:rsid w:val="00CD57E8"/>
    <w:rPr>
      <w:rFonts w:ascii="Wingdings" w:hAnsi="Wingdings"/>
    </w:rPr>
  </w:style>
  <w:style w:type="character" w:customStyle="1" w:styleId="WW8Num36z0">
    <w:name w:val="WW8Num36z0"/>
    <w:rsid w:val="00CD57E8"/>
    <w:rPr>
      <w:rFonts w:ascii="Symbol" w:hAnsi="Symbol"/>
    </w:rPr>
  </w:style>
  <w:style w:type="character" w:customStyle="1" w:styleId="WW8Num36z1">
    <w:name w:val="WW8Num36z1"/>
    <w:rsid w:val="00CD57E8"/>
    <w:rPr>
      <w:rFonts w:ascii="Courier New" w:hAnsi="Courier New" w:cs="Courier New"/>
    </w:rPr>
  </w:style>
  <w:style w:type="character" w:customStyle="1" w:styleId="WW8Num36z5">
    <w:name w:val="WW8Num36z5"/>
    <w:rsid w:val="00CD57E8"/>
    <w:rPr>
      <w:rFonts w:ascii="Wingdings" w:hAnsi="Wingdings"/>
    </w:rPr>
  </w:style>
  <w:style w:type="character" w:customStyle="1" w:styleId="Fuentedeprrafopredeter1">
    <w:name w:val="Fuente de párrafo predeter.1"/>
    <w:rsid w:val="00CD57E8"/>
  </w:style>
  <w:style w:type="character" w:styleId="Nmerodepgina">
    <w:name w:val="page number"/>
    <w:basedOn w:val="Fuentedeprrafopredeter1"/>
    <w:semiHidden/>
    <w:rsid w:val="00CD57E8"/>
  </w:style>
  <w:style w:type="character" w:styleId="Hipervnculo">
    <w:name w:val="Hyperlink"/>
    <w:uiPriority w:val="99"/>
    <w:rsid w:val="00CD57E8"/>
    <w:rPr>
      <w:color w:val="0000FF"/>
      <w:u w:val="single"/>
    </w:rPr>
  </w:style>
  <w:style w:type="character" w:customStyle="1" w:styleId="Smbolodenotaalpie">
    <w:name w:val="Símbolo de nota al pie"/>
    <w:rsid w:val="00CD57E8"/>
    <w:rPr>
      <w:vertAlign w:val="superscript"/>
    </w:rPr>
  </w:style>
  <w:style w:type="character" w:customStyle="1" w:styleId="uno21">
    <w:name w:val="uno21"/>
    <w:rsid w:val="00CD57E8"/>
    <w:rPr>
      <w:rFonts w:ascii="Arial" w:hAnsi="Arial" w:cs="Arial"/>
      <w:color w:val="666666"/>
      <w:sz w:val="17"/>
      <w:szCs w:val="17"/>
    </w:rPr>
  </w:style>
  <w:style w:type="character" w:styleId="Hipervnculovisitado">
    <w:name w:val="FollowedHyperlink"/>
    <w:semiHidden/>
    <w:rsid w:val="00CD57E8"/>
    <w:rPr>
      <w:color w:val="800000"/>
      <w:u w:val="single"/>
    </w:rPr>
  </w:style>
  <w:style w:type="paragraph" w:customStyle="1" w:styleId="Encabezado2">
    <w:name w:val="Encabezado2"/>
    <w:basedOn w:val="Normal"/>
    <w:next w:val="Textoindependiente"/>
    <w:rsid w:val="00CD57E8"/>
    <w:pPr>
      <w:keepNext/>
      <w:spacing w:before="240" w:after="120"/>
    </w:pPr>
    <w:rPr>
      <w:rFonts w:ascii="Arial" w:eastAsia="HG Mincho Light J" w:hAnsi="Arial" w:cs="Lucidasans"/>
      <w:sz w:val="28"/>
      <w:szCs w:val="28"/>
    </w:rPr>
  </w:style>
  <w:style w:type="paragraph" w:styleId="Textoindependiente">
    <w:name w:val="Body Text"/>
    <w:basedOn w:val="Normal"/>
    <w:link w:val="TextoindependienteCar"/>
    <w:semiHidden/>
    <w:rsid w:val="00CD57E8"/>
  </w:style>
  <w:style w:type="paragraph" w:styleId="Lista">
    <w:name w:val="List"/>
    <w:basedOn w:val="Textoindependiente"/>
    <w:semiHidden/>
    <w:rsid w:val="00CD57E8"/>
  </w:style>
  <w:style w:type="paragraph" w:customStyle="1" w:styleId="Etiqueta">
    <w:name w:val="Etiqueta"/>
    <w:basedOn w:val="Normal"/>
    <w:rsid w:val="00CD57E8"/>
    <w:pPr>
      <w:suppressLineNumbers/>
      <w:spacing w:before="120" w:after="120"/>
    </w:pPr>
    <w:rPr>
      <w:i/>
      <w:iCs/>
    </w:rPr>
  </w:style>
  <w:style w:type="paragraph" w:customStyle="1" w:styleId="ndice">
    <w:name w:val="Índice"/>
    <w:basedOn w:val="Normal"/>
    <w:rsid w:val="00CD57E8"/>
    <w:pPr>
      <w:suppressLineNumbers/>
    </w:pPr>
  </w:style>
  <w:style w:type="paragraph" w:customStyle="1" w:styleId="Encabezado1">
    <w:name w:val="Encabezado1"/>
    <w:basedOn w:val="Normal"/>
    <w:next w:val="Textoindependiente"/>
    <w:rsid w:val="00CD57E8"/>
    <w:pPr>
      <w:keepNext/>
      <w:spacing w:before="240" w:after="120"/>
    </w:pPr>
    <w:rPr>
      <w:rFonts w:ascii="Arial" w:eastAsia="DejaVu Sans" w:hAnsi="Arial" w:cs="DejaVu Sans"/>
      <w:sz w:val="28"/>
      <w:szCs w:val="28"/>
    </w:rPr>
  </w:style>
  <w:style w:type="paragraph" w:styleId="Encabezado">
    <w:name w:val="header"/>
    <w:basedOn w:val="Normal"/>
    <w:link w:val="EncabezadoCar"/>
    <w:uiPriority w:val="99"/>
    <w:rsid w:val="00CD57E8"/>
    <w:pPr>
      <w:keepLines w:val="0"/>
      <w:pBdr>
        <w:bottom w:val="single" w:sz="8" w:space="1" w:color="000080"/>
      </w:pBdr>
      <w:tabs>
        <w:tab w:val="left" w:pos="1701"/>
      </w:tabs>
      <w:ind w:left="1701" w:hanging="1701"/>
    </w:pPr>
    <w:rPr>
      <w:smallCaps/>
      <w:color w:val="000080"/>
      <w:sz w:val="18"/>
    </w:rPr>
  </w:style>
  <w:style w:type="paragraph" w:styleId="Piedepgina">
    <w:name w:val="footer"/>
    <w:basedOn w:val="Normal"/>
    <w:link w:val="PiedepginaCar"/>
    <w:uiPriority w:val="99"/>
    <w:rsid w:val="00CD57E8"/>
    <w:pPr>
      <w:keepLines w:val="0"/>
      <w:tabs>
        <w:tab w:val="center" w:pos="4252"/>
        <w:tab w:val="right" w:pos="9356"/>
      </w:tabs>
      <w:ind w:left="0"/>
    </w:pPr>
    <w:rPr>
      <w:color w:val="000080"/>
      <w:sz w:val="16"/>
    </w:rPr>
  </w:style>
  <w:style w:type="paragraph" w:customStyle="1" w:styleId="Listaconvietas1">
    <w:name w:val="Lista con viñetas1"/>
    <w:basedOn w:val="Normal"/>
    <w:rsid w:val="00CD57E8"/>
    <w:pPr>
      <w:spacing w:before="60" w:after="60"/>
    </w:pPr>
    <w:rPr>
      <w:lang w:val="es-CL"/>
    </w:rPr>
  </w:style>
  <w:style w:type="paragraph" w:customStyle="1" w:styleId="Titulo">
    <w:name w:val="Titulo"/>
    <w:basedOn w:val="Normal"/>
    <w:rsid w:val="00CD57E8"/>
    <w:pPr>
      <w:keepNext/>
      <w:spacing w:after="360"/>
      <w:ind w:left="0"/>
      <w:jc w:val="center"/>
    </w:pPr>
    <w:rPr>
      <w:b/>
      <w:caps/>
      <w:color w:val="000080"/>
      <w:sz w:val="28"/>
      <w:lang w:val="es-CL"/>
    </w:rPr>
  </w:style>
  <w:style w:type="paragraph" w:customStyle="1" w:styleId="SONDA">
    <w:name w:val="SONDA"/>
    <w:basedOn w:val="Normal"/>
    <w:rsid w:val="00CD57E8"/>
    <w:pPr>
      <w:spacing w:before="120"/>
      <w:ind w:left="0"/>
      <w:jc w:val="center"/>
    </w:pPr>
    <w:rPr>
      <w:b/>
      <w:color w:val="800000"/>
    </w:rPr>
  </w:style>
  <w:style w:type="paragraph" w:styleId="TDC1">
    <w:name w:val="toc 1"/>
    <w:basedOn w:val="Normal"/>
    <w:next w:val="Normal"/>
    <w:uiPriority w:val="39"/>
    <w:qFormat/>
    <w:rsid w:val="00CD57E8"/>
    <w:pPr>
      <w:spacing w:before="360"/>
      <w:ind w:left="0"/>
      <w:jc w:val="left"/>
    </w:pPr>
    <w:rPr>
      <w:rFonts w:ascii="Arial" w:hAnsi="Arial" w:cs="Arial"/>
      <w:b/>
      <w:bCs/>
      <w:caps/>
    </w:rPr>
  </w:style>
  <w:style w:type="paragraph" w:styleId="TDC2">
    <w:name w:val="toc 2"/>
    <w:basedOn w:val="Normal"/>
    <w:next w:val="Normal"/>
    <w:uiPriority w:val="39"/>
    <w:qFormat/>
    <w:rsid w:val="00CD57E8"/>
    <w:pPr>
      <w:spacing w:before="240"/>
      <w:ind w:left="0"/>
      <w:jc w:val="left"/>
    </w:pPr>
    <w:rPr>
      <w:rFonts w:ascii="Times New Roman" w:hAnsi="Times New Roman"/>
      <w:b/>
      <w:bCs/>
      <w:caps/>
    </w:rPr>
  </w:style>
  <w:style w:type="paragraph" w:styleId="TDC3">
    <w:name w:val="toc 3"/>
    <w:basedOn w:val="Normal"/>
    <w:next w:val="Normal"/>
    <w:uiPriority w:val="39"/>
    <w:qFormat/>
    <w:rsid w:val="00CD57E8"/>
    <w:pPr>
      <w:ind w:left="200"/>
      <w:jc w:val="left"/>
    </w:pPr>
    <w:rPr>
      <w:rFonts w:ascii="Times New Roman" w:hAnsi="Times New Roman"/>
      <w:caps/>
    </w:rPr>
  </w:style>
  <w:style w:type="paragraph" w:customStyle="1" w:styleId="Version">
    <w:name w:val="Version"/>
    <w:basedOn w:val="Normal"/>
    <w:rsid w:val="00CD57E8"/>
    <w:pPr>
      <w:keepNext/>
      <w:spacing w:before="360" w:after="480"/>
      <w:ind w:left="0"/>
      <w:jc w:val="center"/>
    </w:pPr>
    <w:rPr>
      <w:b/>
      <w:smallCaps/>
      <w:color w:val="800000"/>
      <w:sz w:val="28"/>
      <w:lang w:val="es-MX"/>
    </w:rPr>
  </w:style>
  <w:style w:type="paragraph" w:customStyle="1" w:styleId="FechaInforme">
    <w:name w:val="Fecha Informe"/>
    <w:basedOn w:val="SONDA"/>
    <w:rsid w:val="00CD57E8"/>
    <w:pPr>
      <w:spacing w:before="480" w:after="240"/>
    </w:pPr>
    <w:rPr>
      <w:sz w:val="22"/>
    </w:rPr>
  </w:style>
  <w:style w:type="paragraph" w:customStyle="1" w:styleId="Figura">
    <w:name w:val="Figura"/>
    <w:basedOn w:val="Normal"/>
    <w:rsid w:val="00CD57E8"/>
    <w:pPr>
      <w:spacing w:before="60"/>
      <w:ind w:left="0"/>
      <w:jc w:val="center"/>
    </w:pPr>
  </w:style>
  <w:style w:type="paragraph" w:customStyle="1" w:styleId="NormaldespesTabla">
    <w:name w:val="Normal despúes Tabla"/>
    <w:basedOn w:val="Normal"/>
    <w:rsid w:val="00CD57E8"/>
    <w:pPr>
      <w:spacing w:before="120"/>
    </w:pPr>
  </w:style>
  <w:style w:type="paragraph" w:customStyle="1" w:styleId="Table-Body">
    <w:name w:val="Table-Body"/>
    <w:basedOn w:val="Normal"/>
    <w:rsid w:val="00CD57E8"/>
    <w:pPr>
      <w:keepLines w:val="0"/>
      <w:overflowPunct w:val="0"/>
      <w:autoSpaceDE w:val="0"/>
      <w:spacing w:before="40" w:after="40" w:line="250" w:lineRule="exact"/>
      <w:ind w:left="0"/>
      <w:textAlignment w:val="baseline"/>
    </w:pPr>
    <w:rPr>
      <w:sz w:val="16"/>
      <w:lang w:val="en-US"/>
    </w:rPr>
  </w:style>
  <w:style w:type="paragraph" w:customStyle="1" w:styleId="Textoindependiente22">
    <w:name w:val="Texto independiente 22"/>
    <w:basedOn w:val="Normal"/>
    <w:rsid w:val="00CD57E8"/>
    <w:pPr>
      <w:keepLines w:val="0"/>
      <w:ind w:left="0"/>
    </w:pPr>
    <w:rPr>
      <w:rFonts w:ascii="Times New Roman" w:hAnsi="Times New Roman"/>
      <w:lang w:val="es-MX"/>
    </w:rPr>
  </w:style>
  <w:style w:type="paragraph" w:customStyle="1" w:styleId="Tabladeilustraciones1">
    <w:name w:val="Tabla de ilustraciones1"/>
    <w:basedOn w:val="Normal"/>
    <w:next w:val="Normal"/>
    <w:rsid w:val="00CD57E8"/>
    <w:rPr>
      <w:rFonts w:ascii="Times New Roman" w:hAnsi="Times New Roman"/>
      <w:caps/>
    </w:rPr>
  </w:style>
  <w:style w:type="paragraph" w:customStyle="1" w:styleId="NormalTabla10">
    <w:name w:val="Normal Tabla 10"/>
    <w:basedOn w:val="Normal"/>
    <w:rsid w:val="00CD57E8"/>
    <w:pPr>
      <w:tabs>
        <w:tab w:val="left" w:pos="1134"/>
        <w:tab w:val="left" w:pos="1701"/>
        <w:tab w:val="left" w:pos="3119"/>
        <w:tab w:val="left" w:pos="3969"/>
      </w:tabs>
      <w:spacing w:before="60" w:after="60"/>
      <w:ind w:left="0"/>
      <w:jc w:val="left"/>
    </w:pPr>
    <w:rPr>
      <w:rFonts w:ascii="Times New Roman" w:hAnsi="Times New Roman"/>
      <w:caps/>
    </w:rPr>
  </w:style>
  <w:style w:type="paragraph" w:styleId="Sangradetextonormal">
    <w:name w:val="Body Text Indent"/>
    <w:basedOn w:val="Normal"/>
    <w:link w:val="SangradetextonormalCar"/>
    <w:semiHidden/>
    <w:rsid w:val="00CD57E8"/>
    <w:rPr>
      <w:sz w:val="18"/>
    </w:rPr>
  </w:style>
  <w:style w:type="paragraph" w:styleId="Textodeglobo">
    <w:name w:val="Balloon Text"/>
    <w:basedOn w:val="Normal"/>
    <w:link w:val="TextodegloboCar"/>
    <w:rsid w:val="00CD57E8"/>
    <w:rPr>
      <w:rFonts w:ascii="Tahoma" w:hAnsi="Tahoma" w:cs="Tahoma"/>
      <w:sz w:val="16"/>
      <w:szCs w:val="16"/>
    </w:rPr>
  </w:style>
  <w:style w:type="paragraph" w:styleId="Textonotapie">
    <w:name w:val="footnote text"/>
    <w:basedOn w:val="Normal"/>
    <w:link w:val="TextonotapieCar"/>
    <w:semiHidden/>
    <w:rsid w:val="00CD57E8"/>
    <w:pPr>
      <w:keepLines w:val="0"/>
      <w:ind w:left="0"/>
      <w:jc w:val="left"/>
    </w:pPr>
    <w:rPr>
      <w:rFonts w:ascii="Times New Roman" w:hAnsi="Times New Roman"/>
      <w:lang w:val="es-ES_tradnl"/>
    </w:rPr>
  </w:style>
  <w:style w:type="paragraph" w:customStyle="1" w:styleId="Normal2">
    <w:name w:val="Normal2"/>
    <w:basedOn w:val="Normal"/>
    <w:rsid w:val="00CD57E8"/>
    <w:pPr>
      <w:keepLines w:val="0"/>
      <w:ind w:left="0"/>
    </w:pPr>
    <w:rPr>
      <w:lang w:val="es-MX"/>
    </w:rPr>
  </w:style>
  <w:style w:type="paragraph" w:styleId="TDC7">
    <w:name w:val="toc 7"/>
    <w:basedOn w:val="Normal"/>
    <w:next w:val="Normal"/>
    <w:semiHidden/>
    <w:rsid w:val="00CD57E8"/>
    <w:pPr>
      <w:keepLines w:val="0"/>
      <w:ind w:left="1400" w:hanging="200"/>
      <w:jc w:val="left"/>
    </w:pPr>
    <w:rPr>
      <w:rFonts w:ascii="Times New Roman" w:hAnsi="Times New Roman"/>
      <w:sz w:val="18"/>
    </w:rPr>
  </w:style>
  <w:style w:type="paragraph" w:styleId="TDC4">
    <w:name w:val="toc 4"/>
    <w:basedOn w:val="Normal"/>
    <w:next w:val="Normal"/>
    <w:uiPriority w:val="39"/>
    <w:rsid w:val="00CD57E8"/>
    <w:pPr>
      <w:ind w:left="400"/>
      <w:jc w:val="left"/>
    </w:pPr>
    <w:rPr>
      <w:rFonts w:ascii="Times New Roman" w:hAnsi="Times New Roman"/>
      <w:caps/>
    </w:rPr>
  </w:style>
  <w:style w:type="paragraph" w:styleId="TDC5">
    <w:name w:val="toc 5"/>
    <w:basedOn w:val="Normal"/>
    <w:next w:val="Normal"/>
    <w:semiHidden/>
    <w:rsid w:val="00CD57E8"/>
    <w:pPr>
      <w:ind w:left="600"/>
      <w:jc w:val="left"/>
    </w:pPr>
    <w:rPr>
      <w:rFonts w:ascii="Times New Roman" w:hAnsi="Times New Roman"/>
    </w:rPr>
  </w:style>
  <w:style w:type="paragraph" w:styleId="TDC6">
    <w:name w:val="toc 6"/>
    <w:basedOn w:val="Normal"/>
    <w:next w:val="Normal"/>
    <w:semiHidden/>
    <w:rsid w:val="00CD57E8"/>
    <w:pPr>
      <w:ind w:left="800"/>
      <w:jc w:val="left"/>
    </w:pPr>
    <w:rPr>
      <w:rFonts w:ascii="Times New Roman" w:hAnsi="Times New Roman"/>
    </w:rPr>
  </w:style>
  <w:style w:type="paragraph" w:customStyle="1" w:styleId="TDC71">
    <w:name w:val="TDC 71"/>
    <w:basedOn w:val="Normal"/>
    <w:next w:val="Normal"/>
    <w:rsid w:val="00CD57E8"/>
    <w:pPr>
      <w:ind w:left="1000"/>
      <w:jc w:val="left"/>
    </w:pPr>
    <w:rPr>
      <w:rFonts w:ascii="Times New Roman" w:hAnsi="Times New Roman"/>
    </w:rPr>
  </w:style>
  <w:style w:type="paragraph" w:styleId="TDC8">
    <w:name w:val="toc 8"/>
    <w:basedOn w:val="Normal"/>
    <w:next w:val="Normal"/>
    <w:semiHidden/>
    <w:rsid w:val="00CD57E8"/>
    <w:pPr>
      <w:ind w:left="1200"/>
      <w:jc w:val="left"/>
    </w:pPr>
    <w:rPr>
      <w:rFonts w:ascii="Times New Roman" w:hAnsi="Times New Roman"/>
    </w:rPr>
  </w:style>
  <w:style w:type="paragraph" w:styleId="TDC9">
    <w:name w:val="toc 9"/>
    <w:basedOn w:val="Normal"/>
    <w:next w:val="Normal"/>
    <w:semiHidden/>
    <w:rsid w:val="00CD57E8"/>
    <w:pPr>
      <w:ind w:left="1400"/>
      <w:jc w:val="left"/>
    </w:pPr>
    <w:rPr>
      <w:rFonts w:ascii="Times New Roman" w:hAnsi="Times New Roman"/>
    </w:rPr>
  </w:style>
  <w:style w:type="paragraph" w:customStyle="1" w:styleId="Vieta2">
    <w:name w:val="Viñeta2"/>
    <w:basedOn w:val="Normal"/>
    <w:rsid w:val="00CD57E8"/>
    <w:pPr>
      <w:keepLines w:val="0"/>
      <w:spacing w:before="20" w:after="20"/>
      <w:ind w:left="0"/>
    </w:pPr>
    <w:rPr>
      <w:rFonts w:ascii="Arial" w:hAnsi="Arial"/>
    </w:rPr>
  </w:style>
  <w:style w:type="paragraph" w:customStyle="1" w:styleId="Sangra2detindependiente1">
    <w:name w:val="Sangría 2 de t.independiente1"/>
    <w:basedOn w:val="Normal"/>
    <w:rsid w:val="00CD57E8"/>
    <w:pPr>
      <w:spacing w:line="480" w:lineRule="auto"/>
      <w:ind w:left="283"/>
    </w:pPr>
  </w:style>
  <w:style w:type="paragraph" w:customStyle="1" w:styleId="Sangra3detindependiente1">
    <w:name w:val="Sangría 3 de t.independiente1"/>
    <w:basedOn w:val="Normal"/>
    <w:rsid w:val="00CD57E8"/>
    <w:pPr>
      <w:ind w:left="283"/>
    </w:pPr>
    <w:rPr>
      <w:sz w:val="16"/>
      <w:szCs w:val="16"/>
    </w:rPr>
  </w:style>
  <w:style w:type="paragraph" w:customStyle="1" w:styleId="Textoindependiente31">
    <w:name w:val="Texto independiente 31"/>
    <w:basedOn w:val="Normal"/>
    <w:rsid w:val="00CD57E8"/>
    <w:rPr>
      <w:sz w:val="16"/>
      <w:szCs w:val="16"/>
    </w:rPr>
  </w:style>
  <w:style w:type="paragraph" w:customStyle="1" w:styleId="WW-Predeterminado">
    <w:name w:val="WW-Predeterminado"/>
    <w:rsid w:val="00CD57E8"/>
    <w:pPr>
      <w:suppressAutoHyphens/>
    </w:pPr>
    <w:rPr>
      <w:rFonts w:eastAsia="Arial"/>
      <w:sz w:val="24"/>
      <w:szCs w:val="24"/>
      <w:lang w:val="es-ES" w:eastAsia="ar-SA"/>
    </w:rPr>
  </w:style>
  <w:style w:type="paragraph" w:customStyle="1" w:styleId="Ttulo10">
    <w:name w:val="Título1"/>
    <w:basedOn w:val="Normal"/>
    <w:next w:val="Subttulo"/>
    <w:link w:val="TtuloCar"/>
    <w:qFormat/>
    <w:rsid w:val="00CD57E8"/>
    <w:pPr>
      <w:keepLines w:val="0"/>
      <w:ind w:left="0"/>
      <w:jc w:val="center"/>
    </w:pPr>
    <w:rPr>
      <w:rFonts w:ascii="Arial" w:hAnsi="Arial"/>
      <w:b/>
    </w:rPr>
  </w:style>
  <w:style w:type="paragraph" w:styleId="Subttulo">
    <w:name w:val="Subtitle"/>
    <w:basedOn w:val="Encabezado1"/>
    <w:next w:val="Textoindependiente"/>
    <w:link w:val="SubttuloCar"/>
    <w:qFormat/>
    <w:rsid w:val="00CD57E8"/>
    <w:pPr>
      <w:jc w:val="center"/>
    </w:pPr>
    <w:rPr>
      <w:i/>
      <w:iCs/>
    </w:rPr>
  </w:style>
  <w:style w:type="paragraph" w:customStyle="1" w:styleId="WW-Cuerpodetexto">
    <w:name w:val="WW-Cuerpo de texto"/>
    <w:basedOn w:val="WW-Predeterminado"/>
    <w:rsid w:val="00CD57E8"/>
    <w:pPr>
      <w:autoSpaceDE w:val="0"/>
      <w:jc w:val="both"/>
    </w:pPr>
    <w:rPr>
      <w:sz w:val="20"/>
    </w:rPr>
  </w:style>
  <w:style w:type="paragraph" w:customStyle="1" w:styleId="Contenido">
    <w:name w:val="Contenido"/>
    <w:basedOn w:val="Normal"/>
    <w:rsid w:val="00CD57E8"/>
    <w:pPr>
      <w:keepLines w:val="0"/>
      <w:ind w:left="1584"/>
    </w:pPr>
    <w:rPr>
      <w:rFonts w:ascii="Arial" w:hAnsi="Arial"/>
      <w:lang w:val="es-ES_tradnl"/>
    </w:rPr>
  </w:style>
  <w:style w:type="paragraph" w:customStyle="1" w:styleId="transac">
    <w:name w:val="transac"/>
    <w:basedOn w:val="WW-Predeterminado"/>
    <w:rsid w:val="00CD57E8"/>
    <w:pPr>
      <w:widowControl w:val="0"/>
      <w:spacing w:before="113"/>
      <w:jc w:val="both"/>
    </w:pPr>
    <w:rPr>
      <w:rFonts w:ascii="Arial" w:hAnsi="Arial"/>
      <w:b/>
      <w:sz w:val="20"/>
      <w:lang w:val="es-MX"/>
    </w:rPr>
  </w:style>
  <w:style w:type="paragraph" w:customStyle="1" w:styleId="Textodebloque1">
    <w:name w:val="Texto de bloque1"/>
    <w:basedOn w:val="Normal"/>
    <w:rsid w:val="00CD57E8"/>
    <w:pPr>
      <w:keepLines w:val="0"/>
      <w:tabs>
        <w:tab w:val="left" w:pos="8505"/>
      </w:tabs>
      <w:ind w:left="360" w:right="1"/>
    </w:pPr>
    <w:rPr>
      <w:rFonts w:ascii="Arial" w:hAnsi="Arial" w:cs="Arial"/>
      <w:color w:val="000000"/>
      <w:sz w:val="22"/>
    </w:rPr>
  </w:style>
  <w:style w:type="paragraph" w:customStyle="1" w:styleId="Estilo1">
    <w:name w:val="Estilo1"/>
    <w:basedOn w:val="Normal"/>
    <w:rsid w:val="00CD57E8"/>
    <w:pPr>
      <w:keepLines w:val="0"/>
      <w:tabs>
        <w:tab w:val="num" w:pos="924"/>
      </w:tabs>
      <w:spacing w:before="20" w:after="20"/>
      <w:ind w:left="-1701"/>
    </w:pPr>
    <w:rPr>
      <w:rFonts w:ascii="Arial" w:hAnsi="Arial"/>
    </w:rPr>
  </w:style>
  <w:style w:type="paragraph" w:customStyle="1" w:styleId="Vieta3">
    <w:name w:val="Viñeta3"/>
    <w:basedOn w:val="Normal"/>
    <w:rsid w:val="00CD57E8"/>
    <w:pPr>
      <w:keepLines w:val="0"/>
      <w:spacing w:before="20" w:after="20"/>
      <w:ind w:left="0"/>
    </w:pPr>
    <w:rPr>
      <w:rFonts w:ascii="Arial" w:hAnsi="Arial"/>
    </w:rPr>
  </w:style>
  <w:style w:type="paragraph" w:customStyle="1" w:styleId="Mapadeldocumento1">
    <w:name w:val="Mapa del documento1"/>
    <w:basedOn w:val="Normal"/>
    <w:rsid w:val="00CD57E8"/>
    <w:pPr>
      <w:shd w:val="clear" w:color="auto" w:fill="000080"/>
    </w:pPr>
    <w:rPr>
      <w:rFonts w:ascii="Tahoma" w:hAnsi="Tahoma" w:cs="Tahoma"/>
    </w:rPr>
  </w:style>
  <w:style w:type="paragraph" w:customStyle="1" w:styleId="Vieta">
    <w:name w:val="Viñeta"/>
    <w:basedOn w:val="Normal"/>
    <w:rsid w:val="00CD57E8"/>
    <w:pPr>
      <w:tabs>
        <w:tab w:val="num" w:pos="1211"/>
      </w:tabs>
      <w:ind w:left="-851"/>
    </w:pPr>
  </w:style>
  <w:style w:type="paragraph" w:customStyle="1" w:styleId="BodyText21">
    <w:name w:val="Body Text 21"/>
    <w:basedOn w:val="Normal"/>
    <w:rsid w:val="00CD57E8"/>
    <w:pPr>
      <w:keepLines w:val="0"/>
      <w:ind w:left="0"/>
    </w:pPr>
    <w:rPr>
      <w:rFonts w:ascii="Arial" w:hAnsi="Arial"/>
      <w:lang w:val="es-ES_tradnl"/>
    </w:rPr>
  </w:style>
  <w:style w:type="paragraph" w:customStyle="1" w:styleId="Textoindependiente21">
    <w:name w:val="Texto independiente 21"/>
    <w:basedOn w:val="Normal"/>
    <w:rsid w:val="00CD57E8"/>
    <w:pPr>
      <w:keepLines w:val="0"/>
      <w:spacing w:after="120" w:line="480" w:lineRule="auto"/>
      <w:ind w:left="0"/>
    </w:pPr>
    <w:rPr>
      <w:rFonts w:ascii="Times New Roman" w:hAnsi="Times New Roman"/>
      <w:sz w:val="22"/>
    </w:rPr>
  </w:style>
  <w:style w:type="paragraph" w:styleId="NormalWeb">
    <w:name w:val="Normal (Web)"/>
    <w:basedOn w:val="Normal"/>
    <w:uiPriority w:val="99"/>
    <w:rsid w:val="00CD57E8"/>
    <w:pPr>
      <w:keepLines w:val="0"/>
      <w:spacing w:before="280" w:after="119"/>
      <w:ind w:left="0"/>
      <w:jc w:val="left"/>
    </w:pPr>
    <w:rPr>
      <w:rFonts w:ascii="Times New Roman" w:hAnsi="Times New Roman"/>
    </w:rPr>
  </w:style>
  <w:style w:type="paragraph" w:customStyle="1" w:styleId="TableContents">
    <w:name w:val="Table Contents"/>
    <w:basedOn w:val="Normal"/>
    <w:rsid w:val="00CD57E8"/>
    <w:pPr>
      <w:suppressLineNumbers/>
    </w:pPr>
  </w:style>
  <w:style w:type="paragraph" w:customStyle="1" w:styleId="ndicel10">
    <w:name w:val="Índicel 10"/>
    <w:basedOn w:val="ndice"/>
    <w:rsid w:val="00CD57E8"/>
    <w:pPr>
      <w:tabs>
        <w:tab w:val="right" w:leader="dot" w:pos="9637"/>
      </w:tabs>
      <w:ind w:left="2547"/>
    </w:pPr>
  </w:style>
  <w:style w:type="paragraph" w:customStyle="1" w:styleId="Contenidodelatabla">
    <w:name w:val="Contenido de la tabla"/>
    <w:basedOn w:val="Normal"/>
    <w:rsid w:val="00CD57E8"/>
    <w:pPr>
      <w:suppressLineNumbers/>
    </w:pPr>
  </w:style>
  <w:style w:type="paragraph" w:customStyle="1" w:styleId="Encabezadodelatabla">
    <w:name w:val="Encabezado de la tabla"/>
    <w:basedOn w:val="Contenidodelatabla"/>
    <w:rsid w:val="00CD57E8"/>
    <w:pPr>
      <w:jc w:val="center"/>
    </w:pPr>
    <w:rPr>
      <w:b/>
      <w:bCs/>
      <w:i/>
      <w:iCs/>
    </w:rPr>
  </w:style>
  <w:style w:type="paragraph" w:styleId="Prrafodelista">
    <w:name w:val="List Paragraph"/>
    <w:basedOn w:val="Normal"/>
    <w:uiPriority w:val="34"/>
    <w:qFormat/>
    <w:rsid w:val="00CD57E8"/>
    <w:pPr>
      <w:ind w:left="720"/>
    </w:pPr>
  </w:style>
  <w:style w:type="paragraph" w:customStyle="1" w:styleId="MMTitle">
    <w:name w:val="MM Title"/>
    <w:basedOn w:val="Ttulo10"/>
    <w:link w:val="MMTitleChar"/>
    <w:rsid w:val="00C85F09"/>
  </w:style>
  <w:style w:type="character" w:customStyle="1" w:styleId="TtuloCar">
    <w:name w:val="Título Car"/>
    <w:link w:val="Ttulo10"/>
    <w:rsid w:val="00C85F09"/>
    <w:rPr>
      <w:rFonts w:ascii="Arial" w:hAnsi="Arial"/>
      <w:b/>
      <w:szCs w:val="24"/>
      <w:lang w:eastAsia="ar-SA"/>
    </w:rPr>
  </w:style>
  <w:style w:type="character" w:customStyle="1" w:styleId="MMTitleChar">
    <w:name w:val="MM Title Char"/>
    <w:link w:val="MMTitle"/>
    <w:rsid w:val="00C85F09"/>
    <w:rPr>
      <w:rFonts w:ascii="Arial" w:hAnsi="Arial"/>
      <w:b/>
      <w:szCs w:val="24"/>
      <w:lang w:val="es-CO" w:eastAsia="ar-SA"/>
    </w:rPr>
  </w:style>
  <w:style w:type="paragraph" w:customStyle="1" w:styleId="MMTopic1">
    <w:name w:val="MM Topic 1"/>
    <w:basedOn w:val="Ttulo1"/>
    <w:link w:val="MMTopic1Char"/>
    <w:rsid w:val="00C85F09"/>
    <w:pPr>
      <w:numPr>
        <w:numId w:val="2"/>
      </w:numPr>
    </w:pPr>
  </w:style>
  <w:style w:type="character" w:customStyle="1" w:styleId="Ttulo1Car">
    <w:name w:val="Título 1 Car"/>
    <w:aliases w:val="H1 Car,Fab-1 Car,Name Car,título 1 Car,Heading 0 Car,Ttítulo 1 Car,Name1 Car,Ttítulo 11 Car,Fab-11 Car,Name2 Car,Ttítulo 12 Car,Fab-12 Car,Name3 Car,Ttítulo 13 Car,Fab-13 Car,Name4 Car,Ttítulo 14 Car,Fab-14 Car,Name5 Car,Ttítulo 15 Car"/>
    <w:link w:val="Ttulo1"/>
    <w:uiPriority w:val="9"/>
    <w:rsid w:val="00D9653C"/>
    <w:rPr>
      <w:rFonts w:ascii="Century Gothic" w:hAnsi="Century Gothic"/>
      <w:b/>
      <w:caps/>
      <w:color w:val="000080"/>
      <w:kern w:val="1"/>
      <w:sz w:val="28"/>
      <w:szCs w:val="24"/>
      <w:lang w:val="es-ES" w:eastAsia="ar-SA"/>
    </w:rPr>
  </w:style>
  <w:style w:type="character" w:customStyle="1" w:styleId="MMTopic1Char">
    <w:name w:val="MM Topic 1 Char"/>
    <w:link w:val="MMTopic1"/>
    <w:rsid w:val="00C85F09"/>
    <w:rPr>
      <w:rFonts w:ascii="Century Gothic" w:hAnsi="Century Gothic"/>
      <w:b/>
      <w:caps/>
      <w:color w:val="000080"/>
      <w:kern w:val="1"/>
      <w:sz w:val="28"/>
      <w:szCs w:val="24"/>
      <w:lang w:eastAsia="ar-SA"/>
    </w:rPr>
  </w:style>
  <w:style w:type="paragraph" w:customStyle="1" w:styleId="MMTopic2">
    <w:name w:val="MM Topic 2"/>
    <w:basedOn w:val="Ttulo2"/>
    <w:link w:val="MMTopic2Char"/>
    <w:rsid w:val="00C85F09"/>
    <w:pPr>
      <w:numPr>
        <w:numId w:val="2"/>
      </w:numPr>
    </w:pPr>
  </w:style>
  <w:style w:type="character" w:customStyle="1" w:styleId="Ttulo2Car">
    <w:name w:val="Título 2 Car"/>
    <w:aliases w:val="H2 Car,Fab-2 Car,Reference Car,H21 Car,Fab-21 Car,Reference1 Car,H22 Car,Fab-22 Car,Reference2 Car,H23 Car,F... Car,A Car,h2 Car,A.B.C. Car,A1 Car,h21 Car,A.B.C.1 Car,Level 2 Topic Heading Car,DO NOT USE_h2 Car,chn Car,TITULO 2 Car,H24 Car"/>
    <w:link w:val="Ttulo2"/>
    <w:uiPriority w:val="9"/>
    <w:rsid w:val="00D9653C"/>
    <w:rPr>
      <w:rFonts w:ascii="Century Gothic" w:hAnsi="Century Gothic"/>
      <w:b/>
      <w:caps/>
      <w:color w:val="800000"/>
      <w:sz w:val="24"/>
      <w:szCs w:val="24"/>
      <w:lang w:val="es-ES" w:eastAsia="ar-SA"/>
    </w:rPr>
  </w:style>
  <w:style w:type="character" w:customStyle="1" w:styleId="MMTopic2Char">
    <w:name w:val="MM Topic 2 Char"/>
    <w:link w:val="MMTopic2"/>
    <w:rsid w:val="00C85F09"/>
    <w:rPr>
      <w:rFonts w:ascii="Century Gothic" w:hAnsi="Century Gothic"/>
      <w:b/>
      <w:caps/>
      <w:color w:val="800000"/>
      <w:sz w:val="24"/>
      <w:szCs w:val="24"/>
      <w:lang w:eastAsia="ar-SA"/>
    </w:rPr>
  </w:style>
  <w:style w:type="paragraph" w:customStyle="1" w:styleId="MMTopic3">
    <w:name w:val="MM Topic 3"/>
    <w:basedOn w:val="Ttulo3"/>
    <w:link w:val="MMTopic3Char"/>
    <w:rsid w:val="00C85F09"/>
    <w:pPr>
      <w:numPr>
        <w:numId w:val="2"/>
      </w:numPr>
    </w:pPr>
  </w:style>
  <w:style w:type="character" w:customStyle="1" w:styleId="Ttulo3Car">
    <w:name w:val="Título 3 Car"/>
    <w:aliases w:val="H3 Car,Fab-3 Car,3.1.1 Título 3 Car,3 Car,1 Car,1 Título 3 Car,H31 Car,Fab-31 Car,H32 Car,Fab-32 Car,H33 Car,Fab-33 Car,H34 Car,Fab-34 Car,H35 Car,Fab-35 Car,Portadilla 3 Car,h3 Car,subhead Car,l3 Car,Gliederung3 Car,Gliederung31 Car"/>
    <w:link w:val="Ttulo3"/>
    <w:uiPriority w:val="9"/>
    <w:rsid w:val="00D9653C"/>
    <w:rPr>
      <w:rFonts w:ascii="Century Gothic" w:hAnsi="Century Gothic"/>
      <w:b/>
      <w:caps/>
      <w:color w:val="000000"/>
      <w:sz w:val="24"/>
      <w:szCs w:val="24"/>
      <w:lang w:val="es-ES" w:eastAsia="ar-SA"/>
    </w:rPr>
  </w:style>
  <w:style w:type="character" w:customStyle="1" w:styleId="MMTopic3Char">
    <w:name w:val="MM Topic 3 Char"/>
    <w:link w:val="MMTopic3"/>
    <w:rsid w:val="00C85F09"/>
    <w:rPr>
      <w:rFonts w:ascii="Century Gothic" w:hAnsi="Century Gothic"/>
      <w:b/>
      <w:caps/>
      <w:color w:val="000000"/>
      <w:sz w:val="24"/>
      <w:szCs w:val="24"/>
      <w:lang w:eastAsia="ar-SA"/>
    </w:rPr>
  </w:style>
  <w:style w:type="paragraph" w:customStyle="1" w:styleId="MMTopic4">
    <w:name w:val="MM Topic 4"/>
    <w:basedOn w:val="Ttulo4"/>
    <w:link w:val="MMTopic4Char"/>
    <w:rsid w:val="00C85F09"/>
  </w:style>
  <w:style w:type="character" w:customStyle="1" w:styleId="Ttulo4Car">
    <w:name w:val="Título 4 Car"/>
    <w:aliases w:val="H4 Car,4 Car,parapoint Car,¶ Car,h4 Car,Fab-4 Car,T5 Car,41 Car,parapoint1 Car,¶1 Car,h41 Car,H41 Car,Fab-41 Car,T51 Car,42 Car,... Car,First Subheading Car,Ref Heading 1 Car,rh1 Car,h42 Car,h411 Car,h43 Car,h44 Car,H42 Car"/>
    <w:link w:val="Ttulo4"/>
    <w:uiPriority w:val="9"/>
    <w:rsid w:val="00D9653C"/>
    <w:rPr>
      <w:rFonts w:ascii="Century Gothic" w:hAnsi="Century Gothic"/>
      <w:b/>
      <w:smallCaps/>
      <w:sz w:val="24"/>
      <w:szCs w:val="24"/>
      <w:lang w:val="es-ES" w:eastAsia="ar-SA"/>
    </w:rPr>
  </w:style>
  <w:style w:type="character" w:customStyle="1" w:styleId="MMTopic4Char">
    <w:name w:val="MM Topic 4 Char"/>
    <w:link w:val="MMTopic4"/>
    <w:rsid w:val="00C85F09"/>
    <w:rPr>
      <w:rFonts w:ascii="Century Gothic" w:hAnsi="Century Gothic"/>
      <w:b/>
      <w:smallCaps/>
      <w:sz w:val="24"/>
      <w:szCs w:val="24"/>
      <w:lang w:val="es-ES" w:eastAsia="ar-SA"/>
    </w:rPr>
  </w:style>
  <w:style w:type="paragraph" w:customStyle="1" w:styleId="MMRelationship">
    <w:name w:val="MM Relationship"/>
    <w:basedOn w:val="Normal"/>
    <w:link w:val="MMRelationshipChar"/>
    <w:rsid w:val="00C85F09"/>
  </w:style>
  <w:style w:type="character" w:customStyle="1" w:styleId="MMRelationshipChar">
    <w:name w:val="MM Relationship Char"/>
    <w:link w:val="MMRelationship"/>
    <w:rsid w:val="00C85F09"/>
    <w:rPr>
      <w:rFonts w:ascii="Verdana" w:hAnsi="Verdana"/>
      <w:lang w:eastAsia="ar-SA"/>
    </w:rPr>
  </w:style>
  <w:style w:type="paragraph" w:customStyle="1" w:styleId="MMResource">
    <w:name w:val="MM Resource"/>
    <w:basedOn w:val="Normal"/>
    <w:link w:val="MMResourceChar"/>
    <w:rsid w:val="0070652A"/>
  </w:style>
  <w:style w:type="character" w:customStyle="1" w:styleId="MMResourceChar">
    <w:name w:val="MM Resource Char"/>
    <w:link w:val="MMResource"/>
    <w:rsid w:val="0070652A"/>
    <w:rPr>
      <w:rFonts w:ascii="Verdana" w:hAnsi="Verdana"/>
      <w:lang w:eastAsia="ar-SA"/>
    </w:rPr>
  </w:style>
  <w:style w:type="paragraph" w:customStyle="1" w:styleId="MMEmpty">
    <w:name w:val="MM Empty"/>
    <w:basedOn w:val="Normal"/>
    <w:link w:val="MMEmptyChar"/>
    <w:rsid w:val="0070652A"/>
  </w:style>
  <w:style w:type="character" w:customStyle="1" w:styleId="MMEmptyChar">
    <w:name w:val="MM Empty Char"/>
    <w:link w:val="MMEmpty"/>
    <w:rsid w:val="0070652A"/>
    <w:rPr>
      <w:rFonts w:ascii="Verdana" w:hAnsi="Verdana"/>
      <w:lang w:eastAsia="ar-SA"/>
    </w:rPr>
  </w:style>
  <w:style w:type="paragraph" w:customStyle="1" w:styleId="MMCallout1">
    <w:name w:val="MM Callout 1"/>
    <w:basedOn w:val="Normal"/>
    <w:link w:val="MMCallout1Char"/>
    <w:rsid w:val="0070652A"/>
    <w:pPr>
      <w:numPr>
        <w:numId w:val="3"/>
      </w:numPr>
    </w:pPr>
  </w:style>
  <w:style w:type="character" w:customStyle="1" w:styleId="MMCallout1Char">
    <w:name w:val="MM Callout 1 Char"/>
    <w:link w:val="MMCallout1"/>
    <w:rsid w:val="0070652A"/>
    <w:rPr>
      <w:rFonts w:ascii="Century Gothic" w:hAnsi="Century Gothic"/>
      <w:sz w:val="24"/>
      <w:szCs w:val="24"/>
      <w:lang w:val="es-ES" w:eastAsia="ar-SA"/>
    </w:rPr>
  </w:style>
  <w:style w:type="paragraph" w:styleId="TtulodeTDC">
    <w:name w:val="TOC Heading"/>
    <w:basedOn w:val="Ttulo1"/>
    <w:next w:val="Normal"/>
    <w:uiPriority w:val="39"/>
    <w:semiHidden/>
    <w:unhideWhenUsed/>
    <w:qFormat/>
    <w:rsid w:val="003330FE"/>
    <w:pPr>
      <w:numPr>
        <w:numId w:val="0"/>
      </w:numPr>
      <w:spacing w:after="60"/>
      <w:ind w:left="851"/>
      <w:outlineLvl w:val="9"/>
    </w:pPr>
    <w:rPr>
      <w:rFonts w:ascii="Cambria" w:eastAsia="MS Gothic" w:hAnsi="Cambria"/>
      <w:bCs/>
      <w:caps w:val="0"/>
      <w:color w:val="auto"/>
      <w:kern w:val="32"/>
      <w:sz w:val="32"/>
      <w:szCs w:val="32"/>
    </w:rPr>
  </w:style>
  <w:style w:type="paragraph" w:customStyle="1" w:styleId="Default">
    <w:name w:val="Default"/>
    <w:rsid w:val="00F43AE6"/>
    <w:pPr>
      <w:autoSpaceDE w:val="0"/>
      <w:autoSpaceDN w:val="0"/>
      <w:adjustRightInd w:val="0"/>
    </w:pPr>
    <w:rPr>
      <w:rFonts w:ascii="Arial" w:hAnsi="Arial" w:cs="Arial"/>
      <w:color w:val="000000"/>
      <w:sz w:val="24"/>
      <w:szCs w:val="24"/>
      <w:lang w:eastAsia="es-ES"/>
    </w:rPr>
  </w:style>
  <w:style w:type="character" w:customStyle="1" w:styleId="PiedepginaCar">
    <w:name w:val="Pie de página Car"/>
    <w:link w:val="Piedepgina"/>
    <w:uiPriority w:val="99"/>
    <w:rsid w:val="00EE1F94"/>
    <w:rPr>
      <w:rFonts w:ascii="Century Gothic" w:hAnsi="Century Gothic"/>
      <w:color w:val="000080"/>
      <w:sz w:val="16"/>
      <w:lang w:eastAsia="ar-SA"/>
    </w:rPr>
  </w:style>
  <w:style w:type="paragraph" w:customStyle="1" w:styleId="FreeForm">
    <w:name w:val="Free Form"/>
    <w:rsid w:val="00926B40"/>
    <w:rPr>
      <w:rFonts w:ascii="Helvetica" w:eastAsia="ヒラギノ角ゴ Pro W3" w:hAnsi="Helvetica"/>
      <w:color w:val="000000"/>
      <w:sz w:val="24"/>
      <w:lang w:val="en-US" w:eastAsia="en-US"/>
    </w:rPr>
  </w:style>
  <w:style w:type="paragraph" w:customStyle="1" w:styleId="Body">
    <w:name w:val="Body"/>
    <w:rsid w:val="00926B40"/>
    <w:rPr>
      <w:rFonts w:ascii="Helvetica" w:eastAsia="ヒラギノ角ゴ Pro W3" w:hAnsi="Helvetica"/>
      <w:color w:val="000000"/>
      <w:sz w:val="24"/>
      <w:lang w:val="en-US" w:eastAsia="en-US"/>
    </w:rPr>
  </w:style>
  <w:style w:type="character" w:styleId="nfasis">
    <w:name w:val="Emphasis"/>
    <w:qFormat/>
    <w:rsid w:val="00926B40"/>
    <w:rPr>
      <w:i/>
      <w:iCs/>
    </w:rPr>
  </w:style>
  <w:style w:type="paragraph" w:customStyle="1" w:styleId="WW-Predeterminado1">
    <w:name w:val="WW-Predeterminado1"/>
    <w:rsid w:val="0068088E"/>
    <w:pPr>
      <w:widowControl w:val="0"/>
      <w:suppressAutoHyphens/>
      <w:autoSpaceDE w:val="0"/>
      <w:spacing w:line="240" w:lineRule="atLeast"/>
    </w:pPr>
    <w:rPr>
      <w:rFonts w:ascii="Arial" w:hAnsi="Arial" w:cs="Arial"/>
      <w:u w:val="single"/>
      <w:shd w:val="clear" w:color="auto" w:fill="FFFFFF"/>
      <w:lang w:val="en-AU" w:eastAsia="zh-CN" w:bidi="hi-IN"/>
    </w:rPr>
  </w:style>
  <w:style w:type="table" w:styleId="Tablaconcuadrcula">
    <w:name w:val="Table Grid"/>
    <w:basedOn w:val="Tablanormal"/>
    <w:uiPriority w:val="59"/>
    <w:rsid w:val="00E21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4B50F3"/>
    <w:rPr>
      <w:rFonts w:ascii="Century Gothic" w:hAnsi="Century Gothic"/>
      <w:b/>
      <w:color w:val="FF6600"/>
      <w:sz w:val="24"/>
      <w:szCs w:val="24"/>
      <w:lang w:val="es-ES" w:eastAsia="ar-SA"/>
    </w:rPr>
  </w:style>
  <w:style w:type="character" w:customStyle="1" w:styleId="Ttulo6Car">
    <w:name w:val="Título 6 Car"/>
    <w:basedOn w:val="Fuentedeprrafopredeter"/>
    <w:link w:val="Ttulo6"/>
    <w:rsid w:val="004B50F3"/>
    <w:rPr>
      <w:rFonts w:ascii="Century Gothic" w:hAnsi="Century Gothic"/>
      <w:b/>
      <w:sz w:val="16"/>
      <w:szCs w:val="18"/>
      <w:lang w:val="es-ES" w:eastAsia="ar-SA"/>
    </w:rPr>
  </w:style>
  <w:style w:type="character" w:customStyle="1" w:styleId="Ttulo7Car">
    <w:name w:val="Título 7 Car"/>
    <w:basedOn w:val="Fuentedeprrafopredeter"/>
    <w:link w:val="Ttulo7"/>
    <w:uiPriority w:val="9"/>
    <w:rsid w:val="004B50F3"/>
    <w:rPr>
      <w:rFonts w:ascii="Arial" w:hAnsi="Arial"/>
      <w:sz w:val="24"/>
      <w:szCs w:val="24"/>
      <w:lang w:val="es-ES" w:eastAsia="ar-SA"/>
    </w:rPr>
  </w:style>
  <w:style w:type="character" w:customStyle="1" w:styleId="Ttulo8Car">
    <w:name w:val="Título 8 Car"/>
    <w:basedOn w:val="Fuentedeprrafopredeter"/>
    <w:link w:val="Ttulo8"/>
    <w:uiPriority w:val="9"/>
    <w:rsid w:val="004B50F3"/>
    <w:rPr>
      <w:rFonts w:ascii="Arial" w:hAnsi="Arial"/>
      <w:i/>
      <w:sz w:val="24"/>
      <w:szCs w:val="24"/>
      <w:lang w:val="es-ES" w:eastAsia="ar-SA"/>
    </w:rPr>
  </w:style>
  <w:style w:type="character" w:customStyle="1" w:styleId="Ttulo9Car">
    <w:name w:val="Título 9 Car"/>
    <w:basedOn w:val="Fuentedeprrafopredeter"/>
    <w:link w:val="Ttulo9"/>
    <w:uiPriority w:val="9"/>
    <w:rsid w:val="004B50F3"/>
    <w:rPr>
      <w:rFonts w:ascii="Arial" w:hAnsi="Arial"/>
      <w:b/>
      <w:i/>
      <w:sz w:val="18"/>
      <w:szCs w:val="24"/>
      <w:lang w:val="es-ES" w:eastAsia="ar-SA"/>
    </w:rPr>
  </w:style>
  <w:style w:type="character" w:customStyle="1" w:styleId="EncabezadoCar">
    <w:name w:val="Encabezado Car"/>
    <w:basedOn w:val="Fuentedeprrafopredeter"/>
    <w:link w:val="Encabezado"/>
    <w:uiPriority w:val="99"/>
    <w:rsid w:val="004B50F3"/>
    <w:rPr>
      <w:rFonts w:ascii="Century Gothic" w:hAnsi="Century Gothic"/>
      <w:smallCaps/>
      <w:color w:val="000080"/>
      <w:sz w:val="18"/>
      <w:szCs w:val="24"/>
      <w:lang w:val="es-ES" w:eastAsia="ar-SA"/>
    </w:rPr>
  </w:style>
  <w:style w:type="numbering" w:customStyle="1" w:styleId="Sinlista1">
    <w:name w:val="Sin lista1"/>
    <w:next w:val="Sinlista"/>
    <w:uiPriority w:val="99"/>
    <w:semiHidden/>
    <w:unhideWhenUsed/>
    <w:rsid w:val="00B73CE1"/>
  </w:style>
  <w:style w:type="table" w:customStyle="1" w:styleId="Tablaconcuadrcula1">
    <w:name w:val="Tabla con cuadrícula1"/>
    <w:basedOn w:val="Tablanormal"/>
    <w:next w:val="Tablaconcuadrcula"/>
    <w:uiPriority w:val="39"/>
    <w:rsid w:val="00B73CE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5A2960"/>
  </w:style>
  <w:style w:type="table" w:customStyle="1" w:styleId="Tablaconcuadrcula2">
    <w:name w:val="Tabla con cuadrícula2"/>
    <w:basedOn w:val="Tablanormal"/>
    <w:next w:val="Tablaconcuadrcula"/>
    <w:uiPriority w:val="39"/>
    <w:rsid w:val="005A296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14DAE"/>
    <w:rPr>
      <w:sz w:val="16"/>
      <w:szCs w:val="16"/>
    </w:rPr>
  </w:style>
  <w:style w:type="paragraph" w:styleId="Textocomentario">
    <w:name w:val="annotation text"/>
    <w:basedOn w:val="Normal"/>
    <w:link w:val="TextocomentarioCar"/>
    <w:uiPriority w:val="99"/>
    <w:semiHidden/>
    <w:unhideWhenUsed/>
    <w:rsid w:val="00A14DAE"/>
    <w:rPr>
      <w:sz w:val="20"/>
      <w:szCs w:val="20"/>
      <w:lang w:val="es-ES_tradnl"/>
    </w:rPr>
  </w:style>
  <w:style w:type="character" w:customStyle="1" w:styleId="TextocomentarioCar">
    <w:name w:val="Texto comentario Car"/>
    <w:basedOn w:val="Fuentedeprrafopredeter"/>
    <w:link w:val="Textocomentario"/>
    <w:uiPriority w:val="99"/>
    <w:semiHidden/>
    <w:rsid w:val="00A14DAE"/>
    <w:rPr>
      <w:rFonts w:ascii="Century Gothic" w:hAnsi="Century Gothic"/>
      <w:lang w:val="es-ES_tradnl" w:eastAsia="ar-SA"/>
    </w:rPr>
  </w:style>
  <w:style w:type="character" w:customStyle="1" w:styleId="Mencionar1">
    <w:name w:val="Mencionar1"/>
    <w:basedOn w:val="Fuentedeprrafopredeter"/>
    <w:uiPriority w:val="99"/>
    <w:unhideWhenUsed/>
    <w:rsid w:val="00A14DAE"/>
    <w:rPr>
      <w:color w:val="2B579A"/>
      <w:shd w:val="clear" w:color="auto" w:fill="E1DFDD"/>
    </w:rPr>
  </w:style>
  <w:style w:type="character" w:customStyle="1" w:styleId="TextoindependienteCar">
    <w:name w:val="Texto independiente Car"/>
    <w:basedOn w:val="Fuentedeprrafopredeter"/>
    <w:link w:val="Textoindependiente"/>
    <w:semiHidden/>
    <w:rsid w:val="00C03DF2"/>
    <w:rPr>
      <w:rFonts w:ascii="Century Gothic" w:hAnsi="Century Gothic"/>
      <w:sz w:val="24"/>
      <w:szCs w:val="24"/>
      <w:lang w:val="es-ES" w:eastAsia="ar-SA"/>
    </w:rPr>
  </w:style>
  <w:style w:type="character" w:customStyle="1" w:styleId="SangradetextonormalCar">
    <w:name w:val="Sangría de texto normal Car"/>
    <w:basedOn w:val="Fuentedeprrafopredeter"/>
    <w:link w:val="Sangradetextonormal"/>
    <w:semiHidden/>
    <w:rsid w:val="00C03DF2"/>
    <w:rPr>
      <w:rFonts w:ascii="Century Gothic" w:hAnsi="Century Gothic"/>
      <w:sz w:val="18"/>
      <w:szCs w:val="24"/>
      <w:lang w:val="es-ES" w:eastAsia="ar-SA"/>
    </w:rPr>
  </w:style>
  <w:style w:type="character" w:customStyle="1" w:styleId="TextodegloboCar">
    <w:name w:val="Texto de globo Car"/>
    <w:basedOn w:val="Fuentedeprrafopredeter"/>
    <w:link w:val="Textodeglobo"/>
    <w:rsid w:val="00C03DF2"/>
    <w:rPr>
      <w:rFonts w:ascii="Tahoma" w:hAnsi="Tahoma" w:cs="Tahoma"/>
      <w:sz w:val="16"/>
      <w:szCs w:val="16"/>
      <w:lang w:val="es-ES" w:eastAsia="ar-SA"/>
    </w:rPr>
  </w:style>
  <w:style w:type="character" w:customStyle="1" w:styleId="TextonotapieCar">
    <w:name w:val="Texto nota pie Car"/>
    <w:basedOn w:val="Fuentedeprrafopredeter"/>
    <w:link w:val="Textonotapie"/>
    <w:semiHidden/>
    <w:rsid w:val="00C03DF2"/>
    <w:rPr>
      <w:sz w:val="24"/>
      <w:szCs w:val="24"/>
      <w:lang w:val="es-ES_tradnl" w:eastAsia="ar-SA"/>
    </w:rPr>
  </w:style>
  <w:style w:type="character" w:customStyle="1" w:styleId="SubttuloCar">
    <w:name w:val="Subtítulo Car"/>
    <w:basedOn w:val="Fuentedeprrafopredeter"/>
    <w:link w:val="Subttulo"/>
    <w:rsid w:val="00C03DF2"/>
    <w:rPr>
      <w:rFonts w:ascii="Arial" w:eastAsia="DejaVu Sans" w:hAnsi="Arial" w:cs="DejaVu Sans"/>
      <w:i/>
      <w:iCs/>
      <w:sz w:val="28"/>
      <w:szCs w:val="28"/>
      <w:lang w:val="es-ES" w:eastAsia="ar-SA"/>
    </w:rPr>
  </w:style>
  <w:style w:type="paragraph" w:styleId="Asuntodelcomentario">
    <w:name w:val="annotation subject"/>
    <w:basedOn w:val="Textocomentario"/>
    <w:next w:val="Textocomentario"/>
    <w:link w:val="AsuntodelcomentarioCar"/>
    <w:uiPriority w:val="99"/>
    <w:semiHidden/>
    <w:unhideWhenUsed/>
    <w:rsid w:val="00C03DF2"/>
    <w:rPr>
      <w:b/>
      <w:bCs/>
      <w:lang w:val="es-ES"/>
    </w:rPr>
  </w:style>
  <w:style w:type="character" w:customStyle="1" w:styleId="AsuntodelcomentarioCar">
    <w:name w:val="Asunto del comentario Car"/>
    <w:basedOn w:val="TextocomentarioCar"/>
    <w:link w:val="Asuntodelcomentario"/>
    <w:uiPriority w:val="99"/>
    <w:semiHidden/>
    <w:rsid w:val="00C03DF2"/>
    <w:rPr>
      <w:rFonts w:ascii="Century Gothic" w:hAnsi="Century Gothic"/>
      <w:b/>
      <w:bCs/>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4959">
      <w:bodyDiv w:val="1"/>
      <w:marLeft w:val="0"/>
      <w:marRight w:val="0"/>
      <w:marTop w:val="0"/>
      <w:marBottom w:val="0"/>
      <w:divBdr>
        <w:top w:val="none" w:sz="0" w:space="0" w:color="auto"/>
        <w:left w:val="none" w:sz="0" w:space="0" w:color="auto"/>
        <w:bottom w:val="none" w:sz="0" w:space="0" w:color="auto"/>
        <w:right w:val="none" w:sz="0" w:space="0" w:color="auto"/>
      </w:divBdr>
    </w:div>
    <w:div w:id="89401608">
      <w:bodyDiv w:val="1"/>
      <w:marLeft w:val="0"/>
      <w:marRight w:val="0"/>
      <w:marTop w:val="0"/>
      <w:marBottom w:val="0"/>
      <w:divBdr>
        <w:top w:val="none" w:sz="0" w:space="0" w:color="auto"/>
        <w:left w:val="none" w:sz="0" w:space="0" w:color="auto"/>
        <w:bottom w:val="none" w:sz="0" w:space="0" w:color="auto"/>
        <w:right w:val="none" w:sz="0" w:space="0" w:color="auto"/>
      </w:divBdr>
    </w:div>
    <w:div w:id="197671523">
      <w:bodyDiv w:val="1"/>
      <w:marLeft w:val="0"/>
      <w:marRight w:val="0"/>
      <w:marTop w:val="0"/>
      <w:marBottom w:val="0"/>
      <w:divBdr>
        <w:top w:val="none" w:sz="0" w:space="0" w:color="auto"/>
        <w:left w:val="none" w:sz="0" w:space="0" w:color="auto"/>
        <w:bottom w:val="none" w:sz="0" w:space="0" w:color="auto"/>
        <w:right w:val="none" w:sz="0" w:space="0" w:color="auto"/>
      </w:divBdr>
    </w:div>
    <w:div w:id="215968684">
      <w:bodyDiv w:val="1"/>
      <w:marLeft w:val="0"/>
      <w:marRight w:val="0"/>
      <w:marTop w:val="0"/>
      <w:marBottom w:val="0"/>
      <w:divBdr>
        <w:top w:val="none" w:sz="0" w:space="0" w:color="auto"/>
        <w:left w:val="none" w:sz="0" w:space="0" w:color="auto"/>
        <w:bottom w:val="none" w:sz="0" w:space="0" w:color="auto"/>
        <w:right w:val="none" w:sz="0" w:space="0" w:color="auto"/>
      </w:divBdr>
    </w:div>
    <w:div w:id="240792623">
      <w:bodyDiv w:val="1"/>
      <w:marLeft w:val="0"/>
      <w:marRight w:val="0"/>
      <w:marTop w:val="0"/>
      <w:marBottom w:val="0"/>
      <w:divBdr>
        <w:top w:val="none" w:sz="0" w:space="0" w:color="auto"/>
        <w:left w:val="none" w:sz="0" w:space="0" w:color="auto"/>
        <w:bottom w:val="none" w:sz="0" w:space="0" w:color="auto"/>
        <w:right w:val="none" w:sz="0" w:space="0" w:color="auto"/>
      </w:divBdr>
    </w:div>
    <w:div w:id="395201593">
      <w:bodyDiv w:val="1"/>
      <w:marLeft w:val="0"/>
      <w:marRight w:val="0"/>
      <w:marTop w:val="0"/>
      <w:marBottom w:val="0"/>
      <w:divBdr>
        <w:top w:val="none" w:sz="0" w:space="0" w:color="auto"/>
        <w:left w:val="none" w:sz="0" w:space="0" w:color="auto"/>
        <w:bottom w:val="none" w:sz="0" w:space="0" w:color="auto"/>
        <w:right w:val="none" w:sz="0" w:space="0" w:color="auto"/>
      </w:divBdr>
    </w:div>
    <w:div w:id="401027264">
      <w:bodyDiv w:val="1"/>
      <w:marLeft w:val="0"/>
      <w:marRight w:val="0"/>
      <w:marTop w:val="0"/>
      <w:marBottom w:val="0"/>
      <w:divBdr>
        <w:top w:val="none" w:sz="0" w:space="0" w:color="auto"/>
        <w:left w:val="none" w:sz="0" w:space="0" w:color="auto"/>
        <w:bottom w:val="none" w:sz="0" w:space="0" w:color="auto"/>
        <w:right w:val="none" w:sz="0" w:space="0" w:color="auto"/>
      </w:divBdr>
    </w:div>
    <w:div w:id="419644173">
      <w:bodyDiv w:val="1"/>
      <w:marLeft w:val="0"/>
      <w:marRight w:val="0"/>
      <w:marTop w:val="0"/>
      <w:marBottom w:val="0"/>
      <w:divBdr>
        <w:top w:val="none" w:sz="0" w:space="0" w:color="auto"/>
        <w:left w:val="none" w:sz="0" w:space="0" w:color="auto"/>
        <w:bottom w:val="none" w:sz="0" w:space="0" w:color="auto"/>
        <w:right w:val="none" w:sz="0" w:space="0" w:color="auto"/>
      </w:divBdr>
    </w:div>
    <w:div w:id="454328128">
      <w:bodyDiv w:val="1"/>
      <w:marLeft w:val="0"/>
      <w:marRight w:val="0"/>
      <w:marTop w:val="0"/>
      <w:marBottom w:val="0"/>
      <w:divBdr>
        <w:top w:val="none" w:sz="0" w:space="0" w:color="auto"/>
        <w:left w:val="none" w:sz="0" w:space="0" w:color="auto"/>
        <w:bottom w:val="none" w:sz="0" w:space="0" w:color="auto"/>
        <w:right w:val="none" w:sz="0" w:space="0" w:color="auto"/>
      </w:divBdr>
    </w:div>
    <w:div w:id="454717639">
      <w:bodyDiv w:val="1"/>
      <w:marLeft w:val="0"/>
      <w:marRight w:val="0"/>
      <w:marTop w:val="0"/>
      <w:marBottom w:val="0"/>
      <w:divBdr>
        <w:top w:val="none" w:sz="0" w:space="0" w:color="auto"/>
        <w:left w:val="none" w:sz="0" w:space="0" w:color="auto"/>
        <w:bottom w:val="none" w:sz="0" w:space="0" w:color="auto"/>
        <w:right w:val="none" w:sz="0" w:space="0" w:color="auto"/>
      </w:divBdr>
    </w:div>
    <w:div w:id="456532857">
      <w:bodyDiv w:val="1"/>
      <w:marLeft w:val="0"/>
      <w:marRight w:val="0"/>
      <w:marTop w:val="0"/>
      <w:marBottom w:val="0"/>
      <w:divBdr>
        <w:top w:val="none" w:sz="0" w:space="0" w:color="auto"/>
        <w:left w:val="none" w:sz="0" w:space="0" w:color="auto"/>
        <w:bottom w:val="none" w:sz="0" w:space="0" w:color="auto"/>
        <w:right w:val="none" w:sz="0" w:space="0" w:color="auto"/>
      </w:divBdr>
      <w:divsChild>
        <w:div w:id="731081020">
          <w:marLeft w:val="0"/>
          <w:marRight w:val="0"/>
          <w:marTop w:val="0"/>
          <w:marBottom w:val="0"/>
          <w:divBdr>
            <w:top w:val="none" w:sz="0" w:space="0" w:color="auto"/>
            <w:left w:val="none" w:sz="0" w:space="0" w:color="auto"/>
            <w:bottom w:val="none" w:sz="0" w:space="0" w:color="auto"/>
            <w:right w:val="none" w:sz="0" w:space="0" w:color="auto"/>
          </w:divBdr>
        </w:div>
      </w:divsChild>
    </w:div>
    <w:div w:id="533225874">
      <w:bodyDiv w:val="1"/>
      <w:marLeft w:val="0"/>
      <w:marRight w:val="0"/>
      <w:marTop w:val="0"/>
      <w:marBottom w:val="0"/>
      <w:divBdr>
        <w:top w:val="none" w:sz="0" w:space="0" w:color="auto"/>
        <w:left w:val="none" w:sz="0" w:space="0" w:color="auto"/>
        <w:bottom w:val="none" w:sz="0" w:space="0" w:color="auto"/>
        <w:right w:val="none" w:sz="0" w:space="0" w:color="auto"/>
      </w:divBdr>
    </w:div>
    <w:div w:id="549652126">
      <w:bodyDiv w:val="1"/>
      <w:marLeft w:val="0"/>
      <w:marRight w:val="0"/>
      <w:marTop w:val="0"/>
      <w:marBottom w:val="0"/>
      <w:divBdr>
        <w:top w:val="none" w:sz="0" w:space="0" w:color="auto"/>
        <w:left w:val="none" w:sz="0" w:space="0" w:color="auto"/>
        <w:bottom w:val="none" w:sz="0" w:space="0" w:color="auto"/>
        <w:right w:val="none" w:sz="0" w:space="0" w:color="auto"/>
      </w:divBdr>
    </w:div>
    <w:div w:id="564267791">
      <w:bodyDiv w:val="1"/>
      <w:marLeft w:val="0"/>
      <w:marRight w:val="0"/>
      <w:marTop w:val="0"/>
      <w:marBottom w:val="0"/>
      <w:divBdr>
        <w:top w:val="none" w:sz="0" w:space="0" w:color="auto"/>
        <w:left w:val="none" w:sz="0" w:space="0" w:color="auto"/>
        <w:bottom w:val="none" w:sz="0" w:space="0" w:color="auto"/>
        <w:right w:val="none" w:sz="0" w:space="0" w:color="auto"/>
      </w:divBdr>
    </w:div>
    <w:div w:id="568466296">
      <w:bodyDiv w:val="1"/>
      <w:marLeft w:val="0"/>
      <w:marRight w:val="0"/>
      <w:marTop w:val="0"/>
      <w:marBottom w:val="0"/>
      <w:divBdr>
        <w:top w:val="none" w:sz="0" w:space="0" w:color="auto"/>
        <w:left w:val="none" w:sz="0" w:space="0" w:color="auto"/>
        <w:bottom w:val="none" w:sz="0" w:space="0" w:color="auto"/>
        <w:right w:val="none" w:sz="0" w:space="0" w:color="auto"/>
      </w:divBdr>
    </w:div>
    <w:div w:id="636253981">
      <w:bodyDiv w:val="1"/>
      <w:marLeft w:val="0"/>
      <w:marRight w:val="0"/>
      <w:marTop w:val="0"/>
      <w:marBottom w:val="0"/>
      <w:divBdr>
        <w:top w:val="none" w:sz="0" w:space="0" w:color="auto"/>
        <w:left w:val="none" w:sz="0" w:space="0" w:color="auto"/>
        <w:bottom w:val="none" w:sz="0" w:space="0" w:color="auto"/>
        <w:right w:val="none" w:sz="0" w:space="0" w:color="auto"/>
      </w:divBdr>
    </w:div>
    <w:div w:id="705132566">
      <w:bodyDiv w:val="1"/>
      <w:marLeft w:val="0"/>
      <w:marRight w:val="0"/>
      <w:marTop w:val="0"/>
      <w:marBottom w:val="0"/>
      <w:divBdr>
        <w:top w:val="none" w:sz="0" w:space="0" w:color="auto"/>
        <w:left w:val="none" w:sz="0" w:space="0" w:color="auto"/>
        <w:bottom w:val="none" w:sz="0" w:space="0" w:color="auto"/>
        <w:right w:val="none" w:sz="0" w:space="0" w:color="auto"/>
      </w:divBdr>
    </w:div>
    <w:div w:id="712508448">
      <w:bodyDiv w:val="1"/>
      <w:marLeft w:val="0"/>
      <w:marRight w:val="0"/>
      <w:marTop w:val="0"/>
      <w:marBottom w:val="0"/>
      <w:divBdr>
        <w:top w:val="none" w:sz="0" w:space="0" w:color="auto"/>
        <w:left w:val="none" w:sz="0" w:space="0" w:color="auto"/>
        <w:bottom w:val="none" w:sz="0" w:space="0" w:color="auto"/>
        <w:right w:val="none" w:sz="0" w:space="0" w:color="auto"/>
      </w:divBdr>
    </w:div>
    <w:div w:id="733433238">
      <w:bodyDiv w:val="1"/>
      <w:marLeft w:val="0"/>
      <w:marRight w:val="0"/>
      <w:marTop w:val="0"/>
      <w:marBottom w:val="0"/>
      <w:divBdr>
        <w:top w:val="none" w:sz="0" w:space="0" w:color="auto"/>
        <w:left w:val="none" w:sz="0" w:space="0" w:color="auto"/>
        <w:bottom w:val="none" w:sz="0" w:space="0" w:color="auto"/>
        <w:right w:val="none" w:sz="0" w:space="0" w:color="auto"/>
      </w:divBdr>
    </w:div>
    <w:div w:id="785462749">
      <w:bodyDiv w:val="1"/>
      <w:marLeft w:val="0"/>
      <w:marRight w:val="0"/>
      <w:marTop w:val="0"/>
      <w:marBottom w:val="0"/>
      <w:divBdr>
        <w:top w:val="none" w:sz="0" w:space="0" w:color="auto"/>
        <w:left w:val="none" w:sz="0" w:space="0" w:color="auto"/>
        <w:bottom w:val="none" w:sz="0" w:space="0" w:color="auto"/>
        <w:right w:val="none" w:sz="0" w:space="0" w:color="auto"/>
      </w:divBdr>
    </w:div>
    <w:div w:id="822815993">
      <w:bodyDiv w:val="1"/>
      <w:marLeft w:val="0"/>
      <w:marRight w:val="0"/>
      <w:marTop w:val="0"/>
      <w:marBottom w:val="0"/>
      <w:divBdr>
        <w:top w:val="none" w:sz="0" w:space="0" w:color="auto"/>
        <w:left w:val="none" w:sz="0" w:space="0" w:color="auto"/>
        <w:bottom w:val="none" w:sz="0" w:space="0" w:color="auto"/>
        <w:right w:val="none" w:sz="0" w:space="0" w:color="auto"/>
      </w:divBdr>
    </w:div>
    <w:div w:id="843787960">
      <w:bodyDiv w:val="1"/>
      <w:marLeft w:val="0"/>
      <w:marRight w:val="0"/>
      <w:marTop w:val="0"/>
      <w:marBottom w:val="0"/>
      <w:divBdr>
        <w:top w:val="none" w:sz="0" w:space="0" w:color="auto"/>
        <w:left w:val="none" w:sz="0" w:space="0" w:color="auto"/>
        <w:bottom w:val="none" w:sz="0" w:space="0" w:color="auto"/>
        <w:right w:val="none" w:sz="0" w:space="0" w:color="auto"/>
      </w:divBdr>
    </w:div>
    <w:div w:id="867453260">
      <w:bodyDiv w:val="1"/>
      <w:marLeft w:val="0"/>
      <w:marRight w:val="0"/>
      <w:marTop w:val="0"/>
      <w:marBottom w:val="0"/>
      <w:divBdr>
        <w:top w:val="none" w:sz="0" w:space="0" w:color="auto"/>
        <w:left w:val="none" w:sz="0" w:space="0" w:color="auto"/>
        <w:bottom w:val="none" w:sz="0" w:space="0" w:color="auto"/>
        <w:right w:val="none" w:sz="0" w:space="0" w:color="auto"/>
      </w:divBdr>
    </w:div>
    <w:div w:id="898175994">
      <w:bodyDiv w:val="1"/>
      <w:marLeft w:val="0"/>
      <w:marRight w:val="0"/>
      <w:marTop w:val="0"/>
      <w:marBottom w:val="0"/>
      <w:divBdr>
        <w:top w:val="none" w:sz="0" w:space="0" w:color="auto"/>
        <w:left w:val="none" w:sz="0" w:space="0" w:color="auto"/>
        <w:bottom w:val="none" w:sz="0" w:space="0" w:color="auto"/>
        <w:right w:val="none" w:sz="0" w:space="0" w:color="auto"/>
      </w:divBdr>
    </w:div>
    <w:div w:id="945884948">
      <w:bodyDiv w:val="1"/>
      <w:marLeft w:val="0"/>
      <w:marRight w:val="0"/>
      <w:marTop w:val="0"/>
      <w:marBottom w:val="0"/>
      <w:divBdr>
        <w:top w:val="none" w:sz="0" w:space="0" w:color="auto"/>
        <w:left w:val="none" w:sz="0" w:space="0" w:color="auto"/>
        <w:bottom w:val="none" w:sz="0" w:space="0" w:color="auto"/>
        <w:right w:val="none" w:sz="0" w:space="0" w:color="auto"/>
      </w:divBdr>
    </w:div>
    <w:div w:id="948585164">
      <w:bodyDiv w:val="1"/>
      <w:marLeft w:val="0"/>
      <w:marRight w:val="0"/>
      <w:marTop w:val="0"/>
      <w:marBottom w:val="0"/>
      <w:divBdr>
        <w:top w:val="none" w:sz="0" w:space="0" w:color="auto"/>
        <w:left w:val="none" w:sz="0" w:space="0" w:color="auto"/>
        <w:bottom w:val="none" w:sz="0" w:space="0" w:color="auto"/>
        <w:right w:val="none" w:sz="0" w:space="0" w:color="auto"/>
      </w:divBdr>
    </w:div>
    <w:div w:id="960065005">
      <w:bodyDiv w:val="1"/>
      <w:marLeft w:val="0"/>
      <w:marRight w:val="0"/>
      <w:marTop w:val="0"/>
      <w:marBottom w:val="0"/>
      <w:divBdr>
        <w:top w:val="none" w:sz="0" w:space="0" w:color="auto"/>
        <w:left w:val="none" w:sz="0" w:space="0" w:color="auto"/>
        <w:bottom w:val="none" w:sz="0" w:space="0" w:color="auto"/>
        <w:right w:val="none" w:sz="0" w:space="0" w:color="auto"/>
      </w:divBdr>
    </w:div>
    <w:div w:id="965427389">
      <w:bodyDiv w:val="1"/>
      <w:marLeft w:val="0"/>
      <w:marRight w:val="0"/>
      <w:marTop w:val="0"/>
      <w:marBottom w:val="0"/>
      <w:divBdr>
        <w:top w:val="none" w:sz="0" w:space="0" w:color="auto"/>
        <w:left w:val="none" w:sz="0" w:space="0" w:color="auto"/>
        <w:bottom w:val="none" w:sz="0" w:space="0" w:color="auto"/>
        <w:right w:val="none" w:sz="0" w:space="0" w:color="auto"/>
      </w:divBdr>
    </w:div>
    <w:div w:id="992833867">
      <w:bodyDiv w:val="1"/>
      <w:marLeft w:val="0"/>
      <w:marRight w:val="0"/>
      <w:marTop w:val="0"/>
      <w:marBottom w:val="0"/>
      <w:divBdr>
        <w:top w:val="none" w:sz="0" w:space="0" w:color="auto"/>
        <w:left w:val="none" w:sz="0" w:space="0" w:color="auto"/>
        <w:bottom w:val="none" w:sz="0" w:space="0" w:color="auto"/>
        <w:right w:val="none" w:sz="0" w:space="0" w:color="auto"/>
      </w:divBdr>
    </w:div>
    <w:div w:id="1007516424">
      <w:bodyDiv w:val="1"/>
      <w:marLeft w:val="0"/>
      <w:marRight w:val="0"/>
      <w:marTop w:val="0"/>
      <w:marBottom w:val="0"/>
      <w:divBdr>
        <w:top w:val="none" w:sz="0" w:space="0" w:color="auto"/>
        <w:left w:val="none" w:sz="0" w:space="0" w:color="auto"/>
        <w:bottom w:val="none" w:sz="0" w:space="0" w:color="auto"/>
        <w:right w:val="none" w:sz="0" w:space="0" w:color="auto"/>
      </w:divBdr>
    </w:div>
    <w:div w:id="1039234243">
      <w:bodyDiv w:val="1"/>
      <w:marLeft w:val="0"/>
      <w:marRight w:val="0"/>
      <w:marTop w:val="0"/>
      <w:marBottom w:val="0"/>
      <w:divBdr>
        <w:top w:val="none" w:sz="0" w:space="0" w:color="auto"/>
        <w:left w:val="none" w:sz="0" w:space="0" w:color="auto"/>
        <w:bottom w:val="none" w:sz="0" w:space="0" w:color="auto"/>
        <w:right w:val="none" w:sz="0" w:space="0" w:color="auto"/>
      </w:divBdr>
    </w:div>
    <w:div w:id="1046763033">
      <w:bodyDiv w:val="1"/>
      <w:marLeft w:val="0"/>
      <w:marRight w:val="0"/>
      <w:marTop w:val="0"/>
      <w:marBottom w:val="0"/>
      <w:divBdr>
        <w:top w:val="none" w:sz="0" w:space="0" w:color="auto"/>
        <w:left w:val="none" w:sz="0" w:space="0" w:color="auto"/>
        <w:bottom w:val="none" w:sz="0" w:space="0" w:color="auto"/>
        <w:right w:val="none" w:sz="0" w:space="0" w:color="auto"/>
      </w:divBdr>
    </w:div>
    <w:div w:id="1087266175">
      <w:bodyDiv w:val="1"/>
      <w:marLeft w:val="0"/>
      <w:marRight w:val="0"/>
      <w:marTop w:val="0"/>
      <w:marBottom w:val="0"/>
      <w:divBdr>
        <w:top w:val="none" w:sz="0" w:space="0" w:color="auto"/>
        <w:left w:val="none" w:sz="0" w:space="0" w:color="auto"/>
        <w:bottom w:val="none" w:sz="0" w:space="0" w:color="auto"/>
        <w:right w:val="none" w:sz="0" w:space="0" w:color="auto"/>
      </w:divBdr>
    </w:div>
    <w:div w:id="1094589547">
      <w:bodyDiv w:val="1"/>
      <w:marLeft w:val="0"/>
      <w:marRight w:val="0"/>
      <w:marTop w:val="0"/>
      <w:marBottom w:val="0"/>
      <w:divBdr>
        <w:top w:val="none" w:sz="0" w:space="0" w:color="auto"/>
        <w:left w:val="none" w:sz="0" w:space="0" w:color="auto"/>
        <w:bottom w:val="none" w:sz="0" w:space="0" w:color="auto"/>
        <w:right w:val="none" w:sz="0" w:space="0" w:color="auto"/>
      </w:divBdr>
    </w:div>
    <w:div w:id="1113785848">
      <w:bodyDiv w:val="1"/>
      <w:marLeft w:val="0"/>
      <w:marRight w:val="0"/>
      <w:marTop w:val="0"/>
      <w:marBottom w:val="0"/>
      <w:divBdr>
        <w:top w:val="none" w:sz="0" w:space="0" w:color="auto"/>
        <w:left w:val="none" w:sz="0" w:space="0" w:color="auto"/>
        <w:bottom w:val="none" w:sz="0" w:space="0" w:color="auto"/>
        <w:right w:val="none" w:sz="0" w:space="0" w:color="auto"/>
      </w:divBdr>
    </w:div>
    <w:div w:id="1138720754">
      <w:bodyDiv w:val="1"/>
      <w:marLeft w:val="0"/>
      <w:marRight w:val="0"/>
      <w:marTop w:val="0"/>
      <w:marBottom w:val="0"/>
      <w:divBdr>
        <w:top w:val="none" w:sz="0" w:space="0" w:color="auto"/>
        <w:left w:val="none" w:sz="0" w:space="0" w:color="auto"/>
        <w:bottom w:val="none" w:sz="0" w:space="0" w:color="auto"/>
        <w:right w:val="none" w:sz="0" w:space="0" w:color="auto"/>
      </w:divBdr>
    </w:div>
    <w:div w:id="1164128431">
      <w:bodyDiv w:val="1"/>
      <w:marLeft w:val="0"/>
      <w:marRight w:val="0"/>
      <w:marTop w:val="0"/>
      <w:marBottom w:val="0"/>
      <w:divBdr>
        <w:top w:val="none" w:sz="0" w:space="0" w:color="auto"/>
        <w:left w:val="none" w:sz="0" w:space="0" w:color="auto"/>
        <w:bottom w:val="none" w:sz="0" w:space="0" w:color="auto"/>
        <w:right w:val="none" w:sz="0" w:space="0" w:color="auto"/>
      </w:divBdr>
    </w:div>
    <w:div w:id="1178886203">
      <w:bodyDiv w:val="1"/>
      <w:marLeft w:val="0"/>
      <w:marRight w:val="0"/>
      <w:marTop w:val="0"/>
      <w:marBottom w:val="0"/>
      <w:divBdr>
        <w:top w:val="none" w:sz="0" w:space="0" w:color="auto"/>
        <w:left w:val="none" w:sz="0" w:space="0" w:color="auto"/>
        <w:bottom w:val="none" w:sz="0" w:space="0" w:color="auto"/>
        <w:right w:val="none" w:sz="0" w:space="0" w:color="auto"/>
      </w:divBdr>
      <w:divsChild>
        <w:div w:id="75829724">
          <w:marLeft w:val="547"/>
          <w:marRight w:val="0"/>
          <w:marTop w:val="96"/>
          <w:marBottom w:val="0"/>
          <w:divBdr>
            <w:top w:val="none" w:sz="0" w:space="0" w:color="auto"/>
            <w:left w:val="none" w:sz="0" w:space="0" w:color="auto"/>
            <w:bottom w:val="none" w:sz="0" w:space="0" w:color="auto"/>
            <w:right w:val="none" w:sz="0" w:space="0" w:color="auto"/>
          </w:divBdr>
        </w:div>
        <w:div w:id="102069618">
          <w:marLeft w:val="547"/>
          <w:marRight w:val="0"/>
          <w:marTop w:val="96"/>
          <w:marBottom w:val="0"/>
          <w:divBdr>
            <w:top w:val="none" w:sz="0" w:space="0" w:color="auto"/>
            <w:left w:val="none" w:sz="0" w:space="0" w:color="auto"/>
            <w:bottom w:val="none" w:sz="0" w:space="0" w:color="auto"/>
            <w:right w:val="none" w:sz="0" w:space="0" w:color="auto"/>
          </w:divBdr>
        </w:div>
        <w:div w:id="231895909">
          <w:marLeft w:val="547"/>
          <w:marRight w:val="0"/>
          <w:marTop w:val="96"/>
          <w:marBottom w:val="0"/>
          <w:divBdr>
            <w:top w:val="none" w:sz="0" w:space="0" w:color="auto"/>
            <w:left w:val="none" w:sz="0" w:space="0" w:color="auto"/>
            <w:bottom w:val="none" w:sz="0" w:space="0" w:color="auto"/>
            <w:right w:val="none" w:sz="0" w:space="0" w:color="auto"/>
          </w:divBdr>
        </w:div>
        <w:div w:id="341663587">
          <w:marLeft w:val="547"/>
          <w:marRight w:val="0"/>
          <w:marTop w:val="96"/>
          <w:marBottom w:val="0"/>
          <w:divBdr>
            <w:top w:val="none" w:sz="0" w:space="0" w:color="auto"/>
            <w:left w:val="none" w:sz="0" w:space="0" w:color="auto"/>
            <w:bottom w:val="none" w:sz="0" w:space="0" w:color="auto"/>
            <w:right w:val="none" w:sz="0" w:space="0" w:color="auto"/>
          </w:divBdr>
        </w:div>
        <w:div w:id="963078442">
          <w:marLeft w:val="547"/>
          <w:marRight w:val="0"/>
          <w:marTop w:val="96"/>
          <w:marBottom w:val="0"/>
          <w:divBdr>
            <w:top w:val="none" w:sz="0" w:space="0" w:color="auto"/>
            <w:left w:val="none" w:sz="0" w:space="0" w:color="auto"/>
            <w:bottom w:val="none" w:sz="0" w:space="0" w:color="auto"/>
            <w:right w:val="none" w:sz="0" w:space="0" w:color="auto"/>
          </w:divBdr>
        </w:div>
        <w:div w:id="2033919059">
          <w:marLeft w:val="547"/>
          <w:marRight w:val="0"/>
          <w:marTop w:val="96"/>
          <w:marBottom w:val="0"/>
          <w:divBdr>
            <w:top w:val="none" w:sz="0" w:space="0" w:color="auto"/>
            <w:left w:val="none" w:sz="0" w:space="0" w:color="auto"/>
            <w:bottom w:val="none" w:sz="0" w:space="0" w:color="auto"/>
            <w:right w:val="none" w:sz="0" w:space="0" w:color="auto"/>
          </w:divBdr>
        </w:div>
      </w:divsChild>
    </w:div>
    <w:div w:id="1207335840">
      <w:bodyDiv w:val="1"/>
      <w:marLeft w:val="0"/>
      <w:marRight w:val="0"/>
      <w:marTop w:val="0"/>
      <w:marBottom w:val="0"/>
      <w:divBdr>
        <w:top w:val="none" w:sz="0" w:space="0" w:color="auto"/>
        <w:left w:val="none" w:sz="0" w:space="0" w:color="auto"/>
        <w:bottom w:val="none" w:sz="0" w:space="0" w:color="auto"/>
        <w:right w:val="none" w:sz="0" w:space="0" w:color="auto"/>
      </w:divBdr>
    </w:div>
    <w:div w:id="1405226943">
      <w:bodyDiv w:val="1"/>
      <w:marLeft w:val="0"/>
      <w:marRight w:val="0"/>
      <w:marTop w:val="0"/>
      <w:marBottom w:val="0"/>
      <w:divBdr>
        <w:top w:val="none" w:sz="0" w:space="0" w:color="auto"/>
        <w:left w:val="none" w:sz="0" w:space="0" w:color="auto"/>
        <w:bottom w:val="none" w:sz="0" w:space="0" w:color="auto"/>
        <w:right w:val="none" w:sz="0" w:space="0" w:color="auto"/>
      </w:divBdr>
    </w:div>
    <w:div w:id="1406607426">
      <w:bodyDiv w:val="1"/>
      <w:marLeft w:val="0"/>
      <w:marRight w:val="0"/>
      <w:marTop w:val="0"/>
      <w:marBottom w:val="0"/>
      <w:divBdr>
        <w:top w:val="none" w:sz="0" w:space="0" w:color="auto"/>
        <w:left w:val="none" w:sz="0" w:space="0" w:color="auto"/>
        <w:bottom w:val="none" w:sz="0" w:space="0" w:color="auto"/>
        <w:right w:val="none" w:sz="0" w:space="0" w:color="auto"/>
      </w:divBdr>
    </w:div>
    <w:div w:id="1429154211">
      <w:bodyDiv w:val="1"/>
      <w:marLeft w:val="0"/>
      <w:marRight w:val="0"/>
      <w:marTop w:val="0"/>
      <w:marBottom w:val="0"/>
      <w:divBdr>
        <w:top w:val="none" w:sz="0" w:space="0" w:color="auto"/>
        <w:left w:val="none" w:sz="0" w:space="0" w:color="auto"/>
        <w:bottom w:val="none" w:sz="0" w:space="0" w:color="auto"/>
        <w:right w:val="none" w:sz="0" w:space="0" w:color="auto"/>
      </w:divBdr>
    </w:div>
    <w:div w:id="1474909551">
      <w:bodyDiv w:val="1"/>
      <w:marLeft w:val="0"/>
      <w:marRight w:val="0"/>
      <w:marTop w:val="0"/>
      <w:marBottom w:val="0"/>
      <w:divBdr>
        <w:top w:val="none" w:sz="0" w:space="0" w:color="auto"/>
        <w:left w:val="none" w:sz="0" w:space="0" w:color="auto"/>
        <w:bottom w:val="none" w:sz="0" w:space="0" w:color="auto"/>
        <w:right w:val="none" w:sz="0" w:space="0" w:color="auto"/>
      </w:divBdr>
    </w:div>
    <w:div w:id="1487435789">
      <w:bodyDiv w:val="1"/>
      <w:marLeft w:val="0"/>
      <w:marRight w:val="0"/>
      <w:marTop w:val="0"/>
      <w:marBottom w:val="0"/>
      <w:divBdr>
        <w:top w:val="none" w:sz="0" w:space="0" w:color="auto"/>
        <w:left w:val="none" w:sz="0" w:space="0" w:color="auto"/>
        <w:bottom w:val="none" w:sz="0" w:space="0" w:color="auto"/>
        <w:right w:val="none" w:sz="0" w:space="0" w:color="auto"/>
      </w:divBdr>
    </w:div>
    <w:div w:id="1546791504">
      <w:bodyDiv w:val="1"/>
      <w:marLeft w:val="0"/>
      <w:marRight w:val="0"/>
      <w:marTop w:val="0"/>
      <w:marBottom w:val="0"/>
      <w:divBdr>
        <w:top w:val="none" w:sz="0" w:space="0" w:color="auto"/>
        <w:left w:val="none" w:sz="0" w:space="0" w:color="auto"/>
        <w:bottom w:val="none" w:sz="0" w:space="0" w:color="auto"/>
        <w:right w:val="none" w:sz="0" w:space="0" w:color="auto"/>
      </w:divBdr>
    </w:div>
    <w:div w:id="1596279314">
      <w:bodyDiv w:val="1"/>
      <w:marLeft w:val="0"/>
      <w:marRight w:val="0"/>
      <w:marTop w:val="0"/>
      <w:marBottom w:val="0"/>
      <w:divBdr>
        <w:top w:val="none" w:sz="0" w:space="0" w:color="auto"/>
        <w:left w:val="none" w:sz="0" w:space="0" w:color="auto"/>
        <w:bottom w:val="none" w:sz="0" w:space="0" w:color="auto"/>
        <w:right w:val="none" w:sz="0" w:space="0" w:color="auto"/>
      </w:divBdr>
    </w:div>
    <w:div w:id="1819688318">
      <w:bodyDiv w:val="1"/>
      <w:marLeft w:val="0"/>
      <w:marRight w:val="0"/>
      <w:marTop w:val="0"/>
      <w:marBottom w:val="0"/>
      <w:divBdr>
        <w:top w:val="none" w:sz="0" w:space="0" w:color="auto"/>
        <w:left w:val="none" w:sz="0" w:space="0" w:color="auto"/>
        <w:bottom w:val="none" w:sz="0" w:space="0" w:color="auto"/>
        <w:right w:val="none" w:sz="0" w:space="0" w:color="auto"/>
      </w:divBdr>
    </w:div>
    <w:div w:id="1842696376">
      <w:bodyDiv w:val="1"/>
      <w:marLeft w:val="0"/>
      <w:marRight w:val="0"/>
      <w:marTop w:val="0"/>
      <w:marBottom w:val="0"/>
      <w:divBdr>
        <w:top w:val="none" w:sz="0" w:space="0" w:color="auto"/>
        <w:left w:val="none" w:sz="0" w:space="0" w:color="auto"/>
        <w:bottom w:val="none" w:sz="0" w:space="0" w:color="auto"/>
        <w:right w:val="none" w:sz="0" w:space="0" w:color="auto"/>
      </w:divBdr>
    </w:div>
    <w:div w:id="1874683093">
      <w:bodyDiv w:val="1"/>
      <w:marLeft w:val="0"/>
      <w:marRight w:val="0"/>
      <w:marTop w:val="0"/>
      <w:marBottom w:val="0"/>
      <w:divBdr>
        <w:top w:val="none" w:sz="0" w:space="0" w:color="auto"/>
        <w:left w:val="none" w:sz="0" w:space="0" w:color="auto"/>
        <w:bottom w:val="none" w:sz="0" w:space="0" w:color="auto"/>
        <w:right w:val="none" w:sz="0" w:space="0" w:color="auto"/>
      </w:divBdr>
    </w:div>
    <w:div w:id="1896576449">
      <w:bodyDiv w:val="1"/>
      <w:marLeft w:val="0"/>
      <w:marRight w:val="0"/>
      <w:marTop w:val="0"/>
      <w:marBottom w:val="0"/>
      <w:divBdr>
        <w:top w:val="none" w:sz="0" w:space="0" w:color="auto"/>
        <w:left w:val="none" w:sz="0" w:space="0" w:color="auto"/>
        <w:bottom w:val="none" w:sz="0" w:space="0" w:color="auto"/>
        <w:right w:val="none" w:sz="0" w:space="0" w:color="auto"/>
      </w:divBdr>
    </w:div>
    <w:div w:id="1964729945">
      <w:bodyDiv w:val="1"/>
      <w:marLeft w:val="0"/>
      <w:marRight w:val="0"/>
      <w:marTop w:val="0"/>
      <w:marBottom w:val="0"/>
      <w:divBdr>
        <w:top w:val="none" w:sz="0" w:space="0" w:color="auto"/>
        <w:left w:val="none" w:sz="0" w:space="0" w:color="auto"/>
        <w:bottom w:val="none" w:sz="0" w:space="0" w:color="auto"/>
        <w:right w:val="none" w:sz="0" w:space="0" w:color="auto"/>
      </w:divBdr>
    </w:div>
    <w:div w:id="1967465850">
      <w:bodyDiv w:val="1"/>
      <w:marLeft w:val="0"/>
      <w:marRight w:val="0"/>
      <w:marTop w:val="0"/>
      <w:marBottom w:val="0"/>
      <w:divBdr>
        <w:top w:val="none" w:sz="0" w:space="0" w:color="auto"/>
        <w:left w:val="none" w:sz="0" w:space="0" w:color="auto"/>
        <w:bottom w:val="none" w:sz="0" w:space="0" w:color="auto"/>
        <w:right w:val="none" w:sz="0" w:space="0" w:color="auto"/>
      </w:divBdr>
    </w:div>
    <w:div w:id="1993364544">
      <w:bodyDiv w:val="1"/>
      <w:marLeft w:val="0"/>
      <w:marRight w:val="0"/>
      <w:marTop w:val="0"/>
      <w:marBottom w:val="0"/>
      <w:divBdr>
        <w:top w:val="none" w:sz="0" w:space="0" w:color="auto"/>
        <w:left w:val="none" w:sz="0" w:space="0" w:color="auto"/>
        <w:bottom w:val="none" w:sz="0" w:space="0" w:color="auto"/>
        <w:right w:val="none" w:sz="0" w:space="0" w:color="auto"/>
      </w:divBdr>
    </w:div>
    <w:div w:id="1994286567">
      <w:bodyDiv w:val="1"/>
      <w:marLeft w:val="0"/>
      <w:marRight w:val="0"/>
      <w:marTop w:val="0"/>
      <w:marBottom w:val="0"/>
      <w:divBdr>
        <w:top w:val="none" w:sz="0" w:space="0" w:color="auto"/>
        <w:left w:val="none" w:sz="0" w:space="0" w:color="auto"/>
        <w:bottom w:val="none" w:sz="0" w:space="0" w:color="auto"/>
        <w:right w:val="none" w:sz="0" w:space="0" w:color="auto"/>
      </w:divBdr>
    </w:div>
    <w:div w:id="2013339124">
      <w:bodyDiv w:val="1"/>
      <w:marLeft w:val="0"/>
      <w:marRight w:val="0"/>
      <w:marTop w:val="0"/>
      <w:marBottom w:val="0"/>
      <w:divBdr>
        <w:top w:val="none" w:sz="0" w:space="0" w:color="auto"/>
        <w:left w:val="none" w:sz="0" w:space="0" w:color="auto"/>
        <w:bottom w:val="none" w:sz="0" w:space="0" w:color="auto"/>
        <w:right w:val="none" w:sz="0" w:space="0" w:color="auto"/>
      </w:divBdr>
    </w:div>
    <w:div w:id="2056349601">
      <w:bodyDiv w:val="1"/>
      <w:marLeft w:val="0"/>
      <w:marRight w:val="0"/>
      <w:marTop w:val="0"/>
      <w:marBottom w:val="0"/>
      <w:divBdr>
        <w:top w:val="none" w:sz="0" w:space="0" w:color="auto"/>
        <w:left w:val="none" w:sz="0" w:space="0" w:color="auto"/>
        <w:bottom w:val="none" w:sz="0" w:space="0" w:color="auto"/>
        <w:right w:val="none" w:sz="0" w:space="0" w:color="auto"/>
      </w:divBdr>
    </w:div>
    <w:div w:id="2066247963">
      <w:bodyDiv w:val="1"/>
      <w:marLeft w:val="0"/>
      <w:marRight w:val="0"/>
      <w:marTop w:val="0"/>
      <w:marBottom w:val="0"/>
      <w:divBdr>
        <w:top w:val="none" w:sz="0" w:space="0" w:color="auto"/>
        <w:left w:val="none" w:sz="0" w:space="0" w:color="auto"/>
        <w:bottom w:val="none" w:sz="0" w:space="0" w:color="auto"/>
        <w:right w:val="none" w:sz="0" w:space="0" w:color="auto"/>
      </w:divBdr>
    </w:div>
    <w:div w:id="2081707833">
      <w:bodyDiv w:val="1"/>
      <w:marLeft w:val="0"/>
      <w:marRight w:val="0"/>
      <w:marTop w:val="0"/>
      <w:marBottom w:val="0"/>
      <w:divBdr>
        <w:top w:val="none" w:sz="0" w:space="0" w:color="auto"/>
        <w:left w:val="none" w:sz="0" w:space="0" w:color="auto"/>
        <w:bottom w:val="none" w:sz="0" w:space="0" w:color="auto"/>
        <w:right w:val="none" w:sz="0" w:space="0" w:color="auto"/>
      </w:divBdr>
    </w:div>
    <w:div w:id="2100713100">
      <w:bodyDiv w:val="1"/>
      <w:marLeft w:val="0"/>
      <w:marRight w:val="0"/>
      <w:marTop w:val="0"/>
      <w:marBottom w:val="0"/>
      <w:divBdr>
        <w:top w:val="none" w:sz="0" w:space="0" w:color="auto"/>
        <w:left w:val="none" w:sz="0" w:space="0" w:color="auto"/>
        <w:bottom w:val="none" w:sz="0" w:space="0" w:color="auto"/>
        <w:right w:val="none" w:sz="0" w:space="0" w:color="auto"/>
      </w:divBdr>
    </w:div>
    <w:div w:id="2103916919">
      <w:bodyDiv w:val="1"/>
      <w:marLeft w:val="0"/>
      <w:marRight w:val="0"/>
      <w:marTop w:val="0"/>
      <w:marBottom w:val="0"/>
      <w:divBdr>
        <w:top w:val="none" w:sz="0" w:space="0" w:color="auto"/>
        <w:left w:val="none" w:sz="0" w:space="0" w:color="auto"/>
        <w:bottom w:val="none" w:sz="0" w:space="0" w:color="auto"/>
        <w:right w:val="none" w:sz="0" w:space="0" w:color="auto"/>
      </w:divBdr>
    </w:div>
    <w:div w:id="2108572429">
      <w:bodyDiv w:val="1"/>
      <w:marLeft w:val="0"/>
      <w:marRight w:val="0"/>
      <w:marTop w:val="0"/>
      <w:marBottom w:val="0"/>
      <w:divBdr>
        <w:top w:val="none" w:sz="0" w:space="0" w:color="auto"/>
        <w:left w:val="none" w:sz="0" w:space="0" w:color="auto"/>
        <w:bottom w:val="none" w:sz="0" w:space="0" w:color="auto"/>
        <w:right w:val="none" w:sz="0" w:space="0" w:color="auto"/>
      </w:divBdr>
    </w:div>
    <w:div w:id="2111197486">
      <w:bodyDiv w:val="1"/>
      <w:marLeft w:val="0"/>
      <w:marRight w:val="0"/>
      <w:marTop w:val="0"/>
      <w:marBottom w:val="0"/>
      <w:divBdr>
        <w:top w:val="none" w:sz="0" w:space="0" w:color="auto"/>
        <w:left w:val="none" w:sz="0" w:space="0" w:color="auto"/>
        <w:bottom w:val="none" w:sz="0" w:space="0" w:color="auto"/>
        <w:right w:val="none" w:sz="0" w:space="0" w:color="auto"/>
      </w:divBdr>
    </w:div>
    <w:div w:id="2111974881">
      <w:bodyDiv w:val="1"/>
      <w:marLeft w:val="0"/>
      <w:marRight w:val="0"/>
      <w:marTop w:val="0"/>
      <w:marBottom w:val="0"/>
      <w:divBdr>
        <w:top w:val="none" w:sz="0" w:space="0" w:color="auto"/>
        <w:left w:val="none" w:sz="0" w:space="0" w:color="auto"/>
        <w:bottom w:val="none" w:sz="0" w:space="0" w:color="auto"/>
        <w:right w:val="none" w:sz="0" w:space="0" w:color="auto"/>
      </w:divBdr>
    </w:div>
    <w:div w:id="211694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alissta.gov.co/su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3" Type="http://schemas.openxmlformats.org/officeDocument/2006/relationships/image" Target="media/image27.jpe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05D75-8770-4A4F-ABF4-6D40E3DC2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40</Pages>
  <Words>3723</Words>
  <Characters>20479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1</vt:lpstr>
    </vt:vector>
  </TitlesOfParts>
  <Company>ADA S.A.</Company>
  <LinksUpToDate>false</LinksUpToDate>
  <CharactersWithSpaces>24154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usuario</dc:creator>
  <cp:lastModifiedBy>Cuenta Microsoft</cp:lastModifiedBy>
  <cp:revision>14</cp:revision>
  <cp:lastPrinted>2016-12-06T02:20:00Z</cp:lastPrinted>
  <dcterms:created xsi:type="dcterms:W3CDTF">2021-02-04T14:40:00Z</dcterms:created>
  <dcterms:modified xsi:type="dcterms:W3CDTF">2021-02-08T21:25:00Z</dcterms:modified>
</cp:coreProperties>
</file>